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262" w:type="dxa"/>
        <w:tblLayout w:type="fixed"/>
        <w:tblLook w:val="0000" w:firstRow="0" w:lastRow="0" w:firstColumn="0" w:lastColumn="0" w:noHBand="0" w:noVBand="0"/>
      </w:tblPr>
      <w:tblGrid>
        <w:gridCol w:w="1360"/>
        <w:gridCol w:w="4410"/>
        <w:gridCol w:w="1350"/>
        <w:gridCol w:w="1530"/>
        <w:gridCol w:w="4590"/>
        <w:gridCol w:w="1440"/>
        <w:gridCol w:w="30"/>
        <w:gridCol w:w="1470"/>
        <w:gridCol w:w="300"/>
        <w:gridCol w:w="1170"/>
      </w:tblGrid>
      <w:tr w:rsidR="00CD525F" w:rsidRPr="007D21B8" w:rsidTr="007D21B8">
        <w:tc>
          <w:tcPr>
            <w:tcW w:w="5770" w:type="dxa"/>
            <w:gridSpan w:val="2"/>
            <w:tcBorders>
              <w:top w:val="single" w:sz="4" w:space="0" w:color="000000"/>
              <w:left w:val="single" w:sz="4" w:space="0" w:color="000000"/>
              <w:bottom w:val="single" w:sz="4" w:space="0" w:color="000000"/>
              <w:right w:val="single" w:sz="4" w:space="0" w:color="000000"/>
            </w:tcBorders>
          </w:tcPr>
          <w:p w:rsidR="00CD525F" w:rsidRPr="007D21B8" w:rsidRDefault="00CD525F" w:rsidP="004C483B">
            <w:pPr>
              <w:rPr>
                <w:rFonts w:ascii="Arial" w:hAnsi="Arial" w:cs="Arial"/>
                <w:sz w:val="20"/>
                <w:szCs w:val="20"/>
              </w:rPr>
            </w:pPr>
            <w:r w:rsidRPr="007D21B8">
              <w:rPr>
                <w:rFonts w:ascii="Arial" w:hAnsi="Arial" w:cs="Arial"/>
                <w:b/>
                <w:sz w:val="20"/>
                <w:szCs w:val="20"/>
              </w:rPr>
              <w:t>Position Title:</w:t>
            </w:r>
            <w:r w:rsidRPr="007D21B8">
              <w:rPr>
                <w:rFonts w:ascii="Arial" w:hAnsi="Arial" w:cs="Arial"/>
                <w:b/>
                <w:sz w:val="20"/>
                <w:szCs w:val="20"/>
              </w:rPr>
              <w:tab/>
            </w:r>
            <w:r w:rsidR="007D21B8" w:rsidRPr="007D21B8">
              <w:rPr>
                <w:rFonts w:ascii="Arial" w:hAnsi="Arial" w:cs="Arial"/>
                <w:sz w:val="20"/>
                <w:szCs w:val="20"/>
              </w:rPr>
              <w:t>Construction and Maintenance Officer I, II, III</w:t>
            </w:r>
          </w:p>
        </w:tc>
        <w:tc>
          <w:tcPr>
            <w:tcW w:w="11880" w:type="dxa"/>
            <w:gridSpan w:val="8"/>
            <w:tcBorders>
              <w:top w:val="single" w:sz="4" w:space="0" w:color="000000"/>
              <w:left w:val="single" w:sz="4" w:space="0" w:color="000000"/>
              <w:bottom w:val="single" w:sz="4" w:space="0" w:color="000000"/>
              <w:right w:val="single" w:sz="4" w:space="0" w:color="000000"/>
            </w:tcBorders>
          </w:tcPr>
          <w:p w:rsidR="00CD525F" w:rsidRPr="007D21B8" w:rsidRDefault="00CD525F">
            <w:pPr>
              <w:tabs>
                <w:tab w:val="left" w:pos="1242"/>
              </w:tabs>
              <w:ind w:left="1422" w:hanging="1422"/>
              <w:rPr>
                <w:rFonts w:ascii="Arial" w:hAnsi="Arial" w:cs="Arial"/>
                <w:sz w:val="20"/>
                <w:szCs w:val="20"/>
              </w:rPr>
            </w:pPr>
            <w:r w:rsidRPr="007D21B8">
              <w:rPr>
                <w:rFonts w:ascii="Arial" w:hAnsi="Arial" w:cs="Arial"/>
                <w:b/>
                <w:sz w:val="20"/>
                <w:szCs w:val="20"/>
              </w:rPr>
              <w:t>Department:</w:t>
            </w:r>
            <w:r w:rsidRPr="007D21B8">
              <w:rPr>
                <w:rFonts w:ascii="Arial" w:hAnsi="Arial" w:cs="Arial"/>
                <w:b/>
                <w:sz w:val="20"/>
                <w:szCs w:val="20"/>
              </w:rPr>
              <w:tab/>
            </w:r>
            <w:r w:rsidR="007D21B8" w:rsidRPr="007D21B8">
              <w:rPr>
                <w:rFonts w:ascii="Arial" w:hAnsi="Arial" w:cs="Arial"/>
                <w:sz w:val="20"/>
                <w:szCs w:val="20"/>
              </w:rPr>
              <w:t>Network Services Department</w:t>
            </w:r>
            <w:r w:rsidR="008F0F41">
              <w:rPr>
                <w:rFonts w:ascii="Arial" w:hAnsi="Arial" w:cs="Arial"/>
                <w:sz w:val="20"/>
                <w:szCs w:val="20"/>
              </w:rPr>
              <w:t xml:space="preserve"> (NSD)</w:t>
            </w:r>
          </w:p>
        </w:tc>
      </w:tr>
      <w:tr w:rsidR="00CD525F" w:rsidRPr="007D21B8" w:rsidTr="007D21B8">
        <w:tc>
          <w:tcPr>
            <w:tcW w:w="5770" w:type="dxa"/>
            <w:gridSpan w:val="2"/>
            <w:tcBorders>
              <w:top w:val="single" w:sz="4" w:space="0" w:color="000000"/>
              <w:left w:val="single" w:sz="4" w:space="0" w:color="000000"/>
              <w:bottom w:val="single" w:sz="4" w:space="0" w:color="000000"/>
              <w:right w:val="single" w:sz="4" w:space="0" w:color="000000"/>
            </w:tcBorders>
          </w:tcPr>
          <w:p w:rsidR="00CD525F" w:rsidRPr="007D21B8" w:rsidRDefault="00CD525F">
            <w:pPr>
              <w:rPr>
                <w:rFonts w:ascii="Arial" w:hAnsi="Arial" w:cs="Arial"/>
                <w:sz w:val="20"/>
                <w:szCs w:val="20"/>
              </w:rPr>
            </w:pPr>
            <w:r w:rsidRPr="007D21B8">
              <w:rPr>
                <w:rFonts w:ascii="Arial" w:hAnsi="Arial" w:cs="Arial"/>
                <w:b/>
                <w:sz w:val="20"/>
                <w:szCs w:val="20"/>
              </w:rPr>
              <w:t>Employment Level:</w:t>
            </w:r>
            <w:r w:rsidRPr="007D21B8">
              <w:rPr>
                <w:rFonts w:ascii="Arial" w:hAnsi="Arial" w:cs="Arial"/>
                <w:b/>
                <w:sz w:val="20"/>
                <w:szCs w:val="20"/>
              </w:rPr>
              <w:tab/>
            </w:r>
            <w:r w:rsidRPr="007D21B8">
              <w:rPr>
                <w:rFonts w:ascii="Arial" w:hAnsi="Arial" w:cs="Arial"/>
                <w:sz w:val="20"/>
                <w:szCs w:val="20"/>
              </w:rPr>
              <w:t>Supervisory</w:t>
            </w:r>
          </w:p>
        </w:tc>
        <w:tc>
          <w:tcPr>
            <w:tcW w:w="11880" w:type="dxa"/>
            <w:gridSpan w:val="8"/>
            <w:tcBorders>
              <w:top w:val="single" w:sz="4" w:space="0" w:color="000000"/>
              <w:left w:val="single" w:sz="4" w:space="0" w:color="000000"/>
              <w:bottom w:val="single" w:sz="4" w:space="0" w:color="000000"/>
              <w:right w:val="single" w:sz="4" w:space="0" w:color="000000"/>
            </w:tcBorders>
          </w:tcPr>
          <w:p w:rsidR="00CD525F" w:rsidRPr="007D21B8" w:rsidRDefault="00CD525F" w:rsidP="004C483B">
            <w:pPr>
              <w:tabs>
                <w:tab w:val="left" w:pos="1692"/>
              </w:tabs>
              <w:rPr>
                <w:rFonts w:ascii="Arial" w:hAnsi="Arial" w:cs="Arial"/>
                <w:sz w:val="20"/>
                <w:szCs w:val="20"/>
              </w:rPr>
            </w:pPr>
            <w:r w:rsidRPr="007D21B8">
              <w:rPr>
                <w:rFonts w:ascii="Arial" w:hAnsi="Arial" w:cs="Arial"/>
                <w:b/>
                <w:sz w:val="20"/>
                <w:szCs w:val="20"/>
              </w:rPr>
              <w:t xml:space="preserve">Office:  </w:t>
            </w:r>
            <w:r w:rsidR="007D21B8" w:rsidRPr="007D21B8">
              <w:rPr>
                <w:rFonts w:ascii="Arial" w:hAnsi="Arial" w:cs="Arial"/>
                <w:sz w:val="20"/>
                <w:szCs w:val="20"/>
              </w:rPr>
              <w:t>Construction and Maintenance</w:t>
            </w:r>
          </w:p>
        </w:tc>
      </w:tr>
      <w:tr w:rsidR="00CD525F" w:rsidRPr="007D21B8" w:rsidTr="007D21B8">
        <w:tc>
          <w:tcPr>
            <w:tcW w:w="5770" w:type="dxa"/>
            <w:gridSpan w:val="2"/>
            <w:tcBorders>
              <w:top w:val="single" w:sz="4" w:space="0" w:color="000000"/>
              <w:left w:val="single" w:sz="4" w:space="0" w:color="000000"/>
              <w:bottom w:val="single" w:sz="4" w:space="0" w:color="000000"/>
              <w:right w:val="single" w:sz="4" w:space="0" w:color="000000"/>
            </w:tcBorders>
          </w:tcPr>
          <w:p w:rsidR="00CD525F" w:rsidRPr="007D21B8" w:rsidRDefault="00CD525F">
            <w:pPr>
              <w:rPr>
                <w:rFonts w:ascii="Arial" w:hAnsi="Arial" w:cs="Arial"/>
                <w:sz w:val="20"/>
                <w:szCs w:val="20"/>
              </w:rPr>
            </w:pPr>
            <w:r w:rsidRPr="007D21B8">
              <w:rPr>
                <w:rFonts w:ascii="Arial" w:hAnsi="Arial" w:cs="Arial"/>
                <w:b/>
                <w:sz w:val="20"/>
                <w:szCs w:val="20"/>
              </w:rPr>
              <w:t xml:space="preserve">Reports to:  </w:t>
            </w:r>
            <w:r w:rsidR="00AD4F91">
              <w:rPr>
                <w:rFonts w:ascii="Arial" w:hAnsi="Arial" w:cs="Arial"/>
                <w:sz w:val="20"/>
                <w:szCs w:val="20"/>
              </w:rPr>
              <w:t>Network Services Department Manager</w:t>
            </w:r>
          </w:p>
        </w:tc>
        <w:tc>
          <w:tcPr>
            <w:tcW w:w="11880" w:type="dxa"/>
            <w:gridSpan w:val="8"/>
            <w:tcBorders>
              <w:top w:val="single" w:sz="4" w:space="0" w:color="000000"/>
              <w:left w:val="single" w:sz="4" w:space="0" w:color="000000"/>
              <w:bottom w:val="single" w:sz="4" w:space="0" w:color="000000"/>
              <w:right w:val="single" w:sz="4" w:space="0" w:color="000000"/>
            </w:tcBorders>
          </w:tcPr>
          <w:p w:rsidR="00CD525F" w:rsidRPr="007D21B8" w:rsidRDefault="00CD525F">
            <w:pPr>
              <w:tabs>
                <w:tab w:val="left" w:pos="1692"/>
              </w:tabs>
              <w:rPr>
                <w:rFonts w:ascii="Arial" w:hAnsi="Arial" w:cs="Arial"/>
                <w:sz w:val="20"/>
                <w:szCs w:val="20"/>
              </w:rPr>
            </w:pPr>
            <w:r w:rsidRPr="007D21B8">
              <w:rPr>
                <w:rFonts w:ascii="Arial" w:hAnsi="Arial" w:cs="Arial"/>
                <w:b/>
                <w:sz w:val="20"/>
                <w:szCs w:val="20"/>
              </w:rPr>
              <w:t xml:space="preserve">Area of Work: </w:t>
            </w:r>
            <w:r w:rsidR="007D21B8" w:rsidRPr="007D21B8">
              <w:rPr>
                <w:rFonts w:ascii="Arial" w:hAnsi="Arial" w:cs="Arial"/>
                <w:sz w:val="20"/>
                <w:szCs w:val="20"/>
              </w:rPr>
              <w:t>BENECO Headquarters, South Drive, Baguio City</w:t>
            </w:r>
          </w:p>
        </w:tc>
      </w:tr>
      <w:tr w:rsidR="00CD525F" w:rsidRPr="007D21B8" w:rsidTr="007D21B8">
        <w:trPr>
          <w:trHeight w:val="215"/>
        </w:trPr>
        <w:tc>
          <w:tcPr>
            <w:tcW w:w="5770" w:type="dxa"/>
            <w:gridSpan w:val="2"/>
            <w:tcBorders>
              <w:top w:val="single" w:sz="4" w:space="0" w:color="000000"/>
              <w:left w:val="single" w:sz="4" w:space="0" w:color="000000"/>
              <w:bottom w:val="single" w:sz="4" w:space="0" w:color="000000"/>
              <w:right w:val="single" w:sz="4" w:space="0" w:color="000000"/>
            </w:tcBorders>
          </w:tcPr>
          <w:p w:rsidR="00CD525F" w:rsidRPr="002E7236" w:rsidRDefault="00CD525F">
            <w:pPr>
              <w:rPr>
                <w:rFonts w:ascii="Arial" w:hAnsi="Arial" w:cs="Arial"/>
                <w:sz w:val="20"/>
                <w:szCs w:val="20"/>
              </w:rPr>
            </w:pPr>
            <w:r w:rsidRPr="007D21B8">
              <w:rPr>
                <w:rFonts w:ascii="Arial" w:hAnsi="Arial" w:cs="Arial"/>
                <w:b/>
                <w:sz w:val="20"/>
                <w:szCs w:val="20"/>
              </w:rPr>
              <w:t xml:space="preserve">Approved:          </w:t>
            </w:r>
          </w:p>
        </w:tc>
        <w:tc>
          <w:tcPr>
            <w:tcW w:w="11880" w:type="dxa"/>
            <w:gridSpan w:val="8"/>
            <w:tcBorders>
              <w:top w:val="single" w:sz="4" w:space="0" w:color="000000"/>
              <w:left w:val="single" w:sz="4" w:space="0" w:color="000000"/>
              <w:bottom w:val="single" w:sz="4" w:space="0" w:color="000000"/>
              <w:right w:val="single" w:sz="4" w:space="0" w:color="000000"/>
            </w:tcBorders>
          </w:tcPr>
          <w:p w:rsidR="00CD525F" w:rsidRPr="007D21B8" w:rsidRDefault="00CD525F">
            <w:pPr>
              <w:rPr>
                <w:rFonts w:ascii="Arial" w:hAnsi="Arial" w:cs="Arial"/>
                <w:sz w:val="20"/>
                <w:szCs w:val="20"/>
              </w:rPr>
            </w:pPr>
            <w:r w:rsidRPr="007D21B8">
              <w:rPr>
                <w:rFonts w:ascii="Arial" w:hAnsi="Arial" w:cs="Arial"/>
                <w:b/>
                <w:sz w:val="20"/>
                <w:szCs w:val="20"/>
              </w:rPr>
              <w:t xml:space="preserve">Date: </w:t>
            </w:r>
          </w:p>
        </w:tc>
      </w:tr>
      <w:tr w:rsidR="00CD525F" w:rsidRPr="007D21B8" w:rsidTr="000B6ABE">
        <w:tc>
          <w:tcPr>
            <w:tcW w:w="17650" w:type="dxa"/>
            <w:gridSpan w:val="10"/>
            <w:tcBorders>
              <w:top w:val="single" w:sz="4" w:space="0" w:color="000000"/>
              <w:left w:val="single" w:sz="4" w:space="0" w:color="000000"/>
              <w:bottom w:val="single" w:sz="4" w:space="0" w:color="000000"/>
              <w:right w:val="single" w:sz="4" w:space="0" w:color="000000"/>
            </w:tcBorders>
          </w:tcPr>
          <w:p w:rsidR="00CD525F" w:rsidRPr="007D21B8" w:rsidRDefault="00CD525F" w:rsidP="004C483B">
            <w:pPr>
              <w:pStyle w:val="ListParagraph"/>
              <w:suppressAutoHyphens w:val="0"/>
              <w:spacing w:after="160" w:line="259" w:lineRule="auto"/>
              <w:ind w:left="0"/>
              <w:jc w:val="both"/>
              <w:rPr>
                <w:rFonts w:ascii="Arial" w:hAnsi="Arial" w:cs="Arial"/>
                <w:sz w:val="20"/>
                <w:szCs w:val="20"/>
              </w:rPr>
            </w:pPr>
            <w:r w:rsidRPr="007D21B8">
              <w:rPr>
                <w:rFonts w:ascii="Arial" w:hAnsi="Arial" w:cs="Arial"/>
                <w:b/>
                <w:sz w:val="20"/>
                <w:szCs w:val="20"/>
              </w:rPr>
              <w:t>Purpose of the Position</w:t>
            </w:r>
            <w:r w:rsidRPr="007D21B8">
              <w:rPr>
                <w:rFonts w:ascii="Arial" w:hAnsi="Arial" w:cs="Arial"/>
                <w:sz w:val="20"/>
                <w:szCs w:val="20"/>
              </w:rPr>
              <w:t xml:space="preserve">: </w:t>
            </w:r>
            <w:r w:rsidR="007D21B8" w:rsidRPr="007D21B8">
              <w:rPr>
                <w:rFonts w:ascii="Arial" w:hAnsi="Arial" w:cs="Arial"/>
                <w:sz w:val="20"/>
                <w:szCs w:val="20"/>
              </w:rPr>
              <w:t>Responsible for seeing to the effective maintenance and operation of the electric distribution lines, line equipment and accessories ensuring efficient, reliable and safe service. Responsible for supervising and monitoring all construction projects being implemented by the line contractors and linemen and ensuring the strict implementation of safety and line construction standards all the time. Responsible for the proper coordination, operation and maintenance of the transmission, substation and distribution system protection to ensure a safe and reliable service at all times.</w:t>
            </w:r>
          </w:p>
        </w:tc>
      </w:tr>
      <w:tr w:rsidR="00CD525F" w:rsidRPr="007D21B8" w:rsidTr="00EC4A8E">
        <w:tc>
          <w:tcPr>
            <w:tcW w:w="7120" w:type="dxa"/>
            <w:gridSpan w:val="3"/>
            <w:tcBorders>
              <w:top w:val="single" w:sz="4" w:space="0" w:color="000000"/>
              <w:left w:val="single" w:sz="4" w:space="0" w:color="000000"/>
              <w:bottom w:val="single" w:sz="4" w:space="0" w:color="000000"/>
              <w:right w:val="single" w:sz="4" w:space="0" w:color="000000"/>
            </w:tcBorders>
            <w:vAlign w:val="center"/>
          </w:tcPr>
          <w:p w:rsidR="00CD525F" w:rsidRPr="007D21B8" w:rsidRDefault="00CD525F">
            <w:pPr>
              <w:tabs>
                <w:tab w:val="left" w:pos="180"/>
              </w:tabs>
              <w:jc w:val="center"/>
              <w:rPr>
                <w:rFonts w:ascii="Arial" w:hAnsi="Arial" w:cs="Arial"/>
                <w:sz w:val="20"/>
                <w:szCs w:val="20"/>
              </w:rPr>
            </w:pPr>
            <w:r w:rsidRPr="007D21B8">
              <w:rPr>
                <w:rFonts w:ascii="Arial" w:hAnsi="Arial" w:cs="Arial"/>
                <w:b/>
                <w:sz w:val="20"/>
                <w:szCs w:val="20"/>
              </w:rPr>
              <w:t>Key Result Areas/Duties and Responsibilities</w:t>
            </w:r>
          </w:p>
        </w:tc>
        <w:tc>
          <w:tcPr>
            <w:tcW w:w="1530" w:type="dxa"/>
            <w:tcBorders>
              <w:top w:val="single" w:sz="4" w:space="0" w:color="000000"/>
              <w:left w:val="single" w:sz="4" w:space="0" w:color="000000"/>
              <w:bottom w:val="single" w:sz="4" w:space="0" w:color="000000"/>
              <w:right w:val="single" w:sz="4" w:space="0" w:color="000000"/>
            </w:tcBorders>
            <w:vAlign w:val="center"/>
          </w:tcPr>
          <w:p w:rsidR="00CD525F" w:rsidRPr="007D21B8" w:rsidRDefault="00CD525F">
            <w:pPr>
              <w:jc w:val="center"/>
              <w:rPr>
                <w:rFonts w:ascii="Arial" w:hAnsi="Arial" w:cs="Arial"/>
                <w:sz w:val="20"/>
                <w:szCs w:val="20"/>
              </w:rPr>
            </w:pPr>
            <w:r w:rsidRPr="007D21B8">
              <w:rPr>
                <w:rFonts w:ascii="Arial" w:hAnsi="Arial" w:cs="Arial"/>
                <w:b/>
                <w:sz w:val="20"/>
                <w:szCs w:val="20"/>
              </w:rPr>
              <w:t>Frequency/</w:t>
            </w:r>
          </w:p>
          <w:p w:rsidR="00CD525F" w:rsidRPr="007D21B8" w:rsidRDefault="00CD525F">
            <w:pPr>
              <w:jc w:val="center"/>
              <w:rPr>
                <w:rFonts w:ascii="Arial" w:hAnsi="Arial" w:cs="Arial"/>
                <w:sz w:val="20"/>
                <w:szCs w:val="20"/>
              </w:rPr>
            </w:pPr>
            <w:r w:rsidRPr="007D21B8">
              <w:rPr>
                <w:rFonts w:ascii="Arial" w:hAnsi="Arial" w:cs="Arial"/>
                <w:b/>
                <w:sz w:val="20"/>
                <w:szCs w:val="20"/>
              </w:rPr>
              <w:t>Percentage</w:t>
            </w:r>
          </w:p>
        </w:tc>
        <w:tc>
          <w:tcPr>
            <w:tcW w:w="4590" w:type="dxa"/>
            <w:tcBorders>
              <w:top w:val="single" w:sz="4" w:space="0" w:color="000000"/>
              <w:left w:val="single" w:sz="4" w:space="0" w:color="000000"/>
              <w:bottom w:val="single" w:sz="4" w:space="0" w:color="000000"/>
              <w:right w:val="single" w:sz="4" w:space="0" w:color="000000"/>
            </w:tcBorders>
            <w:vAlign w:val="center"/>
          </w:tcPr>
          <w:p w:rsidR="00CD525F" w:rsidRPr="007D21B8" w:rsidRDefault="00CD525F">
            <w:pPr>
              <w:jc w:val="center"/>
              <w:rPr>
                <w:rFonts w:ascii="Arial" w:hAnsi="Arial" w:cs="Arial"/>
                <w:sz w:val="20"/>
                <w:szCs w:val="20"/>
              </w:rPr>
            </w:pPr>
            <w:r w:rsidRPr="007D21B8">
              <w:rPr>
                <w:rFonts w:ascii="Arial" w:hAnsi="Arial" w:cs="Arial"/>
                <w:b/>
                <w:sz w:val="20"/>
                <w:szCs w:val="20"/>
              </w:rPr>
              <w:t>COMPETENCIES NEEDED (SKILLS, KNOWLEDGE, BEHAVIOR)</w:t>
            </w:r>
          </w:p>
        </w:tc>
        <w:tc>
          <w:tcPr>
            <w:tcW w:w="4410" w:type="dxa"/>
            <w:gridSpan w:val="5"/>
            <w:tcBorders>
              <w:top w:val="single" w:sz="4" w:space="0" w:color="000000"/>
              <w:left w:val="single" w:sz="4" w:space="0" w:color="000000"/>
              <w:bottom w:val="single" w:sz="4" w:space="0" w:color="000000"/>
              <w:right w:val="single" w:sz="4" w:space="0" w:color="000000"/>
            </w:tcBorders>
          </w:tcPr>
          <w:p w:rsidR="007D21B8" w:rsidRPr="007D21B8" w:rsidRDefault="007D21B8" w:rsidP="007D21B8">
            <w:pPr>
              <w:jc w:val="center"/>
              <w:rPr>
                <w:rFonts w:ascii="Arial" w:hAnsi="Arial" w:cs="Arial"/>
                <w:b/>
                <w:sz w:val="20"/>
                <w:szCs w:val="20"/>
              </w:rPr>
            </w:pPr>
            <w:r w:rsidRPr="007D21B8">
              <w:rPr>
                <w:rFonts w:ascii="Arial" w:hAnsi="Arial" w:cs="Arial"/>
                <w:b/>
                <w:sz w:val="20"/>
                <w:szCs w:val="20"/>
              </w:rPr>
              <w:t>Level of competencies required</w:t>
            </w:r>
          </w:p>
          <w:tbl>
            <w:tblPr>
              <w:tblW w:w="4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2"/>
              <w:gridCol w:w="3572"/>
            </w:tblGrid>
            <w:tr w:rsidR="007D21B8">
              <w:tc>
                <w:tcPr>
                  <w:tcW w:w="572" w:type="dxa"/>
                  <w:vAlign w:val="center"/>
                </w:tcPr>
                <w:p w:rsidR="007D21B8" w:rsidRDefault="007D21B8">
                  <w:pPr>
                    <w:jc w:val="center"/>
                    <w:rPr>
                      <w:rFonts w:ascii="Arial" w:hAnsi="Arial" w:cs="Arial"/>
                      <w:sz w:val="18"/>
                      <w:szCs w:val="18"/>
                    </w:rPr>
                  </w:pPr>
                  <w:r>
                    <w:rPr>
                      <w:rFonts w:ascii="Cambria Math" w:eastAsia="Arial Unicode MS" w:hAnsi="Cambria Math" w:cs="Cambria Math"/>
                      <w:sz w:val="18"/>
                      <w:szCs w:val="18"/>
                    </w:rPr>
                    <w:t>②</w:t>
                  </w:r>
                </w:p>
              </w:tc>
              <w:tc>
                <w:tcPr>
                  <w:tcW w:w="3572" w:type="dxa"/>
                </w:tcPr>
                <w:p w:rsidR="007D21B8" w:rsidRDefault="007D21B8" w:rsidP="007D21B8">
                  <w:pPr>
                    <w:rPr>
                      <w:rFonts w:ascii="Arial" w:hAnsi="Arial" w:cs="Arial"/>
                      <w:b/>
                      <w:sz w:val="18"/>
                      <w:szCs w:val="18"/>
                    </w:rPr>
                  </w:pPr>
                  <w:r>
                    <w:rPr>
                      <w:rFonts w:ascii="Arial" w:hAnsi="Arial" w:cs="Arial"/>
                      <w:sz w:val="18"/>
                      <w:szCs w:val="18"/>
                    </w:rPr>
                    <w:t>Basic (basic/general understanding of the field to perform job duties)</w:t>
                  </w:r>
                </w:p>
              </w:tc>
            </w:tr>
            <w:tr w:rsidR="007D21B8">
              <w:tc>
                <w:tcPr>
                  <w:tcW w:w="572" w:type="dxa"/>
                  <w:vAlign w:val="center"/>
                </w:tcPr>
                <w:p w:rsidR="007D21B8" w:rsidRDefault="007D21B8">
                  <w:pPr>
                    <w:jc w:val="center"/>
                    <w:rPr>
                      <w:rFonts w:ascii="Arial" w:hAnsi="Arial" w:cs="Arial"/>
                      <w:sz w:val="18"/>
                      <w:szCs w:val="18"/>
                    </w:rPr>
                  </w:pPr>
                  <w:r>
                    <w:rPr>
                      <w:rFonts w:ascii="Cambria Math" w:eastAsia="Arial Unicode MS" w:hAnsi="Cambria Math" w:cs="Cambria Math"/>
                      <w:sz w:val="18"/>
                      <w:szCs w:val="18"/>
                    </w:rPr>
                    <w:t>③</w:t>
                  </w:r>
                </w:p>
              </w:tc>
              <w:tc>
                <w:tcPr>
                  <w:tcW w:w="3572" w:type="dxa"/>
                </w:tcPr>
                <w:p w:rsidR="007D21B8" w:rsidRDefault="007D21B8" w:rsidP="007D21B8">
                  <w:pPr>
                    <w:rPr>
                      <w:rFonts w:ascii="Arial" w:hAnsi="Arial" w:cs="Arial"/>
                      <w:b/>
                      <w:sz w:val="18"/>
                      <w:szCs w:val="18"/>
                    </w:rPr>
                  </w:pPr>
                  <w:r>
                    <w:rPr>
                      <w:rFonts w:ascii="Arial" w:hAnsi="Arial" w:cs="Arial"/>
                      <w:sz w:val="18"/>
                      <w:szCs w:val="18"/>
                    </w:rPr>
                    <w:t>Proficient (sufficient understanding and experience to perform job duties. Can generalize basic principles to effectively function in both predictable and new situations)</w:t>
                  </w:r>
                </w:p>
              </w:tc>
            </w:tr>
            <w:tr w:rsidR="007D21B8">
              <w:tc>
                <w:tcPr>
                  <w:tcW w:w="572" w:type="dxa"/>
                  <w:vAlign w:val="center"/>
                </w:tcPr>
                <w:p w:rsidR="007D21B8" w:rsidRDefault="007D21B8">
                  <w:pPr>
                    <w:jc w:val="center"/>
                    <w:rPr>
                      <w:rFonts w:ascii="Arial" w:hAnsi="Arial" w:cs="Arial"/>
                      <w:sz w:val="18"/>
                      <w:szCs w:val="18"/>
                    </w:rPr>
                  </w:pPr>
                  <w:r>
                    <w:rPr>
                      <w:rFonts w:ascii="Cambria Math" w:eastAsia="Arial Unicode MS" w:hAnsi="Cambria Math" w:cs="Cambria Math"/>
                      <w:sz w:val="18"/>
                      <w:szCs w:val="18"/>
                    </w:rPr>
                    <w:t>④</w:t>
                  </w:r>
                </w:p>
              </w:tc>
              <w:tc>
                <w:tcPr>
                  <w:tcW w:w="3572" w:type="dxa"/>
                </w:tcPr>
                <w:p w:rsidR="007D21B8" w:rsidRDefault="007D21B8" w:rsidP="007D21B8">
                  <w:pPr>
                    <w:rPr>
                      <w:rFonts w:ascii="Arial" w:hAnsi="Arial" w:cs="Arial"/>
                      <w:b/>
                      <w:sz w:val="18"/>
                      <w:szCs w:val="18"/>
                    </w:rPr>
                  </w:pPr>
                  <w:r>
                    <w:rPr>
                      <w:rFonts w:ascii="Arial" w:hAnsi="Arial" w:cs="Arial"/>
                      <w:sz w:val="18"/>
                      <w:szCs w:val="18"/>
                    </w:rPr>
                    <w:t>Advanced (broad and deep understanding and skills, with substantial experience in this area. Can apply the competency regularly and display this competency in complex, varied situations)</w:t>
                  </w:r>
                </w:p>
              </w:tc>
            </w:tr>
          </w:tbl>
          <w:p w:rsidR="00CD525F" w:rsidRPr="007D21B8" w:rsidRDefault="00CD525F">
            <w:pPr>
              <w:jc w:val="center"/>
              <w:rPr>
                <w:rFonts w:ascii="Arial" w:hAnsi="Arial" w:cs="Arial"/>
                <w:b/>
                <w:sz w:val="20"/>
                <w:szCs w:val="20"/>
              </w:rPr>
            </w:pPr>
          </w:p>
        </w:tc>
      </w:tr>
      <w:tr w:rsidR="007D21B8" w:rsidRPr="007D21B8" w:rsidTr="00E11706">
        <w:trPr>
          <w:trHeight w:val="548"/>
        </w:trPr>
        <w:tc>
          <w:tcPr>
            <w:tcW w:w="7120" w:type="dxa"/>
            <w:gridSpan w:val="3"/>
            <w:tcBorders>
              <w:top w:val="single" w:sz="4" w:space="0" w:color="000000"/>
              <w:left w:val="single" w:sz="4" w:space="0" w:color="000000"/>
              <w:bottom w:val="single" w:sz="4" w:space="0" w:color="000000"/>
              <w:right w:val="single" w:sz="4" w:space="0" w:color="000000"/>
            </w:tcBorders>
          </w:tcPr>
          <w:p w:rsidR="007D21B8" w:rsidRDefault="007D21B8" w:rsidP="007D21B8">
            <w:pPr>
              <w:tabs>
                <w:tab w:val="left" w:pos="180"/>
              </w:tabs>
              <w:rPr>
                <w:rFonts w:ascii="Arial" w:hAnsi="Arial" w:cs="Arial"/>
                <w:b/>
                <w:sz w:val="20"/>
                <w:szCs w:val="20"/>
              </w:rPr>
            </w:pPr>
            <w:r w:rsidRPr="007D21B8">
              <w:rPr>
                <w:rFonts w:ascii="Arial" w:hAnsi="Arial" w:cs="Arial"/>
                <w:b/>
                <w:sz w:val="20"/>
                <w:szCs w:val="20"/>
              </w:rPr>
              <w:t>Operational Efficiency</w:t>
            </w:r>
          </w:p>
          <w:p w:rsidR="000012BA" w:rsidRPr="007D21B8" w:rsidRDefault="000012BA" w:rsidP="007D21B8">
            <w:pPr>
              <w:tabs>
                <w:tab w:val="left" w:pos="180"/>
              </w:tabs>
              <w:rPr>
                <w:rFonts w:ascii="Arial" w:hAnsi="Arial" w:cs="Arial"/>
                <w:sz w:val="20"/>
                <w:szCs w:val="20"/>
              </w:rPr>
            </w:pPr>
            <w:r>
              <w:rPr>
                <w:rFonts w:ascii="Arial" w:hAnsi="Arial" w:cs="Arial"/>
                <w:b/>
                <w:sz w:val="20"/>
                <w:szCs w:val="20"/>
              </w:rPr>
              <w:t>Competency Level: CMO I (2,3), CMO II (3), CMO III (4)</w:t>
            </w:r>
          </w:p>
        </w:tc>
        <w:tc>
          <w:tcPr>
            <w:tcW w:w="1530" w:type="dxa"/>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7D21B8">
            <w:pPr>
              <w:jc w:val="center"/>
              <w:rPr>
                <w:rFonts w:ascii="Arial" w:hAnsi="Arial" w:cs="Arial"/>
                <w:sz w:val="20"/>
                <w:szCs w:val="20"/>
              </w:rPr>
            </w:pPr>
            <w:r w:rsidRPr="007D21B8">
              <w:rPr>
                <w:rFonts w:ascii="Arial" w:hAnsi="Arial" w:cs="Arial"/>
                <w:b/>
                <w:sz w:val="20"/>
                <w:szCs w:val="20"/>
              </w:rPr>
              <w:t>80%</w:t>
            </w:r>
          </w:p>
        </w:tc>
        <w:tc>
          <w:tcPr>
            <w:tcW w:w="9000" w:type="dxa"/>
            <w:gridSpan w:val="6"/>
            <w:tcBorders>
              <w:top w:val="single" w:sz="4" w:space="0" w:color="000000"/>
              <w:left w:val="single" w:sz="4" w:space="0" w:color="000000"/>
              <w:bottom w:val="single" w:sz="4" w:space="0" w:color="000000"/>
              <w:right w:val="single" w:sz="4" w:space="0" w:color="000000"/>
            </w:tcBorders>
          </w:tcPr>
          <w:p w:rsidR="007D21B8" w:rsidRPr="007D21B8" w:rsidRDefault="007D21B8" w:rsidP="007D21B8">
            <w:pPr>
              <w:snapToGrid w:val="0"/>
              <w:jc w:val="center"/>
              <w:rPr>
                <w:rFonts w:ascii="Arial" w:hAnsi="Arial" w:cs="Arial"/>
                <w:b/>
                <w:sz w:val="20"/>
                <w:szCs w:val="20"/>
              </w:rPr>
            </w:pPr>
          </w:p>
        </w:tc>
      </w:tr>
      <w:tr w:rsidR="007D21B8" w:rsidRPr="007D21B8" w:rsidTr="007D21B8">
        <w:trPr>
          <w:trHeight w:val="575"/>
        </w:trPr>
        <w:tc>
          <w:tcPr>
            <w:tcW w:w="1360" w:type="dxa"/>
            <w:vMerge w:val="restart"/>
            <w:tcBorders>
              <w:top w:val="single" w:sz="4" w:space="0" w:color="000000"/>
              <w:left w:val="single" w:sz="4" w:space="0" w:color="000000"/>
              <w:bottom w:val="single" w:sz="4" w:space="0" w:color="auto"/>
              <w:right w:val="single" w:sz="4" w:space="0" w:color="000000"/>
            </w:tcBorders>
            <w:vAlign w:val="center"/>
          </w:tcPr>
          <w:p w:rsidR="007D21B8" w:rsidRPr="007D21B8" w:rsidRDefault="007D21B8" w:rsidP="007D21B8">
            <w:pPr>
              <w:jc w:val="center"/>
              <w:rPr>
                <w:rFonts w:ascii="Arial" w:hAnsi="Arial" w:cs="Arial"/>
                <w:sz w:val="20"/>
                <w:szCs w:val="20"/>
              </w:rPr>
            </w:pPr>
            <w:r w:rsidRPr="007D21B8">
              <w:rPr>
                <w:rFonts w:ascii="Arial" w:hAnsi="Arial" w:cs="Arial"/>
                <w:sz w:val="20"/>
                <w:szCs w:val="20"/>
              </w:rPr>
              <w:t>CMO I</w:t>
            </w:r>
            <w:r w:rsidR="0034212E">
              <w:rPr>
                <w:rFonts w:ascii="Arial" w:hAnsi="Arial" w:cs="Arial"/>
                <w:sz w:val="20"/>
                <w:szCs w:val="20"/>
              </w:rPr>
              <w:t>,II,III</w:t>
            </w: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7D21B8">
            <w:pPr>
              <w:numPr>
                <w:ilvl w:val="0"/>
                <w:numId w:val="4"/>
              </w:numPr>
              <w:rPr>
                <w:rFonts w:ascii="Arial" w:hAnsi="Arial" w:cs="Arial"/>
                <w:sz w:val="20"/>
                <w:szCs w:val="20"/>
              </w:rPr>
            </w:pPr>
            <w:r w:rsidRPr="007D21B8">
              <w:rPr>
                <w:rFonts w:ascii="Arial" w:hAnsi="Arial" w:cs="Arial"/>
                <w:sz w:val="20"/>
                <w:szCs w:val="20"/>
              </w:rPr>
              <w:t>Oversees and assures the normal operation of the Distribution System.</w:t>
            </w:r>
          </w:p>
        </w:tc>
        <w:tc>
          <w:tcPr>
            <w:tcW w:w="1530" w:type="dxa"/>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7D21B8">
            <w:pPr>
              <w:snapToGrid w:val="0"/>
              <w:jc w:val="center"/>
              <w:rPr>
                <w:rFonts w:ascii="Arial" w:hAnsi="Arial" w:cs="Arial"/>
                <w:b/>
                <w:sz w:val="20"/>
                <w:szCs w:val="20"/>
                <w:lang w:val="en-PH" w:eastAsia="en-PH"/>
              </w:rPr>
            </w:pPr>
          </w:p>
        </w:tc>
        <w:tc>
          <w:tcPr>
            <w:tcW w:w="4590" w:type="dxa"/>
            <w:tcBorders>
              <w:top w:val="single" w:sz="4" w:space="0" w:color="000000"/>
              <w:left w:val="single" w:sz="4" w:space="0" w:color="000000"/>
              <w:bottom w:val="single" w:sz="4" w:space="0" w:color="000000"/>
              <w:right w:val="single" w:sz="4" w:space="0" w:color="000000"/>
            </w:tcBorders>
          </w:tcPr>
          <w:p w:rsidR="007D21B8" w:rsidRPr="007D21B8" w:rsidRDefault="007D21B8" w:rsidP="007D21B8">
            <w:pPr>
              <w:numPr>
                <w:ilvl w:val="0"/>
                <w:numId w:val="22"/>
              </w:numPr>
              <w:ind w:left="360"/>
              <w:rPr>
                <w:rFonts w:ascii="Arial" w:hAnsi="Arial" w:cs="Arial"/>
                <w:sz w:val="20"/>
                <w:szCs w:val="20"/>
              </w:rPr>
            </w:pPr>
            <w:r w:rsidRPr="007D21B8">
              <w:rPr>
                <w:rFonts w:ascii="Arial" w:hAnsi="Arial" w:cs="Arial"/>
                <w:sz w:val="20"/>
                <w:szCs w:val="20"/>
              </w:rPr>
              <w:t xml:space="preserve">Systematic monitoring of the distribution system status </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7D21B8">
            <w:pPr>
              <w:snapToGrid w:val="0"/>
              <w:jc w:val="center"/>
              <w:rPr>
                <w:rFonts w:ascii="Arial" w:hAnsi="Arial" w:cs="Arial"/>
                <w:sz w:val="20"/>
                <w:szCs w:val="20"/>
              </w:rPr>
            </w:pPr>
          </w:p>
          <w:p w:rsidR="007D21B8" w:rsidRPr="00CF53D9" w:rsidRDefault="007D21B8" w:rsidP="007D21B8">
            <w:pPr>
              <w:jc w:val="center"/>
              <w:rPr>
                <w:rFonts w:ascii="Arial" w:hAnsi="Arial" w:cs="Arial"/>
                <w:sz w:val="20"/>
                <w:szCs w:val="20"/>
              </w:rPr>
            </w:pPr>
            <w:r w:rsidRPr="00CF53D9">
              <w:rPr>
                <w:rFonts w:ascii="Arial" w:hAnsi="Arial" w:cs="Arial"/>
                <w:sz w:val="20"/>
                <w:szCs w:val="20"/>
              </w:rPr>
              <w:pict>
                <v:oval id="Oval 13" o:spid="_x0000_s1047" style="position:absolute;left:0;text-align:left;margin-left:289.95pt;margin-top:346.95pt;width:17.05pt;height:15.8pt;z-index:251657728;mso-wrap-style:none;v-text-anchor:middle" filled="f" strokeweight=".71mm">
                  <v:stroke joinstyle="miter"/>
                </v:oval>
              </w:pict>
            </w:r>
          </w:p>
        </w:tc>
        <w:tc>
          <w:tcPr>
            <w:tcW w:w="1470" w:type="dxa"/>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7D21B8">
            <w:pPr>
              <w:jc w:val="center"/>
              <w:rPr>
                <w:rFonts w:ascii="Arial" w:hAnsi="Arial" w:cs="Arial"/>
                <w:sz w:val="20"/>
                <w:szCs w:val="20"/>
              </w:rPr>
            </w:pPr>
            <w:r w:rsidRPr="00CF53D9">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0012BA" w:rsidP="007D21B8">
            <w:pPr>
              <w:jc w:val="center"/>
              <w:rPr>
                <w:rFonts w:ascii="Arial" w:hAnsi="Arial" w:cs="Arial"/>
                <w:sz w:val="20"/>
                <w:szCs w:val="20"/>
              </w:rPr>
            </w:pPr>
            <w:r w:rsidRPr="00CF53D9">
              <w:rPr>
                <w:rFonts w:ascii="Arial" w:hAnsi="Arial" w:cs="Arial"/>
                <w:sz w:val="20"/>
                <w:szCs w:val="20"/>
              </w:rPr>
              <w:t>4</w:t>
            </w:r>
          </w:p>
        </w:tc>
      </w:tr>
      <w:tr w:rsidR="007D21B8" w:rsidRPr="007D21B8" w:rsidTr="007D21B8">
        <w:trPr>
          <w:trHeight w:val="530"/>
        </w:trPr>
        <w:tc>
          <w:tcPr>
            <w:tcW w:w="1360" w:type="dxa"/>
            <w:vMerge/>
            <w:tcBorders>
              <w:left w:val="single" w:sz="4" w:space="0" w:color="000000"/>
              <w:bottom w:val="single" w:sz="4" w:space="0" w:color="auto"/>
              <w:right w:val="single" w:sz="4" w:space="0" w:color="000000"/>
            </w:tcBorders>
          </w:tcPr>
          <w:p w:rsidR="007D21B8" w:rsidRPr="007D21B8" w:rsidRDefault="007D21B8" w:rsidP="000B6ABE">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0B6ABE">
            <w:pPr>
              <w:numPr>
                <w:ilvl w:val="0"/>
                <w:numId w:val="4"/>
              </w:numPr>
              <w:rPr>
                <w:rFonts w:ascii="Arial" w:hAnsi="Arial" w:cs="Arial"/>
                <w:sz w:val="20"/>
                <w:szCs w:val="20"/>
              </w:rPr>
            </w:pPr>
            <w:r w:rsidRPr="007D21B8">
              <w:rPr>
                <w:rFonts w:ascii="Arial" w:hAnsi="Arial" w:cs="Arial"/>
                <w:sz w:val="20"/>
                <w:szCs w:val="20"/>
              </w:rPr>
              <w:t>Dispatches, monitors and supervises the construction &amp; maintenance crew.</w:t>
            </w:r>
          </w:p>
        </w:tc>
        <w:tc>
          <w:tcPr>
            <w:tcW w:w="1530" w:type="dxa"/>
            <w:tcBorders>
              <w:top w:val="single" w:sz="4" w:space="0" w:color="000000"/>
              <w:left w:val="single" w:sz="4" w:space="0" w:color="000000"/>
              <w:bottom w:val="single" w:sz="4" w:space="0" w:color="000000"/>
              <w:right w:val="single" w:sz="4" w:space="0" w:color="000000"/>
            </w:tcBorders>
          </w:tcPr>
          <w:p w:rsidR="007D21B8" w:rsidRPr="007D21B8" w:rsidRDefault="007D21B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7D21B8">
            <w:pPr>
              <w:numPr>
                <w:ilvl w:val="0"/>
                <w:numId w:val="22"/>
              </w:numPr>
              <w:ind w:left="360"/>
              <w:rPr>
                <w:rFonts w:ascii="Arial" w:hAnsi="Arial" w:cs="Arial"/>
                <w:sz w:val="20"/>
                <w:szCs w:val="20"/>
              </w:rPr>
            </w:pPr>
            <w:r w:rsidRPr="007D21B8">
              <w:rPr>
                <w:rFonts w:ascii="Arial" w:hAnsi="Arial" w:cs="Arial"/>
                <w:sz w:val="20"/>
                <w:szCs w:val="20"/>
              </w:rPr>
              <w:t>Communication skills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hAnsi="Arial" w:cs="Arial"/>
                <w:sz w:val="20"/>
                <w:szCs w:val="20"/>
              </w:rPr>
            </w:pPr>
            <w:r w:rsidRPr="00CF53D9">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0012BA" w:rsidP="000B6ABE">
            <w:pPr>
              <w:jc w:val="center"/>
              <w:rPr>
                <w:rFonts w:ascii="Arial" w:hAnsi="Arial" w:cs="Arial"/>
                <w:sz w:val="20"/>
                <w:szCs w:val="20"/>
              </w:rPr>
            </w:pPr>
            <w:r w:rsidRPr="00CF53D9">
              <w:rPr>
                <w:rFonts w:ascii="Arial" w:hAnsi="Arial" w:cs="Arial"/>
                <w:sz w:val="20"/>
                <w:szCs w:val="20"/>
              </w:rPr>
              <w:t>4</w:t>
            </w:r>
          </w:p>
        </w:tc>
      </w:tr>
      <w:tr w:rsidR="007D21B8" w:rsidRPr="007D21B8" w:rsidTr="007D21B8">
        <w:trPr>
          <w:trHeight w:val="530"/>
        </w:trPr>
        <w:tc>
          <w:tcPr>
            <w:tcW w:w="1360" w:type="dxa"/>
            <w:vMerge/>
            <w:tcBorders>
              <w:left w:val="single" w:sz="4" w:space="0" w:color="000000"/>
              <w:bottom w:val="single" w:sz="4" w:space="0" w:color="auto"/>
              <w:right w:val="single" w:sz="4" w:space="0" w:color="000000"/>
            </w:tcBorders>
          </w:tcPr>
          <w:p w:rsidR="007D21B8" w:rsidRPr="007D21B8" w:rsidRDefault="007D21B8" w:rsidP="000B6ABE">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0B6ABE">
            <w:pPr>
              <w:numPr>
                <w:ilvl w:val="0"/>
                <w:numId w:val="4"/>
              </w:numPr>
              <w:rPr>
                <w:rFonts w:ascii="Arial" w:hAnsi="Arial" w:cs="Arial"/>
                <w:sz w:val="20"/>
                <w:szCs w:val="20"/>
              </w:rPr>
            </w:pPr>
            <w:r w:rsidRPr="007D21B8">
              <w:rPr>
                <w:rFonts w:ascii="Arial" w:hAnsi="Arial" w:cs="Arial"/>
                <w:sz w:val="20"/>
                <w:szCs w:val="20"/>
              </w:rPr>
              <w:t>Prepares and implement work plan and budget of the Construction and Maintenance Office (CM Office).</w:t>
            </w:r>
          </w:p>
        </w:tc>
        <w:tc>
          <w:tcPr>
            <w:tcW w:w="1530" w:type="dxa"/>
            <w:tcBorders>
              <w:top w:val="single" w:sz="4" w:space="0" w:color="000000"/>
              <w:left w:val="single" w:sz="4" w:space="0" w:color="000000"/>
              <w:bottom w:val="single" w:sz="4" w:space="0" w:color="000000"/>
              <w:right w:val="single" w:sz="4" w:space="0" w:color="000000"/>
            </w:tcBorders>
          </w:tcPr>
          <w:p w:rsidR="007D21B8" w:rsidRPr="007D21B8" w:rsidRDefault="007D21B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7D21B8">
            <w:pPr>
              <w:numPr>
                <w:ilvl w:val="0"/>
                <w:numId w:val="22"/>
              </w:numPr>
              <w:ind w:left="360"/>
              <w:rPr>
                <w:rFonts w:ascii="Arial" w:hAnsi="Arial" w:cs="Arial"/>
                <w:sz w:val="20"/>
                <w:szCs w:val="20"/>
              </w:rPr>
            </w:pPr>
            <w:r w:rsidRPr="007D21B8">
              <w:rPr>
                <w:rFonts w:ascii="Arial" w:hAnsi="Arial" w:cs="Arial"/>
                <w:sz w:val="20"/>
                <w:szCs w:val="20"/>
              </w:rPr>
              <w:t>Knowledgeable in the preparation of Capex/</w:t>
            </w:r>
            <w:proofErr w:type="spellStart"/>
            <w:r w:rsidRPr="007D21B8">
              <w:rPr>
                <w:rFonts w:ascii="Arial" w:hAnsi="Arial" w:cs="Arial"/>
                <w:sz w:val="20"/>
                <w:szCs w:val="20"/>
              </w:rPr>
              <w:t>Opex</w:t>
            </w:r>
            <w:proofErr w:type="spellEnd"/>
            <w:r w:rsidRPr="007D21B8">
              <w:rPr>
                <w:rFonts w:ascii="Arial" w:hAnsi="Arial" w:cs="Arial"/>
                <w:sz w:val="20"/>
                <w:szCs w:val="20"/>
              </w:rPr>
              <w:t xml:space="preserve"> Plan</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hAnsi="Arial" w:cs="Arial"/>
                <w:sz w:val="20"/>
                <w:szCs w:val="20"/>
              </w:rPr>
            </w:pPr>
            <w:r w:rsidRPr="00CF53D9">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D21B8" w:rsidRPr="00CF53D9" w:rsidRDefault="0034212E" w:rsidP="000B6ABE">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0012BA" w:rsidP="000B6ABE">
            <w:pPr>
              <w:jc w:val="center"/>
              <w:rPr>
                <w:rFonts w:ascii="Arial" w:hAnsi="Arial" w:cs="Arial"/>
                <w:sz w:val="20"/>
                <w:szCs w:val="20"/>
              </w:rPr>
            </w:pPr>
            <w:r w:rsidRPr="00CF53D9">
              <w:rPr>
                <w:rFonts w:ascii="Arial" w:hAnsi="Arial" w:cs="Arial"/>
                <w:sz w:val="20"/>
                <w:szCs w:val="20"/>
              </w:rPr>
              <w:t>4</w:t>
            </w:r>
          </w:p>
        </w:tc>
      </w:tr>
      <w:tr w:rsidR="007D21B8" w:rsidRPr="007D21B8" w:rsidTr="007D21B8">
        <w:trPr>
          <w:trHeight w:val="800"/>
        </w:trPr>
        <w:tc>
          <w:tcPr>
            <w:tcW w:w="1360" w:type="dxa"/>
            <w:vMerge/>
            <w:tcBorders>
              <w:left w:val="single" w:sz="4" w:space="0" w:color="000000"/>
              <w:bottom w:val="single" w:sz="4" w:space="0" w:color="auto"/>
              <w:right w:val="single" w:sz="4" w:space="0" w:color="000000"/>
            </w:tcBorders>
          </w:tcPr>
          <w:p w:rsidR="007D21B8" w:rsidRPr="007D21B8" w:rsidRDefault="007D21B8" w:rsidP="000B6ABE">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0B6ABE">
            <w:pPr>
              <w:numPr>
                <w:ilvl w:val="0"/>
                <w:numId w:val="4"/>
              </w:numPr>
              <w:rPr>
                <w:rFonts w:ascii="Arial" w:hAnsi="Arial" w:cs="Arial"/>
                <w:sz w:val="20"/>
                <w:szCs w:val="20"/>
              </w:rPr>
            </w:pPr>
            <w:r w:rsidRPr="007D21B8">
              <w:rPr>
                <w:rFonts w:ascii="Arial" w:hAnsi="Arial" w:cs="Arial"/>
                <w:sz w:val="20"/>
                <w:szCs w:val="20"/>
              </w:rPr>
              <w:t>Conducts continuous studies and review of the Construction and Maintenance systems and procedures.</w:t>
            </w:r>
          </w:p>
        </w:tc>
        <w:tc>
          <w:tcPr>
            <w:tcW w:w="1530" w:type="dxa"/>
            <w:tcBorders>
              <w:top w:val="single" w:sz="4" w:space="0" w:color="000000"/>
              <w:left w:val="single" w:sz="4" w:space="0" w:color="000000"/>
              <w:bottom w:val="single" w:sz="4" w:space="0" w:color="000000"/>
              <w:right w:val="single" w:sz="4" w:space="0" w:color="000000"/>
            </w:tcBorders>
          </w:tcPr>
          <w:p w:rsidR="007D21B8" w:rsidRPr="007D21B8" w:rsidRDefault="007D21B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7D21B8">
            <w:pPr>
              <w:numPr>
                <w:ilvl w:val="0"/>
                <w:numId w:val="22"/>
              </w:numPr>
              <w:ind w:left="360"/>
              <w:rPr>
                <w:rFonts w:ascii="Arial" w:hAnsi="Arial" w:cs="Arial"/>
                <w:sz w:val="20"/>
                <w:szCs w:val="20"/>
              </w:rPr>
            </w:pPr>
            <w:r w:rsidRPr="007D21B8">
              <w:rPr>
                <w:rFonts w:ascii="Arial" w:hAnsi="Arial" w:cs="Arial"/>
                <w:sz w:val="20"/>
                <w:szCs w:val="20"/>
              </w:rPr>
              <w:t>With strong desire to explore / study safety, reliability &amp; efficiency improvements for the distribution system</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0012BA" w:rsidP="000B6ABE">
            <w:pPr>
              <w:jc w:val="center"/>
              <w:rPr>
                <w:rFonts w:ascii="Arial" w:hAnsi="Arial" w:cs="Arial"/>
                <w:sz w:val="20"/>
                <w:szCs w:val="20"/>
              </w:rPr>
            </w:pPr>
            <w:r w:rsidRPr="00CF53D9">
              <w:rPr>
                <w:rFonts w:ascii="Arial" w:hAnsi="Arial" w:cs="Arial"/>
                <w:sz w:val="20"/>
                <w:szCs w:val="20"/>
              </w:rPr>
              <w:t>4</w:t>
            </w:r>
          </w:p>
        </w:tc>
      </w:tr>
      <w:tr w:rsidR="007D21B8" w:rsidRPr="007D21B8" w:rsidTr="007D21B8">
        <w:trPr>
          <w:trHeight w:val="1070"/>
        </w:trPr>
        <w:tc>
          <w:tcPr>
            <w:tcW w:w="1360" w:type="dxa"/>
            <w:vMerge/>
            <w:tcBorders>
              <w:left w:val="single" w:sz="4" w:space="0" w:color="000000"/>
              <w:bottom w:val="single" w:sz="4" w:space="0" w:color="auto"/>
              <w:right w:val="single" w:sz="4" w:space="0" w:color="000000"/>
            </w:tcBorders>
          </w:tcPr>
          <w:p w:rsidR="007D21B8" w:rsidRPr="007D21B8" w:rsidRDefault="007D21B8" w:rsidP="000B6ABE">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0B6ABE">
            <w:pPr>
              <w:numPr>
                <w:ilvl w:val="0"/>
                <w:numId w:val="4"/>
              </w:numPr>
              <w:rPr>
                <w:rFonts w:ascii="Arial" w:hAnsi="Arial" w:cs="Arial"/>
                <w:sz w:val="20"/>
                <w:szCs w:val="20"/>
              </w:rPr>
            </w:pPr>
            <w:r w:rsidRPr="007D21B8">
              <w:rPr>
                <w:rFonts w:ascii="Arial" w:hAnsi="Arial" w:cs="Arial"/>
                <w:sz w:val="20"/>
                <w:szCs w:val="20"/>
              </w:rPr>
              <w:t>Conducts continuous monitoring of distribution line efficiency, safety and reliability.</w:t>
            </w:r>
          </w:p>
        </w:tc>
        <w:tc>
          <w:tcPr>
            <w:tcW w:w="1530" w:type="dxa"/>
            <w:tcBorders>
              <w:top w:val="single" w:sz="4" w:space="0" w:color="000000"/>
              <w:left w:val="single" w:sz="4" w:space="0" w:color="000000"/>
              <w:bottom w:val="single" w:sz="4" w:space="0" w:color="000000"/>
              <w:right w:val="single" w:sz="4" w:space="0" w:color="000000"/>
            </w:tcBorders>
          </w:tcPr>
          <w:p w:rsidR="007D21B8" w:rsidRPr="007D21B8" w:rsidRDefault="007D21B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7D21B8">
            <w:pPr>
              <w:numPr>
                <w:ilvl w:val="0"/>
                <w:numId w:val="22"/>
              </w:numPr>
              <w:ind w:left="360"/>
              <w:rPr>
                <w:rFonts w:ascii="Arial" w:hAnsi="Arial" w:cs="Arial"/>
                <w:sz w:val="20"/>
                <w:szCs w:val="20"/>
              </w:rPr>
            </w:pPr>
            <w:r w:rsidRPr="007D21B8">
              <w:rPr>
                <w:rFonts w:ascii="Arial" w:hAnsi="Arial" w:cs="Arial"/>
                <w:sz w:val="20"/>
                <w:szCs w:val="20"/>
              </w:rPr>
              <w:t>Have attended the Competency Training on Substation Automation &amp; SCADA Operation, Distribution System Protection and System Modeling &amp; Analysis.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hAnsi="Arial" w:cs="Arial"/>
                <w:sz w:val="20"/>
                <w:szCs w:val="20"/>
              </w:rPr>
            </w:pPr>
            <w:r w:rsidRPr="00CF53D9">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D21B8" w:rsidRPr="00CF53D9" w:rsidRDefault="0034212E" w:rsidP="000B6ABE">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0012BA" w:rsidP="000B6ABE">
            <w:pPr>
              <w:jc w:val="center"/>
              <w:rPr>
                <w:rFonts w:ascii="Arial" w:hAnsi="Arial" w:cs="Arial"/>
                <w:sz w:val="20"/>
                <w:szCs w:val="20"/>
              </w:rPr>
            </w:pPr>
            <w:r w:rsidRPr="00CF53D9">
              <w:rPr>
                <w:rFonts w:ascii="Arial" w:hAnsi="Arial" w:cs="Arial"/>
                <w:sz w:val="20"/>
                <w:szCs w:val="20"/>
              </w:rPr>
              <w:t>4</w:t>
            </w:r>
          </w:p>
        </w:tc>
      </w:tr>
      <w:tr w:rsidR="007D21B8" w:rsidRPr="007D21B8" w:rsidTr="007D21B8">
        <w:trPr>
          <w:trHeight w:val="467"/>
        </w:trPr>
        <w:tc>
          <w:tcPr>
            <w:tcW w:w="1360" w:type="dxa"/>
            <w:vMerge/>
            <w:tcBorders>
              <w:left w:val="single" w:sz="4" w:space="0" w:color="000000"/>
              <w:bottom w:val="single" w:sz="4" w:space="0" w:color="auto"/>
              <w:right w:val="single" w:sz="4" w:space="0" w:color="000000"/>
            </w:tcBorders>
          </w:tcPr>
          <w:p w:rsidR="007D21B8" w:rsidRPr="007D21B8" w:rsidRDefault="007D21B8" w:rsidP="000B6ABE">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0B6ABE">
            <w:pPr>
              <w:numPr>
                <w:ilvl w:val="0"/>
                <w:numId w:val="4"/>
              </w:numPr>
              <w:rPr>
                <w:rFonts w:ascii="Arial" w:hAnsi="Arial" w:cs="Arial"/>
                <w:sz w:val="20"/>
                <w:szCs w:val="20"/>
              </w:rPr>
            </w:pPr>
            <w:r w:rsidRPr="007D21B8">
              <w:rPr>
                <w:rFonts w:ascii="Arial" w:hAnsi="Arial" w:cs="Arial"/>
                <w:sz w:val="20"/>
                <w:szCs w:val="20"/>
              </w:rPr>
              <w:t>Prepares schedules/endorses of Job Orders, Supervises, inspects and evaluates the work and performance of the Line Contractors.</w:t>
            </w:r>
          </w:p>
        </w:tc>
        <w:tc>
          <w:tcPr>
            <w:tcW w:w="1530" w:type="dxa"/>
            <w:tcBorders>
              <w:top w:val="single" w:sz="4" w:space="0" w:color="000000"/>
              <w:left w:val="single" w:sz="4" w:space="0" w:color="000000"/>
              <w:bottom w:val="single" w:sz="4" w:space="0" w:color="000000"/>
              <w:right w:val="single" w:sz="4" w:space="0" w:color="000000"/>
            </w:tcBorders>
          </w:tcPr>
          <w:p w:rsidR="007D21B8" w:rsidRPr="007D21B8" w:rsidRDefault="007D21B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7D21B8">
            <w:pPr>
              <w:numPr>
                <w:ilvl w:val="0"/>
                <w:numId w:val="22"/>
              </w:numPr>
              <w:ind w:left="360"/>
              <w:rPr>
                <w:rFonts w:ascii="Arial" w:hAnsi="Arial" w:cs="Arial"/>
                <w:sz w:val="20"/>
                <w:szCs w:val="20"/>
              </w:rPr>
            </w:pPr>
            <w:r w:rsidRPr="007D21B8">
              <w:rPr>
                <w:rFonts w:ascii="Arial" w:hAnsi="Arial" w:cs="Arial"/>
                <w:sz w:val="20"/>
                <w:szCs w:val="20"/>
              </w:rPr>
              <w:t>Systematic monitoring of Job Orders endorsed to Line Contractors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0012BA" w:rsidP="000B6ABE">
            <w:pPr>
              <w:jc w:val="center"/>
              <w:rPr>
                <w:rFonts w:ascii="Arial" w:hAnsi="Arial" w:cs="Arial"/>
                <w:sz w:val="20"/>
                <w:szCs w:val="20"/>
              </w:rPr>
            </w:pPr>
            <w:r w:rsidRPr="00CF53D9">
              <w:rPr>
                <w:rFonts w:ascii="Arial" w:hAnsi="Arial" w:cs="Arial"/>
                <w:sz w:val="20"/>
                <w:szCs w:val="20"/>
              </w:rPr>
              <w:t>4</w:t>
            </w:r>
          </w:p>
        </w:tc>
      </w:tr>
      <w:tr w:rsidR="007D21B8" w:rsidRPr="007D21B8" w:rsidTr="00065A9F">
        <w:trPr>
          <w:trHeight w:val="1250"/>
        </w:trPr>
        <w:tc>
          <w:tcPr>
            <w:tcW w:w="1360" w:type="dxa"/>
            <w:vMerge w:val="restart"/>
            <w:tcBorders>
              <w:top w:val="single" w:sz="4" w:space="0" w:color="auto"/>
              <w:left w:val="single" w:sz="4" w:space="0" w:color="000000"/>
              <w:bottom w:val="single" w:sz="4" w:space="0" w:color="auto"/>
              <w:right w:val="single" w:sz="4" w:space="0" w:color="000000"/>
            </w:tcBorders>
            <w:vAlign w:val="center"/>
          </w:tcPr>
          <w:p w:rsidR="007D21B8" w:rsidRPr="007D21B8" w:rsidRDefault="007D21B8" w:rsidP="00065A9F">
            <w:pPr>
              <w:jc w:val="center"/>
              <w:rPr>
                <w:rFonts w:ascii="Arial" w:hAnsi="Arial" w:cs="Arial"/>
                <w:sz w:val="20"/>
                <w:szCs w:val="20"/>
              </w:rPr>
            </w:pPr>
            <w:r>
              <w:rPr>
                <w:rFonts w:ascii="Arial" w:hAnsi="Arial" w:cs="Arial"/>
                <w:sz w:val="20"/>
                <w:szCs w:val="20"/>
              </w:rPr>
              <w:lastRenderedPageBreak/>
              <w:t>CMO I</w:t>
            </w:r>
            <w:r w:rsidR="0034212E">
              <w:rPr>
                <w:rFonts w:ascii="Arial" w:hAnsi="Arial" w:cs="Arial"/>
                <w:sz w:val="20"/>
                <w:szCs w:val="20"/>
              </w:rPr>
              <w:t>, II, III</w:t>
            </w: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0B6ABE">
            <w:pPr>
              <w:numPr>
                <w:ilvl w:val="0"/>
                <w:numId w:val="4"/>
              </w:numPr>
              <w:rPr>
                <w:rFonts w:ascii="Arial" w:hAnsi="Arial" w:cs="Arial"/>
                <w:sz w:val="20"/>
                <w:szCs w:val="20"/>
              </w:rPr>
            </w:pPr>
            <w:r w:rsidRPr="007D21B8">
              <w:rPr>
                <w:rFonts w:ascii="Arial" w:hAnsi="Arial" w:cs="Arial"/>
                <w:sz w:val="20"/>
                <w:szCs w:val="20"/>
              </w:rPr>
              <w:t>Ensures coordination with the System Control and Protection Engineer/s to efficiently records all real-time data and able to respond and provide 24/7 assessment and dispatch of emergency situations thereby ensuring system reliability and security</w:t>
            </w:r>
          </w:p>
        </w:tc>
        <w:tc>
          <w:tcPr>
            <w:tcW w:w="1530" w:type="dxa"/>
            <w:tcBorders>
              <w:top w:val="single" w:sz="4" w:space="0" w:color="000000"/>
              <w:left w:val="single" w:sz="4" w:space="0" w:color="000000"/>
              <w:bottom w:val="single" w:sz="4" w:space="0" w:color="000000"/>
              <w:right w:val="single" w:sz="4" w:space="0" w:color="000000"/>
            </w:tcBorders>
          </w:tcPr>
          <w:p w:rsidR="007D21B8" w:rsidRPr="007D21B8" w:rsidRDefault="007D21B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7D21B8">
            <w:pPr>
              <w:numPr>
                <w:ilvl w:val="0"/>
                <w:numId w:val="22"/>
              </w:numPr>
              <w:ind w:left="360"/>
              <w:rPr>
                <w:rFonts w:ascii="Arial" w:hAnsi="Arial" w:cs="Arial"/>
                <w:sz w:val="20"/>
                <w:szCs w:val="20"/>
              </w:rPr>
            </w:pPr>
            <w:r w:rsidRPr="007D21B8">
              <w:rPr>
                <w:rFonts w:ascii="Arial" w:hAnsi="Arial" w:cs="Arial"/>
                <w:sz w:val="20"/>
                <w:szCs w:val="20"/>
              </w:rPr>
              <w:t>Systematic monitoring of job orders endorsed to Line Contractors/Light Maintenance crews, Field crews, Hotline crews and Heavy Maintenance crews.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0012BA" w:rsidP="000B6ABE">
            <w:pPr>
              <w:jc w:val="center"/>
              <w:rPr>
                <w:rFonts w:ascii="Arial" w:hAnsi="Arial" w:cs="Arial"/>
                <w:sz w:val="20"/>
                <w:szCs w:val="20"/>
              </w:rPr>
            </w:pPr>
            <w:r w:rsidRPr="00CF53D9">
              <w:rPr>
                <w:rFonts w:ascii="Arial" w:hAnsi="Arial" w:cs="Arial"/>
                <w:sz w:val="20"/>
                <w:szCs w:val="20"/>
              </w:rPr>
              <w:t>4</w:t>
            </w:r>
          </w:p>
        </w:tc>
      </w:tr>
      <w:tr w:rsidR="007D21B8" w:rsidRPr="007D21B8" w:rsidTr="00065A9F">
        <w:trPr>
          <w:trHeight w:val="467"/>
        </w:trPr>
        <w:tc>
          <w:tcPr>
            <w:tcW w:w="1360" w:type="dxa"/>
            <w:vMerge/>
            <w:tcBorders>
              <w:left w:val="single" w:sz="4" w:space="0" w:color="000000"/>
              <w:bottom w:val="single" w:sz="4" w:space="0" w:color="auto"/>
              <w:right w:val="single" w:sz="4" w:space="0" w:color="000000"/>
            </w:tcBorders>
            <w:vAlign w:val="center"/>
          </w:tcPr>
          <w:p w:rsidR="007D21B8" w:rsidRPr="007D21B8" w:rsidRDefault="007D21B8"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0B6ABE">
            <w:pPr>
              <w:numPr>
                <w:ilvl w:val="0"/>
                <w:numId w:val="4"/>
              </w:numPr>
              <w:rPr>
                <w:rFonts w:ascii="Arial" w:hAnsi="Arial" w:cs="Arial"/>
                <w:sz w:val="20"/>
                <w:szCs w:val="20"/>
              </w:rPr>
            </w:pPr>
            <w:r w:rsidRPr="007D21B8">
              <w:rPr>
                <w:rFonts w:ascii="Arial" w:hAnsi="Arial" w:cs="Arial"/>
                <w:sz w:val="20"/>
                <w:szCs w:val="20"/>
              </w:rPr>
              <w:t>In coordination with System Control and Protection Office (SCPO) coordinates and adjusts the line fuses’ rating to ensure a reliable and well-coordinated protection system.</w:t>
            </w:r>
          </w:p>
        </w:tc>
        <w:tc>
          <w:tcPr>
            <w:tcW w:w="1530" w:type="dxa"/>
            <w:tcBorders>
              <w:top w:val="single" w:sz="4" w:space="0" w:color="000000"/>
              <w:left w:val="single" w:sz="4" w:space="0" w:color="000000"/>
              <w:bottom w:val="single" w:sz="4" w:space="0" w:color="000000"/>
              <w:right w:val="single" w:sz="4" w:space="0" w:color="000000"/>
            </w:tcBorders>
          </w:tcPr>
          <w:p w:rsidR="007D21B8" w:rsidRPr="007D21B8" w:rsidRDefault="007D21B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7D21B8">
            <w:pPr>
              <w:numPr>
                <w:ilvl w:val="0"/>
                <w:numId w:val="22"/>
              </w:numPr>
              <w:ind w:left="360"/>
              <w:rPr>
                <w:rFonts w:ascii="Arial" w:hAnsi="Arial" w:cs="Arial"/>
                <w:sz w:val="20"/>
                <w:szCs w:val="20"/>
              </w:rPr>
            </w:pPr>
            <w:r w:rsidRPr="007D21B8">
              <w:rPr>
                <w:rFonts w:ascii="Arial" w:hAnsi="Arial" w:cs="Arial"/>
                <w:sz w:val="20"/>
                <w:szCs w:val="20"/>
              </w:rPr>
              <w:t>Have attended the Competency Training on Substation Automation &amp; SCADA Operation, Distribution System Protection and System Modeling &amp; Analysis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0012BA" w:rsidP="000B6ABE">
            <w:pPr>
              <w:jc w:val="center"/>
              <w:rPr>
                <w:rFonts w:ascii="Arial" w:hAnsi="Arial" w:cs="Arial"/>
                <w:sz w:val="20"/>
                <w:szCs w:val="20"/>
              </w:rPr>
            </w:pPr>
            <w:r w:rsidRPr="00CF53D9">
              <w:rPr>
                <w:rFonts w:ascii="Arial" w:hAnsi="Arial" w:cs="Arial"/>
                <w:sz w:val="20"/>
                <w:szCs w:val="20"/>
              </w:rPr>
              <w:t>4</w:t>
            </w:r>
          </w:p>
        </w:tc>
      </w:tr>
      <w:tr w:rsidR="007D21B8" w:rsidRPr="007D21B8" w:rsidTr="00065A9F">
        <w:trPr>
          <w:trHeight w:val="773"/>
        </w:trPr>
        <w:tc>
          <w:tcPr>
            <w:tcW w:w="1360" w:type="dxa"/>
            <w:vMerge/>
            <w:tcBorders>
              <w:left w:val="single" w:sz="4" w:space="0" w:color="000000"/>
              <w:bottom w:val="single" w:sz="4" w:space="0" w:color="auto"/>
              <w:right w:val="single" w:sz="4" w:space="0" w:color="000000"/>
            </w:tcBorders>
            <w:vAlign w:val="center"/>
          </w:tcPr>
          <w:p w:rsidR="007D21B8" w:rsidRPr="007D21B8" w:rsidRDefault="007D21B8"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0B6ABE">
            <w:pPr>
              <w:numPr>
                <w:ilvl w:val="0"/>
                <w:numId w:val="4"/>
              </w:numPr>
              <w:rPr>
                <w:rFonts w:ascii="Arial" w:hAnsi="Arial" w:cs="Arial"/>
                <w:sz w:val="20"/>
                <w:szCs w:val="20"/>
              </w:rPr>
            </w:pPr>
            <w:r w:rsidRPr="007D21B8">
              <w:rPr>
                <w:rFonts w:ascii="Arial" w:hAnsi="Arial" w:cs="Arial"/>
                <w:sz w:val="20"/>
                <w:szCs w:val="20"/>
              </w:rPr>
              <w:t>Keeps monthly record of all activities and jobs performed in order to keep track of systems/programs status at all times.</w:t>
            </w:r>
          </w:p>
        </w:tc>
        <w:tc>
          <w:tcPr>
            <w:tcW w:w="1530" w:type="dxa"/>
            <w:tcBorders>
              <w:top w:val="single" w:sz="4" w:space="0" w:color="000000"/>
              <w:left w:val="single" w:sz="4" w:space="0" w:color="000000"/>
              <w:bottom w:val="single" w:sz="4" w:space="0" w:color="000000"/>
              <w:right w:val="single" w:sz="4" w:space="0" w:color="000000"/>
            </w:tcBorders>
          </w:tcPr>
          <w:p w:rsidR="007D21B8" w:rsidRPr="007D21B8" w:rsidRDefault="007D21B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7D21B8">
            <w:pPr>
              <w:numPr>
                <w:ilvl w:val="0"/>
                <w:numId w:val="22"/>
              </w:numPr>
              <w:ind w:left="360"/>
              <w:rPr>
                <w:rFonts w:ascii="Arial" w:hAnsi="Arial" w:cs="Arial"/>
                <w:sz w:val="20"/>
                <w:szCs w:val="20"/>
              </w:rPr>
            </w:pPr>
            <w:r w:rsidRPr="007D21B8">
              <w:rPr>
                <w:rFonts w:ascii="Arial" w:hAnsi="Arial" w:cs="Arial"/>
                <w:sz w:val="20"/>
                <w:szCs w:val="20"/>
              </w:rPr>
              <w:t>Systematic monitoring of requests and complaints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hAnsi="Arial" w:cs="Arial"/>
                <w:sz w:val="20"/>
                <w:szCs w:val="20"/>
              </w:rPr>
            </w:pPr>
            <w:r w:rsidRPr="00CF53D9">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D21B8" w:rsidRPr="00CF53D9" w:rsidRDefault="0034212E" w:rsidP="000B6ABE">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0012BA" w:rsidP="000B6ABE">
            <w:pPr>
              <w:jc w:val="center"/>
              <w:rPr>
                <w:rFonts w:ascii="Arial" w:hAnsi="Arial" w:cs="Arial"/>
                <w:sz w:val="20"/>
                <w:szCs w:val="20"/>
              </w:rPr>
            </w:pPr>
            <w:r w:rsidRPr="00CF53D9">
              <w:rPr>
                <w:rFonts w:ascii="Arial" w:hAnsi="Arial" w:cs="Arial"/>
                <w:sz w:val="20"/>
                <w:szCs w:val="20"/>
              </w:rPr>
              <w:t>4</w:t>
            </w:r>
          </w:p>
        </w:tc>
      </w:tr>
      <w:tr w:rsidR="007D21B8" w:rsidRPr="007D21B8" w:rsidTr="00065A9F">
        <w:trPr>
          <w:trHeight w:val="530"/>
        </w:trPr>
        <w:tc>
          <w:tcPr>
            <w:tcW w:w="1360" w:type="dxa"/>
            <w:vMerge/>
            <w:tcBorders>
              <w:left w:val="single" w:sz="4" w:space="0" w:color="000000"/>
              <w:bottom w:val="single" w:sz="4" w:space="0" w:color="auto"/>
              <w:right w:val="single" w:sz="4" w:space="0" w:color="000000"/>
            </w:tcBorders>
            <w:vAlign w:val="center"/>
          </w:tcPr>
          <w:p w:rsidR="007D21B8" w:rsidRPr="007D21B8" w:rsidRDefault="007D21B8"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0B6ABE">
            <w:pPr>
              <w:numPr>
                <w:ilvl w:val="0"/>
                <w:numId w:val="4"/>
              </w:numPr>
              <w:rPr>
                <w:rFonts w:ascii="Arial" w:hAnsi="Arial" w:cs="Arial"/>
                <w:sz w:val="20"/>
                <w:szCs w:val="20"/>
              </w:rPr>
            </w:pPr>
            <w:r w:rsidRPr="007D21B8">
              <w:rPr>
                <w:rFonts w:ascii="Arial" w:hAnsi="Arial" w:cs="Arial"/>
                <w:sz w:val="20"/>
                <w:szCs w:val="20"/>
              </w:rPr>
              <w:t>Supervises and monitors the installation and maintenance of street lighting system within coverage area.</w:t>
            </w:r>
          </w:p>
        </w:tc>
        <w:tc>
          <w:tcPr>
            <w:tcW w:w="1530" w:type="dxa"/>
            <w:tcBorders>
              <w:top w:val="single" w:sz="4" w:space="0" w:color="000000"/>
              <w:left w:val="single" w:sz="4" w:space="0" w:color="000000"/>
              <w:bottom w:val="single" w:sz="4" w:space="0" w:color="000000"/>
              <w:right w:val="single" w:sz="4" w:space="0" w:color="000000"/>
            </w:tcBorders>
          </w:tcPr>
          <w:p w:rsidR="007D21B8" w:rsidRPr="007D21B8" w:rsidRDefault="007D21B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7D21B8" w:rsidRPr="007D21B8" w:rsidRDefault="007D21B8" w:rsidP="007D21B8">
            <w:pPr>
              <w:numPr>
                <w:ilvl w:val="0"/>
                <w:numId w:val="22"/>
              </w:numPr>
              <w:ind w:left="360"/>
              <w:rPr>
                <w:rFonts w:ascii="Arial" w:hAnsi="Arial" w:cs="Arial"/>
                <w:sz w:val="20"/>
                <w:szCs w:val="20"/>
              </w:rPr>
            </w:pPr>
            <w:r w:rsidRPr="007D21B8">
              <w:rPr>
                <w:rFonts w:ascii="Arial" w:hAnsi="Arial" w:cs="Arial"/>
                <w:sz w:val="20"/>
                <w:szCs w:val="20"/>
              </w:rPr>
              <w:t>Systematic monitoring of streetlight requests and complaints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7D21B8" w:rsidP="000B6ABE">
            <w:pPr>
              <w:jc w:val="center"/>
              <w:rPr>
                <w:rFonts w:ascii="Arial" w:hAnsi="Arial" w:cs="Arial"/>
                <w:sz w:val="20"/>
                <w:szCs w:val="20"/>
              </w:rPr>
            </w:pPr>
            <w:r w:rsidRPr="00CF53D9">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D21B8" w:rsidRPr="00CF53D9" w:rsidRDefault="0034212E" w:rsidP="000B6ABE">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D21B8" w:rsidRPr="00CF53D9" w:rsidRDefault="000012BA" w:rsidP="000B6ABE">
            <w:pPr>
              <w:jc w:val="center"/>
              <w:rPr>
                <w:rFonts w:ascii="Arial" w:hAnsi="Arial" w:cs="Arial"/>
                <w:sz w:val="20"/>
                <w:szCs w:val="20"/>
              </w:rPr>
            </w:pPr>
            <w:r w:rsidRPr="00CF53D9">
              <w:rPr>
                <w:rFonts w:ascii="Arial" w:hAnsi="Arial" w:cs="Arial"/>
                <w:sz w:val="20"/>
                <w:szCs w:val="20"/>
              </w:rPr>
              <w:t>4</w:t>
            </w:r>
          </w:p>
        </w:tc>
      </w:tr>
      <w:tr w:rsidR="00065A9F" w:rsidRPr="007D21B8" w:rsidTr="00065A9F">
        <w:trPr>
          <w:trHeight w:val="530"/>
        </w:trPr>
        <w:tc>
          <w:tcPr>
            <w:tcW w:w="1360" w:type="dxa"/>
            <w:vMerge w:val="restart"/>
            <w:tcBorders>
              <w:top w:val="single" w:sz="4" w:space="0" w:color="auto"/>
              <w:left w:val="single" w:sz="4" w:space="0" w:color="000000"/>
              <w:right w:val="single" w:sz="4" w:space="0" w:color="000000"/>
            </w:tcBorders>
            <w:vAlign w:val="center"/>
          </w:tcPr>
          <w:p w:rsidR="00065A9F" w:rsidRPr="007D21B8" w:rsidRDefault="00065A9F" w:rsidP="00065A9F">
            <w:pPr>
              <w:jc w:val="center"/>
              <w:rPr>
                <w:rFonts w:ascii="Arial" w:hAnsi="Arial" w:cs="Arial"/>
                <w:sz w:val="20"/>
                <w:szCs w:val="20"/>
              </w:rPr>
            </w:pPr>
            <w:r>
              <w:rPr>
                <w:rFonts w:ascii="Arial" w:hAnsi="Arial" w:cs="Arial"/>
                <w:sz w:val="20"/>
                <w:szCs w:val="20"/>
              </w:rPr>
              <w:t>CMO II, III</w:t>
            </w: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065A9F" w:rsidRPr="007D21B8" w:rsidRDefault="00065A9F" w:rsidP="000B6ABE">
            <w:pPr>
              <w:numPr>
                <w:ilvl w:val="0"/>
                <w:numId w:val="4"/>
              </w:numPr>
              <w:rPr>
                <w:rFonts w:ascii="Arial" w:hAnsi="Arial" w:cs="Arial"/>
                <w:sz w:val="20"/>
                <w:szCs w:val="20"/>
              </w:rPr>
            </w:pPr>
            <w:r w:rsidRPr="007D21B8">
              <w:rPr>
                <w:rFonts w:ascii="Arial" w:hAnsi="Arial" w:cs="Arial"/>
                <w:sz w:val="20"/>
                <w:szCs w:val="20"/>
              </w:rPr>
              <w:t>Able to immediately assume the duties and responsibilities of any other NSD Officers.</w:t>
            </w:r>
          </w:p>
        </w:tc>
        <w:tc>
          <w:tcPr>
            <w:tcW w:w="1530" w:type="dxa"/>
            <w:tcBorders>
              <w:top w:val="single" w:sz="4" w:space="0" w:color="000000"/>
              <w:left w:val="single" w:sz="4" w:space="0" w:color="000000"/>
              <w:bottom w:val="single" w:sz="4" w:space="0" w:color="000000"/>
              <w:right w:val="single" w:sz="4" w:space="0" w:color="000000"/>
            </w:tcBorders>
          </w:tcPr>
          <w:p w:rsidR="00065A9F" w:rsidRPr="007D21B8" w:rsidRDefault="00065A9F"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065A9F" w:rsidRPr="007D21B8" w:rsidRDefault="00065A9F" w:rsidP="007D21B8">
            <w:pPr>
              <w:numPr>
                <w:ilvl w:val="0"/>
                <w:numId w:val="22"/>
              </w:numPr>
              <w:ind w:left="360"/>
              <w:rPr>
                <w:rFonts w:ascii="Arial" w:hAnsi="Arial" w:cs="Arial"/>
                <w:sz w:val="20"/>
                <w:szCs w:val="20"/>
              </w:rPr>
            </w:pPr>
            <w:r w:rsidRPr="007D21B8">
              <w:rPr>
                <w:rFonts w:ascii="Arial" w:hAnsi="Arial" w:cs="Arial"/>
                <w:sz w:val="20"/>
                <w:szCs w:val="20"/>
              </w:rPr>
              <w:t>Familiar with the duties and responsibilities of the other NSD Supervisor</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065A9F" w:rsidRPr="00CF53D9" w:rsidRDefault="00065A9F"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065A9F" w:rsidRPr="00CF53D9" w:rsidRDefault="00065A9F" w:rsidP="000B6ABE">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065A9F" w:rsidRPr="00CF53D9" w:rsidRDefault="00065A9F" w:rsidP="000B6ABE">
            <w:pPr>
              <w:jc w:val="center"/>
              <w:rPr>
                <w:rFonts w:ascii="Arial" w:hAnsi="Arial" w:cs="Arial"/>
                <w:sz w:val="20"/>
                <w:szCs w:val="20"/>
              </w:rPr>
            </w:pPr>
            <w:r w:rsidRPr="00CF53D9">
              <w:rPr>
                <w:rFonts w:ascii="Arial" w:hAnsi="Arial" w:cs="Arial"/>
                <w:sz w:val="20"/>
                <w:szCs w:val="20"/>
              </w:rPr>
              <w:t>4</w:t>
            </w:r>
          </w:p>
        </w:tc>
      </w:tr>
      <w:tr w:rsidR="00065A9F" w:rsidRPr="007D21B8" w:rsidTr="00065A9F">
        <w:trPr>
          <w:trHeight w:val="800"/>
        </w:trPr>
        <w:tc>
          <w:tcPr>
            <w:tcW w:w="1360" w:type="dxa"/>
            <w:vMerge/>
            <w:tcBorders>
              <w:left w:val="single" w:sz="4" w:space="0" w:color="000000"/>
              <w:bottom w:val="single" w:sz="4" w:space="0" w:color="auto"/>
              <w:right w:val="single" w:sz="4" w:space="0" w:color="000000"/>
            </w:tcBorders>
            <w:vAlign w:val="center"/>
          </w:tcPr>
          <w:p w:rsidR="00065A9F" w:rsidRPr="007D21B8" w:rsidRDefault="00065A9F"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065A9F" w:rsidRPr="007D21B8" w:rsidRDefault="00065A9F" w:rsidP="000B6ABE">
            <w:pPr>
              <w:numPr>
                <w:ilvl w:val="0"/>
                <w:numId w:val="4"/>
              </w:numPr>
              <w:rPr>
                <w:rFonts w:ascii="Arial" w:hAnsi="Arial" w:cs="Arial"/>
                <w:sz w:val="20"/>
                <w:szCs w:val="20"/>
              </w:rPr>
            </w:pPr>
            <w:r w:rsidRPr="0034212E">
              <w:rPr>
                <w:rFonts w:ascii="Arial" w:hAnsi="Arial" w:cs="Arial"/>
                <w:sz w:val="20"/>
                <w:szCs w:val="20"/>
              </w:rPr>
              <w:t>Performs the function of the NSD manager in case the manager is not available and decide matters related to the smooth operation of the distribution system.</w:t>
            </w:r>
          </w:p>
        </w:tc>
        <w:tc>
          <w:tcPr>
            <w:tcW w:w="1530" w:type="dxa"/>
            <w:tcBorders>
              <w:top w:val="single" w:sz="4" w:space="0" w:color="000000"/>
              <w:left w:val="single" w:sz="4" w:space="0" w:color="000000"/>
              <w:bottom w:val="single" w:sz="4" w:space="0" w:color="000000"/>
              <w:right w:val="single" w:sz="4" w:space="0" w:color="000000"/>
            </w:tcBorders>
          </w:tcPr>
          <w:p w:rsidR="00065A9F" w:rsidRPr="007D21B8" w:rsidRDefault="00065A9F"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065A9F" w:rsidRPr="007D21B8" w:rsidRDefault="00065A9F" w:rsidP="007D21B8">
            <w:pPr>
              <w:numPr>
                <w:ilvl w:val="0"/>
                <w:numId w:val="22"/>
              </w:numPr>
              <w:ind w:left="360"/>
              <w:rPr>
                <w:rFonts w:ascii="Arial" w:hAnsi="Arial" w:cs="Arial"/>
                <w:sz w:val="20"/>
                <w:szCs w:val="20"/>
              </w:rPr>
            </w:pPr>
            <w:r w:rsidRPr="0034212E">
              <w:rPr>
                <w:rFonts w:ascii="Arial" w:hAnsi="Arial" w:cs="Arial"/>
                <w:sz w:val="20"/>
                <w:szCs w:val="20"/>
              </w:rPr>
              <w:t>Have attended a managerial training seminar</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065A9F" w:rsidRPr="00CF53D9" w:rsidRDefault="00065A9F"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065A9F" w:rsidRPr="00CF53D9" w:rsidRDefault="00065A9F" w:rsidP="000B6ABE">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065A9F" w:rsidRPr="00CF53D9" w:rsidRDefault="00065A9F" w:rsidP="000B6ABE">
            <w:pPr>
              <w:jc w:val="center"/>
              <w:rPr>
                <w:rFonts w:ascii="Arial" w:hAnsi="Arial" w:cs="Arial"/>
                <w:sz w:val="20"/>
                <w:szCs w:val="20"/>
              </w:rPr>
            </w:pPr>
            <w:r w:rsidRPr="00CF53D9">
              <w:rPr>
                <w:rFonts w:ascii="Arial" w:hAnsi="Arial" w:cs="Arial"/>
                <w:sz w:val="20"/>
                <w:szCs w:val="20"/>
              </w:rPr>
              <w:t>4</w:t>
            </w:r>
          </w:p>
        </w:tc>
      </w:tr>
      <w:tr w:rsidR="00996C75" w:rsidRPr="00F76CB1" w:rsidTr="00C132BD">
        <w:trPr>
          <w:trHeight w:val="440"/>
        </w:trPr>
        <w:tc>
          <w:tcPr>
            <w:tcW w:w="7120" w:type="dxa"/>
            <w:gridSpan w:val="3"/>
            <w:tcBorders>
              <w:top w:val="single" w:sz="4" w:space="0" w:color="000000"/>
              <w:left w:val="single" w:sz="4" w:space="0" w:color="000000"/>
              <w:bottom w:val="single" w:sz="4" w:space="0" w:color="auto"/>
              <w:right w:val="single" w:sz="4" w:space="0" w:color="000000"/>
            </w:tcBorders>
            <w:vAlign w:val="center"/>
          </w:tcPr>
          <w:p w:rsidR="00996C75" w:rsidRDefault="00996C75" w:rsidP="00C132BD">
            <w:pPr>
              <w:tabs>
                <w:tab w:val="left" w:pos="180"/>
              </w:tabs>
              <w:rPr>
                <w:rFonts w:ascii="Arial" w:hAnsi="Arial" w:cs="Arial"/>
                <w:b/>
                <w:sz w:val="20"/>
                <w:szCs w:val="20"/>
              </w:rPr>
            </w:pPr>
            <w:r w:rsidRPr="00F76CB1">
              <w:rPr>
                <w:rFonts w:ascii="Arial" w:hAnsi="Arial" w:cs="Arial"/>
                <w:b/>
                <w:sz w:val="20"/>
                <w:szCs w:val="20"/>
              </w:rPr>
              <w:t>Administrative Efficiency</w:t>
            </w:r>
          </w:p>
          <w:p w:rsidR="00996C75" w:rsidRPr="00F76CB1" w:rsidRDefault="00CF53D9" w:rsidP="00C132BD">
            <w:pPr>
              <w:tabs>
                <w:tab w:val="left" w:pos="180"/>
              </w:tabs>
              <w:rPr>
                <w:rFonts w:ascii="Arial" w:hAnsi="Arial" w:cs="Arial"/>
                <w:sz w:val="20"/>
                <w:szCs w:val="20"/>
              </w:rPr>
            </w:pPr>
            <w:r>
              <w:rPr>
                <w:rFonts w:ascii="Arial" w:hAnsi="Arial" w:cs="Arial"/>
                <w:b/>
                <w:sz w:val="20"/>
                <w:szCs w:val="20"/>
              </w:rPr>
              <w:t>Competency Level: CMO I (2,3), CMO II (3), CMO III (4)</w:t>
            </w:r>
          </w:p>
        </w:tc>
        <w:tc>
          <w:tcPr>
            <w:tcW w:w="1530" w:type="dxa"/>
            <w:tcBorders>
              <w:top w:val="single" w:sz="4" w:space="0" w:color="000000"/>
              <w:left w:val="single" w:sz="4" w:space="0" w:color="000000"/>
              <w:bottom w:val="single" w:sz="4" w:space="0" w:color="auto"/>
              <w:right w:val="single" w:sz="4" w:space="0" w:color="000000"/>
            </w:tcBorders>
            <w:vAlign w:val="center"/>
          </w:tcPr>
          <w:p w:rsidR="00996C75" w:rsidRPr="00F76CB1" w:rsidRDefault="007F4BD5" w:rsidP="00C132BD">
            <w:pPr>
              <w:jc w:val="center"/>
              <w:rPr>
                <w:rFonts w:ascii="Arial" w:hAnsi="Arial" w:cs="Arial"/>
                <w:sz w:val="20"/>
                <w:szCs w:val="20"/>
              </w:rPr>
            </w:pPr>
            <w:r>
              <w:rPr>
                <w:rFonts w:ascii="Arial" w:hAnsi="Arial" w:cs="Arial"/>
                <w:b/>
                <w:sz w:val="20"/>
                <w:szCs w:val="20"/>
              </w:rPr>
              <w:t>5</w:t>
            </w:r>
            <w:r w:rsidR="00996C75" w:rsidRPr="00F76CB1">
              <w:rPr>
                <w:rFonts w:ascii="Arial" w:hAnsi="Arial" w:cs="Arial"/>
                <w:b/>
                <w:sz w:val="20"/>
                <w:szCs w:val="20"/>
              </w:rPr>
              <w:t>%</w:t>
            </w:r>
          </w:p>
        </w:tc>
        <w:tc>
          <w:tcPr>
            <w:tcW w:w="9000" w:type="dxa"/>
            <w:gridSpan w:val="6"/>
            <w:tcBorders>
              <w:top w:val="single" w:sz="4" w:space="0" w:color="000000"/>
              <w:left w:val="single" w:sz="4" w:space="0" w:color="000000"/>
              <w:bottom w:val="single" w:sz="4" w:space="0" w:color="auto"/>
              <w:right w:val="single" w:sz="4" w:space="0" w:color="000000"/>
            </w:tcBorders>
            <w:vAlign w:val="center"/>
          </w:tcPr>
          <w:p w:rsidR="00996C75" w:rsidRPr="00CF53D9" w:rsidRDefault="00996C75" w:rsidP="000B6ABE">
            <w:pPr>
              <w:jc w:val="center"/>
              <w:rPr>
                <w:rFonts w:ascii="Arial" w:hAnsi="Arial" w:cs="Arial"/>
                <w:sz w:val="20"/>
                <w:szCs w:val="20"/>
              </w:rPr>
            </w:pPr>
          </w:p>
        </w:tc>
      </w:tr>
      <w:tr w:rsidR="00CF53D9" w:rsidRPr="00F76CB1" w:rsidTr="00065A9F">
        <w:tc>
          <w:tcPr>
            <w:tcW w:w="1360" w:type="dxa"/>
            <w:vMerge w:val="restart"/>
            <w:tcBorders>
              <w:top w:val="single" w:sz="4" w:space="0" w:color="auto"/>
              <w:left w:val="single" w:sz="4" w:space="0" w:color="auto"/>
              <w:right w:val="single" w:sz="4" w:space="0" w:color="auto"/>
            </w:tcBorders>
            <w:vAlign w:val="center"/>
          </w:tcPr>
          <w:p w:rsidR="00CF53D9" w:rsidRDefault="004E1B00" w:rsidP="00065A9F">
            <w:pPr>
              <w:jc w:val="center"/>
              <w:rPr>
                <w:rFonts w:ascii="Arial" w:hAnsi="Arial" w:cs="Arial"/>
                <w:sz w:val="20"/>
                <w:szCs w:val="20"/>
              </w:rPr>
            </w:pPr>
            <w:r>
              <w:rPr>
                <w:rFonts w:ascii="Arial" w:hAnsi="Arial" w:cs="Arial"/>
                <w:sz w:val="20"/>
                <w:szCs w:val="20"/>
              </w:rPr>
              <w:t>CM</w:t>
            </w:r>
            <w:r w:rsidR="00CF53D9">
              <w:rPr>
                <w:rFonts w:ascii="Arial" w:hAnsi="Arial" w:cs="Arial"/>
                <w:sz w:val="20"/>
                <w:szCs w:val="20"/>
              </w:rPr>
              <w:t>O I, II,III</w:t>
            </w:r>
          </w:p>
          <w:p w:rsidR="00CF53D9" w:rsidRPr="00F76CB1" w:rsidRDefault="00CF53D9" w:rsidP="00065A9F">
            <w:pPr>
              <w:ind w:left="360"/>
              <w:jc w:val="center"/>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vAlign w:val="center"/>
          </w:tcPr>
          <w:p w:rsidR="00CF53D9" w:rsidRPr="00F76CB1" w:rsidRDefault="00CF53D9" w:rsidP="00CF53D9">
            <w:pPr>
              <w:numPr>
                <w:ilvl w:val="0"/>
                <w:numId w:val="6"/>
              </w:numPr>
              <w:rPr>
                <w:rFonts w:ascii="Arial" w:hAnsi="Arial" w:cs="Arial"/>
                <w:sz w:val="20"/>
                <w:szCs w:val="20"/>
              </w:rPr>
            </w:pPr>
            <w:r w:rsidRPr="00CF53D9">
              <w:rPr>
                <w:rFonts w:ascii="Arial" w:hAnsi="Arial" w:cs="Arial"/>
                <w:bCs/>
                <w:sz w:val="20"/>
                <w:szCs w:val="20"/>
              </w:rPr>
              <w:t>Prepares schedules, reports, cost estimates, MOAs and letters related to Construction and Maintenance activities.</w:t>
            </w:r>
          </w:p>
        </w:tc>
        <w:tc>
          <w:tcPr>
            <w:tcW w:w="1530" w:type="dxa"/>
            <w:tcBorders>
              <w:top w:val="single" w:sz="4" w:space="0" w:color="auto"/>
              <w:left w:val="single" w:sz="4" w:space="0" w:color="auto"/>
              <w:bottom w:val="single" w:sz="4" w:space="0" w:color="auto"/>
              <w:right w:val="single" w:sz="4" w:space="0" w:color="auto"/>
            </w:tcBorders>
          </w:tcPr>
          <w:p w:rsidR="00CF53D9" w:rsidRPr="00F76CB1" w:rsidRDefault="00CF53D9" w:rsidP="00CF53D9">
            <w:pPr>
              <w:snapToGrid w:val="0"/>
              <w:jc w:val="center"/>
              <w:rPr>
                <w:rFonts w:ascii="Arial" w:hAnsi="Arial" w:cs="Arial"/>
                <w:b/>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numPr>
                <w:ilvl w:val="0"/>
                <w:numId w:val="22"/>
              </w:numPr>
              <w:ind w:left="360"/>
              <w:rPr>
                <w:rFonts w:ascii="Arial" w:hAnsi="Arial" w:cs="Arial"/>
                <w:sz w:val="20"/>
                <w:szCs w:val="20"/>
              </w:rPr>
            </w:pPr>
            <w:r w:rsidRPr="00CF53D9">
              <w:rPr>
                <w:rFonts w:ascii="Arial" w:hAnsi="Arial" w:cs="Arial"/>
                <w:sz w:val="20"/>
                <w:szCs w:val="20"/>
              </w:rPr>
              <w:t>Systematic monitoring of requests and complaints</w:t>
            </w:r>
          </w:p>
        </w:tc>
        <w:tc>
          <w:tcPr>
            <w:tcW w:w="144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p>
        </w:tc>
        <w:tc>
          <w:tcPr>
            <w:tcW w:w="1800" w:type="dxa"/>
            <w:gridSpan w:val="3"/>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r w:rsidRPr="00CF53D9">
              <w:rPr>
                <w:rFonts w:ascii="Arial" w:eastAsia="Arial Unicode MS"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r w:rsidRPr="00CF53D9">
              <w:rPr>
                <w:rFonts w:ascii="Arial" w:hAnsi="Arial" w:cs="Arial"/>
                <w:sz w:val="20"/>
                <w:szCs w:val="20"/>
              </w:rPr>
              <w:t>4</w:t>
            </w:r>
          </w:p>
        </w:tc>
      </w:tr>
      <w:tr w:rsidR="00CF53D9" w:rsidRPr="00F76CB1" w:rsidTr="00346B93">
        <w:trPr>
          <w:trHeight w:val="755"/>
        </w:trPr>
        <w:tc>
          <w:tcPr>
            <w:tcW w:w="1360" w:type="dxa"/>
            <w:vMerge/>
            <w:tcBorders>
              <w:left w:val="single" w:sz="4" w:space="0" w:color="auto"/>
              <w:right w:val="single" w:sz="4" w:space="0" w:color="auto"/>
            </w:tcBorders>
            <w:vAlign w:val="center"/>
          </w:tcPr>
          <w:p w:rsidR="00CF53D9" w:rsidRPr="00F76CB1" w:rsidRDefault="00CF53D9" w:rsidP="00CF53D9">
            <w:pPr>
              <w:ind w:left="360"/>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vAlign w:val="center"/>
          </w:tcPr>
          <w:p w:rsidR="00CF53D9" w:rsidRPr="00F76CB1" w:rsidRDefault="00CF53D9" w:rsidP="00CF53D9">
            <w:pPr>
              <w:numPr>
                <w:ilvl w:val="0"/>
                <w:numId w:val="6"/>
              </w:numPr>
              <w:rPr>
                <w:rFonts w:ascii="Arial" w:hAnsi="Arial" w:cs="Arial"/>
                <w:sz w:val="20"/>
                <w:szCs w:val="20"/>
              </w:rPr>
            </w:pPr>
            <w:r w:rsidRPr="00CF53D9">
              <w:rPr>
                <w:rFonts w:ascii="Arial" w:hAnsi="Arial" w:cs="Arial"/>
                <w:bCs/>
                <w:sz w:val="20"/>
                <w:szCs w:val="20"/>
              </w:rPr>
              <w:t>Monitors the road worthiness of all service vehicles and trucks of CM Office.</w:t>
            </w:r>
          </w:p>
        </w:tc>
        <w:tc>
          <w:tcPr>
            <w:tcW w:w="1530" w:type="dxa"/>
            <w:tcBorders>
              <w:top w:val="single" w:sz="4" w:space="0" w:color="auto"/>
              <w:left w:val="single" w:sz="4" w:space="0" w:color="auto"/>
              <w:bottom w:val="single" w:sz="4" w:space="0" w:color="auto"/>
              <w:right w:val="single" w:sz="4" w:space="0" w:color="auto"/>
            </w:tcBorders>
          </w:tcPr>
          <w:p w:rsidR="00CF53D9" w:rsidRPr="00F76CB1" w:rsidRDefault="00CF53D9" w:rsidP="00CF53D9">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numPr>
                <w:ilvl w:val="0"/>
                <w:numId w:val="22"/>
              </w:numPr>
              <w:ind w:left="360"/>
              <w:rPr>
                <w:rFonts w:ascii="Arial" w:hAnsi="Arial" w:cs="Arial"/>
                <w:sz w:val="20"/>
                <w:szCs w:val="20"/>
              </w:rPr>
            </w:pPr>
            <w:r w:rsidRPr="00CF53D9">
              <w:rPr>
                <w:rFonts w:ascii="Arial" w:hAnsi="Arial" w:cs="Arial"/>
                <w:sz w:val="20"/>
                <w:szCs w:val="20"/>
              </w:rPr>
              <w:t>Regular monitoring of the compliance of staff with the vehicle preventive maintenance schedule.</w:t>
            </w:r>
          </w:p>
        </w:tc>
        <w:tc>
          <w:tcPr>
            <w:tcW w:w="144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p>
        </w:tc>
        <w:tc>
          <w:tcPr>
            <w:tcW w:w="1800" w:type="dxa"/>
            <w:gridSpan w:val="3"/>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r w:rsidRPr="00CF53D9">
              <w:rPr>
                <w:rFonts w:ascii="Arial" w:eastAsia="Arial Unicode MS"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r w:rsidRPr="00CF53D9">
              <w:rPr>
                <w:rFonts w:ascii="Arial" w:hAnsi="Arial" w:cs="Arial"/>
                <w:sz w:val="20"/>
                <w:szCs w:val="20"/>
              </w:rPr>
              <w:t>4</w:t>
            </w:r>
          </w:p>
        </w:tc>
      </w:tr>
      <w:tr w:rsidR="00CF53D9" w:rsidRPr="00F76CB1" w:rsidTr="00346B93">
        <w:trPr>
          <w:trHeight w:val="503"/>
        </w:trPr>
        <w:tc>
          <w:tcPr>
            <w:tcW w:w="1360" w:type="dxa"/>
            <w:vMerge/>
            <w:tcBorders>
              <w:left w:val="single" w:sz="4" w:space="0" w:color="auto"/>
              <w:right w:val="single" w:sz="4" w:space="0" w:color="auto"/>
            </w:tcBorders>
            <w:vAlign w:val="center"/>
          </w:tcPr>
          <w:p w:rsidR="00CF53D9" w:rsidRPr="00F76CB1" w:rsidRDefault="00CF53D9" w:rsidP="00CF53D9">
            <w:pPr>
              <w:ind w:left="360"/>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vAlign w:val="center"/>
          </w:tcPr>
          <w:p w:rsidR="00CF53D9" w:rsidRPr="00F76CB1" w:rsidRDefault="00CF53D9" w:rsidP="00CF53D9">
            <w:pPr>
              <w:numPr>
                <w:ilvl w:val="0"/>
                <w:numId w:val="6"/>
              </w:numPr>
              <w:rPr>
                <w:rFonts w:ascii="Arial" w:hAnsi="Arial" w:cs="Arial"/>
                <w:bCs/>
                <w:sz w:val="20"/>
                <w:szCs w:val="20"/>
              </w:rPr>
            </w:pPr>
            <w:r w:rsidRPr="00CF53D9">
              <w:rPr>
                <w:rFonts w:ascii="Arial" w:hAnsi="Arial" w:cs="Arial"/>
                <w:bCs/>
                <w:sz w:val="20"/>
                <w:szCs w:val="20"/>
              </w:rPr>
              <w:t>Maintains supply of materials needed in the day to day maintenance activities.</w:t>
            </w:r>
          </w:p>
        </w:tc>
        <w:tc>
          <w:tcPr>
            <w:tcW w:w="1530" w:type="dxa"/>
            <w:tcBorders>
              <w:top w:val="single" w:sz="4" w:space="0" w:color="auto"/>
              <w:left w:val="single" w:sz="4" w:space="0" w:color="auto"/>
              <w:bottom w:val="single" w:sz="4" w:space="0" w:color="auto"/>
              <w:right w:val="single" w:sz="4" w:space="0" w:color="auto"/>
            </w:tcBorders>
          </w:tcPr>
          <w:p w:rsidR="00CF53D9" w:rsidRPr="00F76CB1" w:rsidRDefault="00CF53D9" w:rsidP="00CF53D9">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numPr>
                <w:ilvl w:val="0"/>
                <w:numId w:val="22"/>
              </w:numPr>
              <w:ind w:left="360"/>
              <w:rPr>
                <w:rFonts w:ascii="Arial" w:hAnsi="Arial" w:cs="Arial"/>
                <w:sz w:val="20"/>
                <w:szCs w:val="20"/>
              </w:rPr>
            </w:pPr>
            <w:r w:rsidRPr="00CF53D9">
              <w:rPr>
                <w:rFonts w:ascii="Arial" w:hAnsi="Arial" w:cs="Arial"/>
                <w:sz w:val="20"/>
                <w:szCs w:val="20"/>
              </w:rPr>
              <w:t>Systematic monitoring of material inventory</w:t>
            </w:r>
          </w:p>
        </w:tc>
        <w:tc>
          <w:tcPr>
            <w:tcW w:w="144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r w:rsidRPr="00CF53D9">
              <w:rPr>
                <w:rFonts w:ascii="Arial" w:hAnsi="Arial" w:cs="Arial"/>
                <w:sz w:val="20"/>
                <w:szCs w:val="20"/>
              </w:rPr>
              <w:t>2</w:t>
            </w:r>
          </w:p>
        </w:tc>
        <w:tc>
          <w:tcPr>
            <w:tcW w:w="1800" w:type="dxa"/>
            <w:gridSpan w:val="3"/>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r w:rsidRPr="00CF53D9">
              <w:rPr>
                <w:rFonts w:ascii="Arial" w:hAnsi="Arial" w:cs="Arial"/>
                <w:sz w:val="20"/>
                <w:szCs w:val="20"/>
              </w:rPr>
              <w:t>4</w:t>
            </w:r>
          </w:p>
        </w:tc>
      </w:tr>
      <w:tr w:rsidR="00CF53D9" w:rsidRPr="00F76CB1" w:rsidTr="00346B93">
        <w:trPr>
          <w:trHeight w:val="530"/>
        </w:trPr>
        <w:tc>
          <w:tcPr>
            <w:tcW w:w="1360" w:type="dxa"/>
            <w:vMerge/>
            <w:tcBorders>
              <w:left w:val="single" w:sz="4" w:space="0" w:color="auto"/>
              <w:right w:val="single" w:sz="4" w:space="0" w:color="auto"/>
            </w:tcBorders>
            <w:vAlign w:val="center"/>
          </w:tcPr>
          <w:p w:rsidR="00CF53D9" w:rsidRPr="00F76CB1" w:rsidRDefault="00CF53D9" w:rsidP="00CF53D9">
            <w:pPr>
              <w:ind w:left="360"/>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vAlign w:val="center"/>
          </w:tcPr>
          <w:p w:rsidR="00CF53D9" w:rsidRPr="00F76CB1" w:rsidRDefault="00CF53D9" w:rsidP="00CF53D9">
            <w:pPr>
              <w:numPr>
                <w:ilvl w:val="0"/>
                <w:numId w:val="6"/>
              </w:numPr>
              <w:rPr>
                <w:rFonts w:ascii="Arial" w:hAnsi="Arial" w:cs="Arial"/>
                <w:bCs/>
                <w:sz w:val="20"/>
                <w:szCs w:val="20"/>
              </w:rPr>
            </w:pPr>
            <w:r w:rsidRPr="00CF53D9">
              <w:rPr>
                <w:rFonts w:ascii="Arial" w:hAnsi="Arial" w:cs="Arial"/>
                <w:bCs/>
                <w:sz w:val="20"/>
                <w:szCs w:val="20"/>
              </w:rPr>
              <w:t>Conducts periodic inspection of hotline tools, equipment and PPE's.</w:t>
            </w:r>
          </w:p>
        </w:tc>
        <w:tc>
          <w:tcPr>
            <w:tcW w:w="1530" w:type="dxa"/>
            <w:tcBorders>
              <w:top w:val="single" w:sz="4" w:space="0" w:color="auto"/>
              <w:left w:val="single" w:sz="4" w:space="0" w:color="auto"/>
              <w:bottom w:val="single" w:sz="4" w:space="0" w:color="auto"/>
              <w:right w:val="single" w:sz="4" w:space="0" w:color="auto"/>
            </w:tcBorders>
          </w:tcPr>
          <w:p w:rsidR="00CF53D9" w:rsidRPr="00F76CB1" w:rsidRDefault="00CF53D9" w:rsidP="00CF53D9">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numPr>
                <w:ilvl w:val="0"/>
                <w:numId w:val="22"/>
              </w:numPr>
              <w:ind w:left="360"/>
              <w:rPr>
                <w:rFonts w:ascii="Arial" w:hAnsi="Arial" w:cs="Arial"/>
                <w:sz w:val="20"/>
                <w:szCs w:val="20"/>
              </w:rPr>
            </w:pPr>
            <w:r w:rsidRPr="00CF53D9">
              <w:rPr>
                <w:rFonts w:ascii="Arial" w:hAnsi="Arial" w:cs="Arial"/>
                <w:sz w:val="20"/>
                <w:szCs w:val="20"/>
              </w:rPr>
              <w:t>Systematic monitoring &amp; testing of hotline tools, equipment and PPE’s.</w:t>
            </w:r>
          </w:p>
        </w:tc>
        <w:tc>
          <w:tcPr>
            <w:tcW w:w="144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r w:rsidRPr="00CF53D9">
              <w:rPr>
                <w:rFonts w:ascii="Arial" w:hAnsi="Arial" w:cs="Arial"/>
                <w:sz w:val="20"/>
                <w:szCs w:val="20"/>
              </w:rPr>
              <w:t>2</w:t>
            </w:r>
          </w:p>
        </w:tc>
        <w:tc>
          <w:tcPr>
            <w:tcW w:w="1800" w:type="dxa"/>
            <w:gridSpan w:val="3"/>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r w:rsidRPr="00CF53D9">
              <w:rPr>
                <w:rFonts w:ascii="Arial" w:hAnsi="Arial" w:cs="Arial"/>
                <w:sz w:val="20"/>
                <w:szCs w:val="20"/>
              </w:rPr>
              <w:t>4</w:t>
            </w:r>
          </w:p>
        </w:tc>
      </w:tr>
      <w:tr w:rsidR="00CF53D9" w:rsidRPr="00F76CB1" w:rsidTr="00346B93">
        <w:trPr>
          <w:trHeight w:val="530"/>
        </w:trPr>
        <w:tc>
          <w:tcPr>
            <w:tcW w:w="1360" w:type="dxa"/>
            <w:vMerge/>
            <w:tcBorders>
              <w:left w:val="single" w:sz="4" w:space="0" w:color="auto"/>
              <w:right w:val="single" w:sz="4" w:space="0" w:color="auto"/>
            </w:tcBorders>
            <w:vAlign w:val="center"/>
          </w:tcPr>
          <w:p w:rsidR="00CF53D9" w:rsidRPr="00F76CB1" w:rsidRDefault="00CF53D9" w:rsidP="00CF53D9">
            <w:pPr>
              <w:ind w:left="360"/>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vAlign w:val="center"/>
          </w:tcPr>
          <w:p w:rsidR="00CF53D9" w:rsidRPr="00F76CB1" w:rsidRDefault="00CF53D9" w:rsidP="00CF53D9">
            <w:pPr>
              <w:numPr>
                <w:ilvl w:val="0"/>
                <w:numId w:val="6"/>
              </w:numPr>
              <w:rPr>
                <w:rFonts w:ascii="Arial" w:hAnsi="Arial" w:cs="Arial"/>
                <w:bCs/>
                <w:sz w:val="20"/>
                <w:szCs w:val="20"/>
              </w:rPr>
            </w:pPr>
            <w:r w:rsidRPr="00CF53D9">
              <w:rPr>
                <w:rFonts w:ascii="Arial" w:hAnsi="Arial" w:cs="Arial"/>
                <w:bCs/>
                <w:sz w:val="20"/>
                <w:szCs w:val="20"/>
              </w:rPr>
              <w:t>Performs other related functions that may be assigned from time to time</w:t>
            </w:r>
            <w:r>
              <w:rPr>
                <w:rFonts w:ascii="Arial" w:hAnsi="Arial" w:cs="Arial"/>
                <w:bCs/>
                <w:sz w:val="20"/>
                <w:szCs w:val="20"/>
              </w:rPr>
              <w:t>.</w:t>
            </w:r>
          </w:p>
        </w:tc>
        <w:tc>
          <w:tcPr>
            <w:tcW w:w="1530" w:type="dxa"/>
            <w:tcBorders>
              <w:top w:val="single" w:sz="4" w:space="0" w:color="auto"/>
              <w:left w:val="single" w:sz="4" w:space="0" w:color="auto"/>
              <w:bottom w:val="single" w:sz="4" w:space="0" w:color="auto"/>
              <w:right w:val="single" w:sz="4" w:space="0" w:color="auto"/>
            </w:tcBorders>
          </w:tcPr>
          <w:p w:rsidR="00CF53D9" w:rsidRPr="00F76CB1" w:rsidRDefault="00CF53D9" w:rsidP="00CF53D9">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numPr>
                <w:ilvl w:val="0"/>
                <w:numId w:val="22"/>
              </w:numPr>
              <w:ind w:left="360"/>
              <w:rPr>
                <w:rFonts w:ascii="Arial" w:hAnsi="Arial" w:cs="Arial"/>
                <w:sz w:val="20"/>
                <w:szCs w:val="20"/>
              </w:rPr>
            </w:pPr>
            <w:r w:rsidRPr="00CF53D9">
              <w:rPr>
                <w:rFonts w:ascii="Arial" w:hAnsi="Arial" w:cs="Arial"/>
                <w:sz w:val="20"/>
                <w:szCs w:val="20"/>
              </w:rPr>
              <w:t>Willingness to perform other assigned tasks</w:t>
            </w:r>
          </w:p>
        </w:tc>
        <w:tc>
          <w:tcPr>
            <w:tcW w:w="144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r w:rsidRPr="00CF53D9">
              <w:rPr>
                <w:rFonts w:ascii="Arial" w:hAnsi="Arial" w:cs="Arial"/>
                <w:sz w:val="20"/>
                <w:szCs w:val="20"/>
              </w:rPr>
              <w:t>2</w:t>
            </w:r>
          </w:p>
        </w:tc>
        <w:tc>
          <w:tcPr>
            <w:tcW w:w="1800" w:type="dxa"/>
            <w:gridSpan w:val="3"/>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r w:rsidRPr="00CF53D9">
              <w:rPr>
                <w:rFonts w:ascii="Arial" w:hAnsi="Arial" w:cs="Arial"/>
                <w:sz w:val="20"/>
                <w:szCs w:val="20"/>
              </w:rPr>
              <w:t>4</w:t>
            </w:r>
          </w:p>
        </w:tc>
      </w:tr>
      <w:tr w:rsidR="00CF53D9" w:rsidRPr="00F76CB1" w:rsidTr="00346B93">
        <w:trPr>
          <w:trHeight w:val="620"/>
        </w:trPr>
        <w:tc>
          <w:tcPr>
            <w:tcW w:w="1360" w:type="dxa"/>
            <w:vMerge/>
            <w:tcBorders>
              <w:left w:val="single" w:sz="4" w:space="0" w:color="auto"/>
              <w:bottom w:val="single" w:sz="4" w:space="0" w:color="auto"/>
              <w:right w:val="single" w:sz="4" w:space="0" w:color="auto"/>
            </w:tcBorders>
            <w:vAlign w:val="center"/>
          </w:tcPr>
          <w:p w:rsidR="00CF53D9" w:rsidRPr="00F76CB1" w:rsidRDefault="00CF53D9" w:rsidP="00CF53D9">
            <w:pPr>
              <w:ind w:left="360"/>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vAlign w:val="center"/>
          </w:tcPr>
          <w:p w:rsidR="00CF53D9" w:rsidRPr="00F76CB1" w:rsidRDefault="00CF53D9" w:rsidP="00CF53D9">
            <w:pPr>
              <w:numPr>
                <w:ilvl w:val="0"/>
                <w:numId w:val="6"/>
              </w:numPr>
              <w:rPr>
                <w:rFonts w:ascii="Arial" w:hAnsi="Arial" w:cs="Arial"/>
                <w:bCs/>
                <w:sz w:val="20"/>
                <w:szCs w:val="20"/>
              </w:rPr>
            </w:pPr>
            <w:r w:rsidRPr="00CF53D9">
              <w:rPr>
                <w:rFonts w:ascii="Arial" w:hAnsi="Arial" w:cs="Arial"/>
                <w:bCs/>
                <w:sz w:val="20"/>
                <w:szCs w:val="20"/>
              </w:rPr>
              <w:t>Ensures an updated record of the status of all equipment and facilities for immediate appraisal and feedback.</w:t>
            </w:r>
          </w:p>
        </w:tc>
        <w:tc>
          <w:tcPr>
            <w:tcW w:w="1530" w:type="dxa"/>
            <w:tcBorders>
              <w:top w:val="single" w:sz="4" w:space="0" w:color="auto"/>
              <w:left w:val="single" w:sz="4" w:space="0" w:color="auto"/>
              <w:bottom w:val="single" w:sz="4" w:space="0" w:color="auto"/>
              <w:right w:val="single" w:sz="4" w:space="0" w:color="auto"/>
            </w:tcBorders>
          </w:tcPr>
          <w:p w:rsidR="00CF53D9" w:rsidRPr="00F76CB1" w:rsidRDefault="00CF53D9" w:rsidP="00CF53D9">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numPr>
                <w:ilvl w:val="0"/>
                <w:numId w:val="22"/>
              </w:numPr>
              <w:ind w:left="360"/>
              <w:rPr>
                <w:rFonts w:ascii="Arial" w:hAnsi="Arial" w:cs="Arial"/>
                <w:sz w:val="20"/>
                <w:szCs w:val="20"/>
              </w:rPr>
            </w:pPr>
            <w:r w:rsidRPr="00CF53D9">
              <w:rPr>
                <w:rFonts w:ascii="Arial" w:hAnsi="Arial" w:cs="Arial"/>
                <w:sz w:val="20"/>
                <w:szCs w:val="20"/>
              </w:rPr>
              <w:t>Systematic monitoring of material inventory</w:t>
            </w:r>
          </w:p>
        </w:tc>
        <w:tc>
          <w:tcPr>
            <w:tcW w:w="144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r w:rsidRPr="00CF53D9">
              <w:rPr>
                <w:rFonts w:ascii="Arial" w:hAnsi="Arial" w:cs="Arial"/>
                <w:sz w:val="20"/>
                <w:szCs w:val="20"/>
              </w:rPr>
              <w:t>2</w:t>
            </w:r>
          </w:p>
        </w:tc>
        <w:tc>
          <w:tcPr>
            <w:tcW w:w="1800" w:type="dxa"/>
            <w:gridSpan w:val="3"/>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eastAsia="Arial Unicode MS" w:hAnsi="Arial" w:cs="Arial"/>
                <w:sz w:val="20"/>
                <w:szCs w:val="20"/>
              </w:rPr>
            </w:pPr>
            <w:r w:rsidRPr="00CF53D9">
              <w:rPr>
                <w:rFonts w:ascii="Arial" w:eastAsia="Arial Unicode MS"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CF53D9" w:rsidRPr="00CF53D9" w:rsidRDefault="00CF53D9" w:rsidP="00CF53D9">
            <w:pPr>
              <w:jc w:val="center"/>
              <w:rPr>
                <w:rFonts w:ascii="Arial" w:hAnsi="Arial" w:cs="Arial"/>
                <w:sz w:val="20"/>
                <w:szCs w:val="20"/>
              </w:rPr>
            </w:pPr>
            <w:r w:rsidRPr="00CF53D9">
              <w:rPr>
                <w:rFonts w:ascii="Arial" w:hAnsi="Arial" w:cs="Arial"/>
                <w:sz w:val="20"/>
                <w:szCs w:val="20"/>
              </w:rPr>
              <w:t>4</w:t>
            </w:r>
          </w:p>
        </w:tc>
      </w:tr>
      <w:tr w:rsidR="00154870" w:rsidRPr="00F76CB1" w:rsidTr="00065A9F">
        <w:trPr>
          <w:trHeight w:val="557"/>
        </w:trPr>
        <w:tc>
          <w:tcPr>
            <w:tcW w:w="7120" w:type="dxa"/>
            <w:gridSpan w:val="3"/>
            <w:tcBorders>
              <w:top w:val="single" w:sz="4" w:space="0" w:color="auto"/>
              <w:left w:val="single" w:sz="4" w:space="0" w:color="000000"/>
              <w:bottom w:val="single" w:sz="4" w:space="0" w:color="000000"/>
              <w:right w:val="single" w:sz="4" w:space="0" w:color="000000"/>
            </w:tcBorders>
            <w:vAlign w:val="center"/>
          </w:tcPr>
          <w:p w:rsidR="00065A9F" w:rsidRDefault="00065A9F" w:rsidP="00065A9F">
            <w:pPr>
              <w:tabs>
                <w:tab w:val="left" w:pos="180"/>
              </w:tabs>
              <w:rPr>
                <w:rFonts w:ascii="Arial" w:hAnsi="Arial" w:cs="Arial"/>
                <w:b/>
                <w:sz w:val="20"/>
                <w:szCs w:val="20"/>
              </w:rPr>
            </w:pPr>
            <w:r>
              <w:rPr>
                <w:rFonts w:ascii="Arial" w:hAnsi="Arial" w:cs="Arial"/>
                <w:b/>
                <w:sz w:val="20"/>
                <w:szCs w:val="20"/>
              </w:rPr>
              <w:t>People Management</w:t>
            </w:r>
          </w:p>
          <w:p w:rsidR="00154870" w:rsidRPr="00F76CB1" w:rsidRDefault="00065A9F" w:rsidP="00065A9F">
            <w:pPr>
              <w:tabs>
                <w:tab w:val="left" w:pos="350"/>
              </w:tabs>
              <w:rPr>
                <w:rFonts w:ascii="Arial" w:hAnsi="Arial" w:cs="Arial"/>
                <w:sz w:val="20"/>
                <w:szCs w:val="20"/>
              </w:rPr>
            </w:pPr>
            <w:r>
              <w:rPr>
                <w:rFonts w:ascii="Arial" w:hAnsi="Arial" w:cs="Arial"/>
                <w:b/>
                <w:sz w:val="20"/>
                <w:szCs w:val="20"/>
              </w:rPr>
              <w:t>Competency Level: CMO I (2), CMO II (3), CMO III (4)</w:t>
            </w:r>
          </w:p>
        </w:tc>
        <w:tc>
          <w:tcPr>
            <w:tcW w:w="1530" w:type="dxa"/>
            <w:tcBorders>
              <w:top w:val="single" w:sz="4" w:space="0" w:color="auto"/>
              <w:left w:val="single" w:sz="4" w:space="0" w:color="000000"/>
              <w:bottom w:val="single" w:sz="4" w:space="0" w:color="000000"/>
              <w:right w:val="single" w:sz="4" w:space="0" w:color="000000"/>
            </w:tcBorders>
            <w:vAlign w:val="center"/>
          </w:tcPr>
          <w:p w:rsidR="00154870" w:rsidRPr="00F76CB1" w:rsidRDefault="007F4BD5" w:rsidP="00C132BD">
            <w:pPr>
              <w:jc w:val="center"/>
              <w:rPr>
                <w:rFonts w:ascii="Arial" w:hAnsi="Arial" w:cs="Arial"/>
                <w:sz w:val="20"/>
                <w:szCs w:val="20"/>
              </w:rPr>
            </w:pPr>
            <w:r>
              <w:rPr>
                <w:rFonts w:ascii="Arial" w:hAnsi="Arial" w:cs="Arial"/>
                <w:b/>
                <w:sz w:val="20"/>
                <w:szCs w:val="20"/>
              </w:rPr>
              <w:t>5</w:t>
            </w:r>
            <w:r w:rsidR="00154870" w:rsidRPr="00F76CB1">
              <w:rPr>
                <w:rFonts w:ascii="Arial" w:hAnsi="Arial" w:cs="Arial"/>
                <w:b/>
                <w:sz w:val="20"/>
                <w:szCs w:val="20"/>
              </w:rPr>
              <w:t>%</w:t>
            </w:r>
          </w:p>
        </w:tc>
        <w:tc>
          <w:tcPr>
            <w:tcW w:w="9000" w:type="dxa"/>
            <w:gridSpan w:val="6"/>
            <w:tcBorders>
              <w:top w:val="single" w:sz="4" w:space="0" w:color="auto"/>
              <w:left w:val="single" w:sz="4" w:space="0" w:color="000000"/>
              <w:bottom w:val="single" w:sz="4" w:space="0" w:color="000000"/>
              <w:right w:val="single" w:sz="4" w:space="0" w:color="000000"/>
            </w:tcBorders>
            <w:vAlign w:val="center"/>
          </w:tcPr>
          <w:p w:rsidR="00154870" w:rsidRPr="00F76CB1" w:rsidRDefault="00154870" w:rsidP="00996C75">
            <w:pPr>
              <w:jc w:val="center"/>
              <w:rPr>
                <w:rFonts w:ascii="Arial" w:hAnsi="Arial" w:cs="Arial"/>
                <w:sz w:val="20"/>
                <w:szCs w:val="20"/>
              </w:rPr>
            </w:pPr>
          </w:p>
        </w:tc>
      </w:tr>
      <w:tr w:rsidR="00CF3274" w:rsidRPr="00F76CB1">
        <w:tc>
          <w:tcPr>
            <w:tcW w:w="1360" w:type="dxa"/>
            <w:vMerge w:val="restart"/>
            <w:tcBorders>
              <w:top w:val="single" w:sz="4" w:space="0" w:color="auto"/>
              <w:left w:val="single" w:sz="4" w:space="0" w:color="auto"/>
              <w:right w:val="single" w:sz="4" w:space="0" w:color="auto"/>
            </w:tcBorders>
            <w:vAlign w:val="center"/>
          </w:tcPr>
          <w:p w:rsidR="00CF3274" w:rsidRPr="00F76CB1" w:rsidRDefault="00CF3274" w:rsidP="007833E0">
            <w:pPr>
              <w:pStyle w:val="ListParagraph"/>
              <w:ind w:left="0"/>
              <w:jc w:val="center"/>
              <w:rPr>
                <w:rFonts w:ascii="Arial" w:hAnsi="Arial" w:cs="Arial"/>
                <w:sz w:val="20"/>
                <w:szCs w:val="20"/>
              </w:rPr>
            </w:pPr>
            <w:r>
              <w:rPr>
                <w:rFonts w:ascii="Arial" w:hAnsi="Arial" w:cs="Arial"/>
                <w:sz w:val="20"/>
                <w:szCs w:val="20"/>
              </w:rPr>
              <w:t>CMO I, II,III</w:t>
            </w:r>
          </w:p>
        </w:tc>
        <w:tc>
          <w:tcPr>
            <w:tcW w:w="5760" w:type="dxa"/>
            <w:gridSpan w:val="2"/>
            <w:tcBorders>
              <w:top w:val="single" w:sz="4" w:space="0" w:color="000000"/>
              <w:left w:val="single" w:sz="4" w:space="0" w:color="auto"/>
              <w:bottom w:val="single" w:sz="4" w:space="0" w:color="000000"/>
              <w:right w:val="single" w:sz="4" w:space="0" w:color="000000"/>
            </w:tcBorders>
            <w:vAlign w:val="center"/>
          </w:tcPr>
          <w:p w:rsidR="00CF3274" w:rsidRPr="00065A9F" w:rsidRDefault="00CF3274" w:rsidP="007833E0">
            <w:pPr>
              <w:pStyle w:val="ListParagraph"/>
              <w:numPr>
                <w:ilvl w:val="0"/>
                <w:numId w:val="12"/>
              </w:numPr>
              <w:ind w:left="360"/>
              <w:rPr>
                <w:rFonts w:ascii="Arial" w:hAnsi="Arial" w:cs="Arial"/>
                <w:sz w:val="20"/>
                <w:szCs w:val="20"/>
              </w:rPr>
            </w:pPr>
            <w:r w:rsidRPr="00065A9F">
              <w:rPr>
                <w:rFonts w:ascii="Arial" w:hAnsi="Arial" w:cs="Arial"/>
                <w:sz w:val="20"/>
                <w:szCs w:val="20"/>
              </w:rPr>
              <w:t>Conducts performance review.</w:t>
            </w:r>
          </w:p>
        </w:tc>
        <w:tc>
          <w:tcPr>
            <w:tcW w:w="1530" w:type="dxa"/>
            <w:tcBorders>
              <w:top w:val="single" w:sz="4" w:space="0" w:color="000000"/>
              <w:left w:val="single" w:sz="4" w:space="0" w:color="000000"/>
              <w:bottom w:val="single" w:sz="4" w:space="0" w:color="000000"/>
              <w:right w:val="single" w:sz="4" w:space="0" w:color="000000"/>
            </w:tcBorders>
          </w:tcPr>
          <w:p w:rsidR="00CF3274" w:rsidRPr="00F76CB1" w:rsidRDefault="00CF3274" w:rsidP="007833E0">
            <w:pPr>
              <w:snapToGrid w:val="0"/>
              <w:jc w:val="center"/>
              <w:rPr>
                <w:rFonts w:ascii="Arial" w:hAnsi="Arial" w:cs="Arial"/>
                <w:b/>
                <w:bCs/>
                <w:sz w:val="20"/>
                <w:szCs w:val="20"/>
              </w:rPr>
            </w:pPr>
          </w:p>
        </w:tc>
        <w:tc>
          <w:tcPr>
            <w:tcW w:w="4590" w:type="dxa"/>
            <w:tcBorders>
              <w:top w:val="single" w:sz="4" w:space="0" w:color="000000"/>
              <w:left w:val="single" w:sz="4" w:space="0" w:color="000000"/>
              <w:bottom w:val="single" w:sz="4" w:space="0" w:color="auto"/>
              <w:right w:val="single" w:sz="4" w:space="0" w:color="000000"/>
            </w:tcBorders>
            <w:vAlign w:val="center"/>
          </w:tcPr>
          <w:p w:rsidR="00CF3274" w:rsidRPr="007833E0" w:rsidRDefault="00CF3274" w:rsidP="007833E0">
            <w:pPr>
              <w:numPr>
                <w:ilvl w:val="0"/>
                <w:numId w:val="22"/>
              </w:numPr>
              <w:ind w:left="360"/>
              <w:rPr>
                <w:rFonts w:ascii="Arial" w:hAnsi="Arial" w:cs="Arial"/>
                <w:sz w:val="20"/>
                <w:szCs w:val="20"/>
              </w:rPr>
            </w:pPr>
            <w:r w:rsidRPr="007833E0">
              <w:rPr>
                <w:rFonts w:ascii="Arial" w:hAnsi="Arial" w:cs="Arial"/>
                <w:sz w:val="20"/>
                <w:szCs w:val="20"/>
              </w:rPr>
              <w:t>Knowledgeable on BENECO policies &amp; procedures and personnel duties &amp; responsibilities.</w:t>
            </w:r>
          </w:p>
        </w:tc>
        <w:tc>
          <w:tcPr>
            <w:tcW w:w="1440" w:type="dxa"/>
            <w:tcBorders>
              <w:top w:val="single" w:sz="4" w:space="0" w:color="000000"/>
              <w:left w:val="single" w:sz="4" w:space="0" w:color="000000"/>
              <w:bottom w:val="single" w:sz="4" w:space="0" w:color="000000"/>
              <w:right w:val="single" w:sz="4" w:space="0" w:color="000000"/>
            </w:tcBorders>
            <w:vAlign w:val="center"/>
          </w:tcPr>
          <w:p w:rsidR="00CF3274" w:rsidRPr="00065A9F" w:rsidRDefault="00CF3274" w:rsidP="007833E0">
            <w:pPr>
              <w:jc w:val="center"/>
              <w:rPr>
                <w:rFonts w:ascii="Arial" w:hAnsi="Arial" w:cs="Arial"/>
                <w:sz w:val="20"/>
                <w:szCs w:val="20"/>
              </w:rPr>
            </w:pPr>
            <w:r w:rsidRPr="00065A9F">
              <w:rPr>
                <w:rFonts w:ascii="Arial" w:hAnsi="Arial" w:cs="Arial"/>
                <w:sz w:val="20"/>
                <w:szCs w:val="20"/>
              </w:rPr>
              <w:t>2</w:t>
            </w:r>
          </w:p>
        </w:tc>
        <w:tc>
          <w:tcPr>
            <w:tcW w:w="1800" w:type="dxa"/>
            <w:gridSpan w:val="3"/>
            <w:tcBorders>
              <w:top w:val="single" w:sz="4" w:space="0" w:color="000000"/>
              <w:left w:val="single" w:sz="4" w:space="0" w:color="000000"/>
              <w:bottom w:val="single" w:sz="4" w:space="0" w:color="000000"/>
              <w:right w:val="single" w:sz="4" w:space="0" w:color="000000"/>
            </w:tcBorders>
            <w:vAlign w:val="center"/>
          </w:tcPr>
          <w:p w:rsidR="00CF3274" w:rsidRPr="00065A9F" w:rsidRDefault="00CF3274" w:rsidP="007833E0">
            <w:pPr>
              <w:jc w:val="center"/>
              <w:rPr>
                <w:rFonts w:ascii="Arial" w:hAnsi="Arial" w:cs="Arial"/>
                <w:sz w:val="20"/>
                <w:szCs w:val="20"/>
              </w:rPr>
            </w:pPr>
            <w:r w:rsidRPr="00065A9F">
              <w:rPr>
                <w:rFonts w:ascii="Arial" w:eastAsia="Arial Unicode MS" w:hAnsi="Arial" w:cs="Arial"/>
                <w:sz w:val="20"/>
                <w:szCs w:val="20"/>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CF3274" w:rsidRPr="00065A9F" w:rsidRDefault="00CF3274" w:rsidP="007833E0">
            <w:pPr>
              <w:jc w:val="center"/>
              <w:rPr>
                <w:rFonts w:ascii="Arial" w:hAnsi="Arial" w:cs="Arial"/>
                <w:sz w:val="20"/>
                <w:szCs w:val="20"/>
              </w:rPr>
            </w:pPr>
            <w:r w:rsidRPr="00065A9F">
              <w:rPr>
                <w:rFonts w:ascii="Arial" w:hAnsi="Arial" w:cs="Arial"/>
                <w:sz w:val="20"/>
                <w:szCs w:val="20"/>
              </w:rPr>
              <w:t>4</w:t>
            </w:r>
          </w:p>
        </w:tc>
      </w:tr>
      <w:tr w:rsidR="00CF3274" w:rsidRPr="00F76CB1" w:rsidTr="00CF3274">
        <w:trPr>
          <w:trHeight w:val="710"/>
        </w:trPr>
        <w:tc>
          <w:tcPr>
            <w:tcW w:w="1360" w:type="dxa"/>
            <w:vMerge/>
            <w:tcBorders>
              <w:left w:val="single" w:sz="4" w:space="0" w:color="auto"/>
              <w:bottom w:val="single" w:sz="4" w:space="0" w:color="auto"/>
              <w:right w:val="single" w:sz="4" w:space="0" w:color="auto"/>
            </w:tcBorders>
            <w:vAlign w:val="center"/>
          </w:tcPr>
          <w:p w:rsidR="00CF3274" w:rsidRPr="00F76CB1" w:rsidRDefault="00CF3274" w:rsidP="007833E0">
            <w:pPr>
              <w:pStyle w:val="ListParagraph"/>
              <w:ind w:left="0"/>
              <w:jc w:val="both"/>
              <w:rPr>
                <w:rFonts w:ascii="Arial" w:hAnsi="Arial" w:cs="Arial"/>
                <w:bCs/>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CF3274" w:rsidRPr="00065A9F" w:rsidRDefault="00CF3274" w:rsidP="007833E0">
            <w:pPr>
              <w:pStyle w:val="ListParagraph"/>
              <w:numPr>
                <w:ilvl w:val="0"/>
                <w:numId w:val="12"/>
              </w:numPr>
              <w:suppressAutoHyphens w:val="0"/>
              <w:ind w:left="360"/>
              <w:jc w:val="both"/>
              <w:rPr>
                <w:rFonts w:ascii="Arial" w:hAnsi="Arial" w:cs="Arial"/>
                <w:bCs/>
                <w:sz w:val="20"/>
                <w:szCs w:val="20"/>
              </w:rPr>
            </w:pPr>
            <w:r w:rsidRPr="00065A9F">
              <w:rPr>
                <w:rFonts w:ascii="Arial" w:hAnsi="Arial" w:cs="Arial"/>
                <w:sz w:val="20"/>
                <w:szCs w:val="20"/>
              </w:rPr>
              <w:t>Supports and develops staff through proper coaching, motivation and management of career.</w:t>
            </w:r>
          </w:p>
        </w:tc>
        <w:tc>
          <w:tcPr>
            <w:tcW w:w="1530" w:type="dxa"/>
            <w:tcBorders>
              <w:top w:val="single" w:sz="4" w:space="0" w:color="000000"/>
              <w:left w:val="single" w:sz="4" w:space="0" w:color="000000"/>
              <w:bottom w:val="single" w:sz="4" w:space="0" w:color="000000"/>
              <w:right w:val="single" w:sz="4" w:space="0" w:color="auto"/>
            </w:tcBorders>
          </w:tcPr>
          <w:p w:rsidR="00CF3274" w:rsidRPr="00F76CB1" w:rsidRDefault="00CF3274" w:rsidP="007833E0">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tcPr>
          <w:p w:rsidR="00CF3274" w:rsidRPr="007833E0" w:rsidRDefault="00CF3274" w:rsidP="007833E0">
            <w:pPr>
              <w:numPr>
                <w:ilvl w:val="0"/>
                <w:numId w:val="22"/>
              </w:numPr>
              <w:ind w:left="360"/>
              <w:rPr>
                <w:rFonts w:ascii="Arial" w:hAnsi="Arial" w:cs="Arial"/>
                <w:sz w:val="20"/>
                <w:szCs w:val="20"/>
              </w:rPr>
            </w:pPr>
            <w:r w:rsidRPr="007833E0">
              <w:rPr>
                <w:rFonts w:ascii="Arial" w:hAnsi="Arial" w:cs="Arial"/>
                <w:sz w:val="20"/>
                <w:szCs w:val="20"/>
              </w:rPr>
              <w:t>Knowledgeable on BENECO policies &amp; procedures and personnel duties &amp; responsibilities.</w:t>
            </w:r>
          </w:p>
        </w:tc>
        <w:tc>
          <w:tcPr>
            <w:tcW w:w="1440" w:type="dxa"/>
            <w:tcBorders>
              <w:top w:val="single" w:sz="4" w:space="0" w:color="000000"/>
              <w:left w:val="single" w:sz="4" w:space="0" w:color="auto"/>
              <w:bottom w:val="single" w:sz="4" w:space="0" w:color="000000"/>
              <w:right w:val="single" w:sz="4" w:space="0" w:color="000000"/>
            </w:tcBorders>
            <w:vAlign w:val="center"/>
          </w:tcPr>
          <w:p w:rsidR="00CF3274" w:rsidRPr="00065A9F" w:rsidRDefault="00CF3274" w:rsidP="007833E0">
            <w:pPr>
              <w:jc w:val="center"/>
              <w:rPr>
                <w:rFonts w:ascii="Arial" w:hAnsi="Arial" w:cs="Arial"/>
                <w:sz w:val="20"/>
                <w:szCs w:val="20"/>
              </w:rPr>
            </w:pPr>
            <w:r w:rsidRPr="00065A9F">
              <w:rPr>
                <w:rFonts w:ascii="Arial" w:hAnsi="Arial" w:cs="Arial"/>
                <w:sz w:val="20"/>
                <w:szCs w:val="20"/>
              </w:rPr>
              <w:t>2</w:t>
            </w:r>
          </w:p>
        </w:tc>
        <w:tc>
          <w:tcPr>
            <w:tcW w:w="1800" w:type="dxa"/>
            <w:gridSpan w:val="3"/>
            <w:tcBorders>
              <w:top w:val="single" w:sz="4" w:space="0" w:color="000000"/>
              <w:left w:val="single" w:sz="4" w:space="0" w:color="000000"/>
              <w:bottom w:val="single" w:sz="4" w:space="0" w:color="000000"/>
              <w:right w:val="single" w:sz="4" w:space="0" w:color="000000"/>
            </w:tcBorders>
            <w:vAlign w:val="center"/>
          </w:tcPr>
          <w:p w:rsidR="00CF3274" w:rsidRPr="00065A9F" w:rsidRDefault="00CF3274" w:rsidP="007833E0">
            <w:pPr>
              <w:jc w:val="center"/>
              <w:rPr>
                <w:rFonts w:ascii="Arial" w:hAnsi="Arial" w:cs="Arial"/>
                <w:sz w:val="20"/>
                <w:szCs w:val="20"/>
              </w:rPr>
            </w:pPr>
            <w:r w:rsidRPr="00065A9F">
              <w:rPr>
                <w:rFonts w:ascii="Arial" w:eastAsia="Arial Unicode MS" w:hAnsi="Arial" w:cs="Arial"/>
                <w:sz w:val="20"/>
                <w:szCs w:val="20"/>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CF3274" w:rsidRPr="00065A9F" w:rsidRDefault="00CF3274" w:rsidP="007833E0">
            <w:pPr>
              <w:jc w:val="center"/>
              <w:rPr>
                <w:rFonts w:ascii="Arial" w:hAnsi="Arial" w:cs="Arial"/>
                <w:sz w:val="20"/>
                <w:szCs w:val="20"/>
              </w:rPr>
            </w:pPr>
            <w:r w:rsidRPr="00065A9F">
              <w:rPr>
                <w:rFonts w:ascii="Arial" w:hAnsi="Arial" w:cs="Arial"/>
                <w:sz w:val="20"/>
                <w:szCs w:val="20"/>
              </w:rPr>
              <w:t>4</w:t>
            </w:r>
          </w:p>
        </w:tc>
      </w:tr>
      <w:tr w:rsidR="00CF3274" w:rsidRPr="00F76CB1" w:rsidTr="00CF3274">
        <w:trPr>
          <w:trHeight w:val="260"/>
        </w:trPr>
        <w:tc>
          <w:tcPr>
            <w:tcW w:w="1360" w:type="dxa"/>
            <w:vMerge w:val="restart"/>
            <w:tcBorders>
              <w:top w:val="single" w:sz="4" w:space="0" w:color="auto"/>
              <w:left w:val="single" w:sz="4" w:space="0" w:color="auto"/>
              <w:bottom w:val="single" w:sz="4" w:space="0" w:color="auto"/>
              <w:right w:val="single" w:sz="4" w:space="0" w:color="auto"/>
            </w:tcBorders>
            <w:vAlign w:val="center"/>
          </w:tcPr>
          <w:p w:rsidR="00CF3274" w:rsidRPr="00F76CB1" w:rsidRDefault="00CF3274" w:rsidP="007833E0">
            <w:pPr>
              <w:pStyle w:val="ListParagraph"/>
              <w:suppressAutoHyphens w:val="0"/>
              <w:ind w:left="0"/>
              <w:jc w:val="both"/>
              <w:rPr>
                <w:rFonts w:ascii="Arial" w:hAnsi="Arial" w:cs="Arial"/>
                <w:sz w:val="20"/>
                <w:szCs w:val="20"/>
              </w:rPr>
            </w:pPr>
            <w:r>
              <w:rPr>
                <w:rFonts w:ascii="Arial" w:hAnsi="Arial" w:cs="Arial"/>
                <w:sz w:val="20"/>
                <w:szCs w:val="20"/>
              </w:rPr>
              <w:lastRenderedPageBreak/>
              <w:t>CMO I, II,III</w:t>
            </w:r>
          </w:p>
        </w:tc>
        <w:tc>
          <w:tcPr>
            <w:tcW w:w="5760" w:type="dxa"/>
            <w:gridSpan w:val="2"/>
            <w:tcBorders>
              <w:top w:val="single" w:sz="4" w:space="0" w:color="000000"/>
              <w:left w:val="single" w:sz="4" w:space="0" w:color="auto"/>
              <w:bottom w:val="single" w:sz="4" w:space="0" w:color="000000"/>
              <w:right w:val="single" w:sz="4" w:space="0" w:color="000000"/>
            </w:tcBorders>
          </w:tcPr>
          <w:p w:rsidR="00CF3274" w:rsidRPr="00065A9F" w:rsidRDefault="00CF3274" w:rsidP="007833E0">
            <w:pPr>
              <w:pStyle w:val="ListParagraph"/>
              <w:numPr>
                <w:ilvl w:val="0"/>
                <w:numId w:val="12"/>
              </w:numPr>
              <w:suppressAutoHyphens w:val="0"/>
              <w:ind w:left="360"/>
              <w:jc w:val="both"/>
              <w:rPr>
                <w:rFonts w:ascii="Arial" w:hAnsi="Arial" w:cs="Arial"/>
                <w:sz w:val="20"/>
                <w:szCs w:val="20"/>
              </w:rPr>
            </w:pPr>
            <w:r w:rsidRPr="00065A9F">
              <w:rPr>
                <w:rFonts w:ascii="Arial" w:hAnsi="Arial" w:cs="Arial"/>
                <w:sz w:val="20"/>
                <w:szCs w:val="20"/>
              </w:rPr>
              <w:t>Conducts tailgate meetings.</w:t>
            </w:r>
          </w:p>
        </w:tc>
        <w:tc>
          <w:tcPr>
            <w:tcW w:w="1530" w:type="dxa"/>
            <w:tcBorders>
              <w:top w:val="single" w:sz="4" w:space="0" w:color="000000"/>
              <w:left w:val="single" w:sz="4" w:space="0" w:color="000000"/>
              <w:bottom w:val="single" w:sz="4" w:space="0" w:color="000000"/>
              <w:right w:val="single" w:sz="4" w:space="0" w:color="auto"/>
            </w:tcBorders>
          </w:tcPr>
          <w:p w:rsidR="00CF3274" w:rsidRPr="00F76CB1" w:rsidRDefault="00CF3274" w:rsidP="007833E0">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tcPr>
          <w:p w:rsidR="00CF3274" w:rsidRPr="007833E0" w:rsidRDefault="00CF3274" w:rsidP="007833E0">
            <w:pPr>
              <w:numPr>
                <w:ilvl w:val="0"/>
                <w:numId w:val="22"/>
              </w:numPr>
              <w:ind w:left="360"/>
              <w:rPr>
                <w:rFonts w:ascii="Arial" w:hAnsi="Arial" w:cs="Arial"/>
                <w:sz w:val="20"/>
                <w:szCs w:val="20"/>
              </w:rPr>
            </w:pPr>
            <w:r w:rsidRPr="007833E0">
              <w:rPr>
                <w:rFonts w:ascii="Arial" w:hAnsi="Arial" w:cs="Arial"/>
                <w:sz w:val="20"/>
                <w:szCs w:val="20"/>
              </w:rPr>
              <w:t>Communication skills.</w:t>
            </w:r>
          </w:p>
        </w:tc>
        <w:tc>
          <w:tcPr>
            <w:tcW w:w="1440" w:type="dxa"/>
            <w:tcBorders>
              <w:top w:val="single" w:sz="4" w:space="0" w:color="000000"/>
              <w:left w:val="single" w:sz="4" w:space="0" w:color="auto"/>
              <w:bottom w:val="single" w:sz="4" w:space="0" w:color="000000"/>
              <w:right w:val="single" w:sz="4" w:space="0" w:color="000000"/>
            </w:tcBorders>
            <w:vAlign w:val="center"/>
          </w:tcPr>
          <w:p w:rsidR="00CF3274" w:rsidRPr="00065A9F" w:rsidRDefault="00CF3274" w:rsidP="007833E0">
            <w:pPr>
              <w:jc w:val="center"/>
              <w:rPr>
                <w:rFonts w:ascii="Arial" w:hAnsi="Arial" w:cs="Arial"/>
                <w:sz w:val="20"/>
                <w:szCs w:val="20"/>
              </w:rPr>
            </w:pPr>
            <w:r w:rsidRPr="00065A9F">
              <w:rPr>
                <w:rFonts w:ascii="Arial" w:hAnsi="Arial" w:cs="Arial"/>
                <w:sz w:val="20"/>
                <w:szCs w:val="20"/>
              </w:rPr>
              <w:t>2</w:t>
            </w:r>
          </w:p>
        </w:tc>
        <w:tc>
          <w:tcPr>
            <w:tcW w:w="1800" w:type="dxa"/>
            <w:gridSpan w:val="3"/>
            <w:tcBorders>
              <w:top w:val="single" w:sz="4" w:space="0" w:color="000000"/>
              <w:left w:val="single" w:sz="4" w:space="0" w:color="000000"/>
              <w:bottom w:val="single" w:sz="4" w:space="0" w:color="000000"/>
              <w:right w:val="single" w:sz="4" w:space="0" w:color="000000"/>
            </w:tcBorders>
            <w:vAlign w:val="center"/>
          </w:tcPr>
          <w:p w:rsidR="00CF3274" w:rsidRPr="00065A9F" w:rsidRDefault="00CF3274" w:rsidP="007833E0">
            <w:pPr>
              <w:jc w:val="center"/>
              <w:rPr>
                <w:rFonts w:ascii="Arial" w:hAnsi="Arial" w:cs="Arial"/>
                <w:sz w:val="20"/>
                <w:szCs w:val="20"/>
              </w:rPr>
            </w:pPr>
            <w:r w:rsidRPr="00065A9F">
              <w:rPr>
                <w:rFonts w:ascii="Arial" w:eastAsia="Arial Unicode MS" w:hAnsi="Arial" w:cs="Arial"/>
                <w:sz w:val="20"/>
                <w:szCs w:val="20"/>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CF3274" w:rsidRPr="00065A9F" w:rsidRDefault="00CF3274" w:rsidP="007833E0">
            <w:pPr>
              <w:jc w:val="center"/>
              <w:rPr>
                <w:rFonts w:ascii="Arial" w:hAnsi="Arial" w:cs="Arial"/>
                <w:sz w:val="20"/>
                <w:szCs w:val="20"/>
              </w:rPr>
            </w:pPr>
            <w:r w:rsidRPr="00065A9F">
              <w:rPr>
                <w:rFonts w:ascii="Arial" w:hAnsi="Arial" w:cs="Arial"/>
                <w:sz w:val="20"/>
                <w:szCs w:val="20"/>
              </w:rPr>
              <w:t>4</w:t>
            </w:r>
          </w:p>
        </w:tc>
      </w:tr>
      <w:tr w:rsidR="00CF3274" w:rsidRPr="00F76CB1" w:rsidTr="00CF3274">
        <w:trPr>
          <w:trHeight w:val="440"/>
        </w:trPr>
        <w:tc>
          <w:tcPr>
            <w:tcW w:w="1360" w:type="dxa"/>
            <w:vMerge/>
            <w:tcBorders>
              <w:top w:val="single" w:sz="4" w:space="0" w:color="auto"/>
              <w:left w:val="single" w:sz="4" w:space="0" w:color="auto"/>
              <w:bottom w:val="single" w:sz="4" w:space="0" w:color="auto"/>
              <w:right w:val="single" w:sz="4" w:space="0" w:color="auto"/>
            </w:tcBorders>
            <w:vAlign w:val="center"/>
          </w:tcPr>
          <w:p w:rsidR="00CF3274" w:rsidRPr="00F76CB1" w:rsidRDefault="00CF3274" w:rsidP="007833E0">
            <w:pPr>
              <w:pStyle w:val="ListParagraph"/>
              <w:suppressAutoHyphens w:val="0"/>
              <w:ind w:left="360"/>
              <w:jc w:val="both"/>
              <w:rPr>
                <w:rFonts w:ascii="Arial" w:hAnsi="Arial" w:cs="Arial"/>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CF3274" w:rsidRPr="00065A9F" w:rsidRDefault="00CF3274" w:rsidP="007833E0">
            <w:pPr>
              <w:pStyle w:val="ListParagraph"/>
              <w:numPr>
                <w:ilvl w:val="0"/>
                <w:numId w:val="12"/>
              </w:numPr>
              <w:suppressAutoHyphens w:val="0"/>
              <w:ind w:left="360"/>
              <w:jc w:val="both"/>
              <w:rPr>
                <w:rFonts w:ascii="Arial" w:hAnsi="Arial" w:cs="Arial"/>
                <w:sz w:val="20"/>
                <w:szCs w:val="20"/>
              </w:rPr>
            </w:pPr>
            <w:r w:rsidRPr="00065A9F">
              <w:rPr>
                <w:rFonts w:ascii="Arial" w:hAnsi="Arial" w:cs="Arial"/>
                <w:sz w:val="20"/>
                <w:szCs w:val="20"/>
              </w:rPr>
              <w:t>Conducts quarterly physical fitness test to Linemen.</w:t>
            </w:r>
          </w:p>
        </w:tc>
        <w:tc>
          <w:tcPr>
            <w:tcW w:w="1530" w:type="dxa"/>
            <w:tcBorders>
              <w:top w:val="single" w:sz="4" w:space="0" w:color="000000"/>
              <w:left w:val="single" w:sz="4" w:space="0" w:color="000000"/>
              <w:bottom w:val="single" w:sz="4" w:space="0" w:color="000000"/>
              <w:right w:val="single" w:sz="4" w:space="0" w:color="auto"/>
            </w:tcBorders>
          </w:tcPr>
          <w:p w:rsidR="00CF3274" w:rsidRPr="00F76CB1" w:rsidRDefault="00CF3274" w:rsidP="007833E0">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tcPr>
          <w:p w:rsidR="00CF3274" w:rsidRPr="007833E0" w:rsidRDefault="00CF3274" w:rsidP="007833E0">
            <w:pPr>
              <w:numPr>
                <w:ilvl w:val="0"/>
                <w:numId w:val="22"/>
              </w:numPr>
              <w:ind w:left="360"/>
              <w:rPr>
                <w:rFonts w:ascii="Arial" w:hAnsi="Arial" w:cs="Arial"/>
                <w:sz w:val="20"/>
                <w:szCs w:val="20"/>
              </w:rPr>
            </w:pPr>
            <w:r w:rsidRPr="007833E0">
              <w:rPr>
                <w:rFonts w:ascii="Arial" w:hAnsi="Arial" w:cs="Arial"/>
                <w:sz w:val="20"/>
                <w:szCs w:val="20"/>
              </w:rPr>
              <w:t>Systematic monitoring of physical fitness schedule.</w:t>
            </w:r>
          </w:p>
        </w:tc>
        <w:tc>
          <w:tcPr>
            <w:tcW w:w="1440" w:type="dxa"/>
            <w:tcBorders>
              <w:top w:val="single" w:sz="4" w:space="0" w:color="000000"/>
              <w:left w:val="single" w:sz="4" w:space="0" w:color="auto"/>
              <w:bottom w:val="single" w:sz="4" w:space="0" w:color="000000"/>
              <w:right w:val="single" w:sz="4" w:space="0" w:color="000000"/>
            </w:tcBorders>
            <w:vAlign w:val="center"/>
          </w:tcPr>
          <w:p w:rsidR="00CF3274" w:rsidRPr="00065A9F" w:rsidRDefault="00CF3274" w:rsidP="007833E0">
            <w:pPr>
              <w:jc w:val="center"/>
              <w:rPr>
                <w:rFonts w:ascii="Arial" w:hAnsi="Arial" w:cs="Arial"/>
                <w:sz w:val="20"/>
                <w:szCs w:val="20"/>
              </w:rPr>
            </w:pPr>
            <w:r w:rsidRPr="00065A9F">
              <w:rPr>
                <w:rFonts w:ascii="Arial" w:hAnsi="Arial" w:cs="Arial"/>
                <w:sz w:val="20"/>
                <w:szCs w:val="20"/>
              </w:rPr>
              <w:t>2</w:t>
            </w:r>
          </w:p>
        </w:tc>
        <w:tc>
          <w:tcPr>
            <w:tcW w:w="1800" w:type="dxa"/>
            <w:gridSpan w:val="3"/>
            <w:tcBorders>
              <w:top w:val="single" w:sz="4" w:space="0" w:color="000000"/>
              <w:left w:val="single" w:sz="4" w:space="0" w:color="000000"/>
              <w:bottom w:val="single" w:sz="4" w:space="0" w:color="000000"/>
              <w:right w:val="single" w:sz="4" w:space="0" w:color="000000"/>
            </w:tcBorders>
            <w:vAlign w:val="center"/>
          </w:tcPr>
          <w:p w:rsidR="00CF3274" w:rsidRPr="00065A9F" w:rsidRDefault="00CF3274" w:rsidP="007833E0">
            <w:pPr>
              <w:jc w:val="center"/>
              <w:rPr>
                <w:rFonts w:ascii="Arial" w:hAnsi="Arial" w:cs="Arial"/>
                <w:sz w:val="20"/>
                <w:szCs w:val="20"/>
              </w:rPr>
            </w:pPr>
            <w:r w:rsidRPr="00065A9F">
              <w:rPr>
                <w:rFonts w:ascii="Arial" w:eastAsia="Arial Unicode MS" w:hAnsi="Arial" w:cs="Arial"/>
                <w:sz w:val="20"/>
                <w:szCs w:val="20"/>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CF3274" w:rsidRPr="00065A9F" w:rsidRDefault="00CF3274" w:rsidP="007833E0">
            <w:pPr>
              <w:jc w:val="center"/>
              <w:rPr>
                <w:rFonts w:ascii="Arial" w:hAnsi="Arial" w:cs="Arial"/>
                <w:sz w:val="20"/>
                <w:szCs w:val="20"/>
              </w:rPr>
            </w:pPr>
            <w:r w:rsidRPr="00065A9F">
              <w:rPr>
                <w:rFonts w:ascii="Arial" w:hAnsi="Arial" w:cs="Arial"/>
                <w:sz w:val="20"/>
                <w:szCs w:val="20"/>
              </w:rPr>
              <w:t>4</w:t>
            </w:r>
          </w:p>
        </w:tc>
      </w:tr>
      <w:tr w:rsidR="00154870" w:rsidRPr="00F76CB1" w:rsidTr="00EE338A">
        <w:trPr>
          <w:trHeight w:val="512"/>
        </w:trPr>
        <w:tc>
          <w:tcPr>
            <w:tcW w:w="7120" w:type="dxa"/>
            <w:gridSpan w:val="3"/>
            <w:tcBorders>
              <w:top w:val="single" w:sz="4" w:space="0" w:color="000000"/>
              <w:left w:val="single" w:sz="4" w:space="0" w:color="000000"/>
              <w:bottom w:val="single" w:sz="4" w:space="0" w:color="000000"/>
              <w:right w:val="single" w:sz="4" w:space="0" w:color="000000"/>
            </w:tcBorders>
            <w:vAlign w:val="center"/>
          </w:tcPr>
          <w:p w:rsidR="007F4BD5" w:rsidRDefault="007F4BD5" w:rsidP="007F4BD5">
            <w:pPr>
              <w:tabs>
                <w:tab w:val="left" w:pos="180"/>
              </w:tabs>
              <w:rPr>
                <w:rFonts w:ascii="Arial" w:hAnsi="Arial" w:cs="Arial"/>
                <w:b/>
                <w:sz w:val="20"/>
                <w:szCs w:val="20"/>
              </w:rPr>
            </w:pPr>
            <w:r>
              <w:rPr>
                <w:rFonts w:ascii="Arial" w:hAnsi="Arial" w:cs="Arial"/>
                <w:b/>
                <w:sz w:val="20"/>
                <w:szCs w:val="20"/>
              </w:rPr>
              <w:t>Customer Service</w:t>
            </w:r>
          </w:p>
          <w:p w:rsidR="00154870" w:rsidRPr="00BC25FF" w:rsidRDefault="007F4BD5" w:rsidP="007F4BD5">
            <w:pPr>
              <w:rPr>
                <w:rFonts w:ascii="Arial" w:hAnsi="Arial" w:cs="Arial"/>
                <w:b/>
                <w:sz w:val="20"/>
                <w:szCs w:val="20"/>
              </w:rPr>
            </w:pPr>
            <w:r>
              <w:rPr>
                <w:rFonts w:ascii="Arial" w:hAnsi="Arial" w:cs="Arial"/>
                <w:b/>
                <w:sz w:val="20"/>
                <w:szCs w:val="20"/>
              </w:rPr>
              <w:t>Competency Level: CMO I (2), CMO II (3), CMO III (4)</w:t>
            </w:r>
          </w:p>
        </w:tc>
        <w:tc>
          <w:tcPr>
            <w:tcW w:w="1530" w:type="dxa"/>
            <w:tcBorders>
              <w:top w:val="single" w:sz="4" w:space="0" w:color="000000"/>
              <w:left w:val="single" w:sz="4" w:space="0" w:color="000000"/>
              <w:bottom w:val="single" w:sz="4" w:space="0" w:color="000000"/>
              <w:right w:val="single" w:sz="4" w:space="0" w:color="000000"/>
            </w:tcBorders>
            <w:vAlign w:val="center"/>
          </w:tcPr>
          <w:p w:rsidR="00154870" w:rsidRPr="00F76CB1" w:rsidRDefault="007F4BD5" w:rsidP="00BC25FF">
            <w:pPr>
              <w:jc w:val="center"/>
              <w:rPr>
                <w:rFonts w:ascii="Arial" w:hAnsi="Arial" w:cs="Arial"/>
                <w:sz w:val="20"/>
                <w:szCs w:val="20"/>
              </w:rPr>
            </w:pPr>
            <w:r>
              <w:rPr>
                <w:rFonts w:ascii="Arial" w:hAnsi="Arial" w:cs="Arial"/>
                <w:b/>
                <w:sz w:val="20"/>
                <w:szCs w:val="20"/>
              </w:rPr>
              <w:t>5</w:t>
            </w:r>
            <w:r w:rsidR="00154870" w:rsidRPr="00F76CB1">
              <w:rPr>
                <w:rFonts w:ascii="Arial" w:hAnsi="Arial" w:cs="Arial"/>
                <w:b/>
                <w:sz w:val="20"/>
                <w:szCs w:val="20"/>
              </w:rPr>
              <w:t>%</w:t>
            </w:r>
          </w:p>
        </w:tc>
        <w:tc>
          <w:tcPr>
            <w:tcW w:w="9000" w:type="dxa"/>
            <w:gridSpan w:val="6"/>
            <w:tcBorders>
              <w:top w:val="single" w:sz="4" w:space="0" w:color="000000"/>
              <w:left w:val="single" w:sz="4" w:space="0" w:color="000000"/>
              <w:bottom w:val="single" w:sz="4" w:space="0" w:color="000000"/>
              <w:right w:val="single" w:sz="4" w:space="0" w:color="000000"/>
            </w:tcBorders>
            <w:vAlign w:val="center"/>
          </w:tcPr>
          <w:p w:rsidR="00154870" w:rsidRPr="00F76CB1" w:rsidRDefault="00154870" w:rsidP="00996C75">
            <w:pPr>
              <w:jc w:val="center"/>
              <w:rPr>
                <w:rFonts w:ascii="Arial" w:hAnsi="Arial" w:cs="Arial"/>
                <w:sz w:val="20"/>
                <w:szCs w:val="20"/>
              </w:rPr>
            </w:pPr>
          </w:p>
        </w:tc>
      </w:tr>
      <w:tr w:rsidR="00CC7F77" w:rsidRPr="00F76CB1" w:rsidTr="00CC7F77">
        <w:tc>
          <w:tcPr>
            <w:tcW w:w="1360" w:type="dxa"/>
            <w:vMerge w:val="restart"/>
            <w:tcBorders>
              <w:top w:val="single" w:sz="4" w:space="0" w:color="000000"/>
              <w:left w:val="single" w:sz="4" w:space="0" w:color="000000"/>
              <w:right w:val="single" w:sz="4" w:space="0" w:color="000000"/>
            </w:tcBorders>
            <w:vAlign w:val="center"/>
          </w:tcPr>
          <w:p w:rsidR="00CC7F77" w:rsidRPr="00F76CB1" w:rsidRDefault="00CC7F77" w:rsidP="00CC7F77">
            <w:pPr>
              <w:jc w:val="center"/>
              <w:rPr>
                <w:rFonts w:ascii="Arial" w:hAnsi="Arial" w:cs="Arial"/>
                <w:sz w:val="20"/>
                <w:szCs w:val="20"/>
              </w:rPr>
            </w:pPr>
            <w:r>
              <w:rPr>
                <w:rFonts w:ascii="Arial" w:hAnsi="Arial" w:cs="Arial"/>
                <w:sz w:val="20"/>
                <w:szCs w:val="20"/>
              </w:rPr>
              <w:t>CMO I, II,III</w:t>
            </w:r>
          </w:p>
        </w:tc>
        <w:tc>
          <w:tcPr>
            <w:tcW w:w="5760" w:type="dxa"/>
            <w:gridSpan w:val="2"/>
            <w:tcBorders>
              <w:top w:val="single" w:sz="4" w:space="0" w:color="000000"/>
              <w:left w:val="single" w:sz="4" w:space="0" w:color="000000"/>
              <w:bottom w:val="single" w:sz="4" w:space="0" w:color="000000"/>
              <w:right w:val="single" w:sz="4" w:space="0" w:color="000000"/>
            </w:tcBorders>
          </w:tcPr>
          <w:p w:rsidR="00CC7F77" w:rsidRPr="00B001A6" w:rsidRDefault="00CC7F77" w:rsidP="00CC7F77">
            <w:pPr>
              <w:pStyle w:val="ListParagraph"/>
              <w:numPr>
                <w:ilvl w:val="0"/>
                <w:numId w:val="10"/>
              </w:numPr>
              <w:ind w:left="360"/>
              <w:rPr>
                <w:rFonts w:ascii="Arial" w:hAnsi="Arial" w:cs="Arial"/>
                <w:sz w:val="20"/>
                <w:szCs w:val="20"/>
              </w:rPr>
            </w:pPr>
            <w:r w:rsidRPr="00B001A6">
              <w:rPr>
                <w:rFonts w:ascii="Arial" w:hAnsi="Arial" w:cs="Arial"/>
                <w:bCs/>
                <w:sz w:val="20"/>
                <w:szCs w:val="20"/>
              </w:rPr>
              <w:t>Manages customer queries and other concern timely and satisfactory. To include queries from other offices within BENECO.</w:t>
            </w:r>
          </w:p>
        </w:tc>
        <w:tc>
          <w:tcPr>
            <w:tcW w:w="1530" w:type="dxa"/>
            <w:tcBorders>
              <w:top w:val="single" w:sz="4" w:space="0" w:color="000000"/>
              <w:left w:val="single" w:sz="4" w:space="0" w:color="000000"/>
              <w:bottom w:val="single" w:sz="4" w:space="0" w:color="000000"/>
              <w:right w:val="single" w:sz="4" w:space="0" w:color="auto"/>
            </w:tcBorders>
          </w:tcPr>
          <w:p w:rsidR="00CC7F77" w:rsidRPr="00F76CB1" w:rsidRDefault="00CC7F77" w:rsidP="00CC7F77">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tcPr>
          <w:p w:rsidR="00CC7F77" w:rsidRPr="00CC7F77" w:rsidRDefault="00CC7F77" w:rsidP="00CC7F77">
            <w:pPr>
              <w:numPr>
                <w:ilvl w:val="0"/>
                <w:numId w:val="22"/>
              </w:numPr>
              <w:snapToGrid w:val="0"/>
              <w:ind w:left="360"/>
              <w:rPr>
                <w:rFonts w:ascii="Arial" w:hAnsi="Arial" w:cs="Arial"/>
                <w:sz w:val="20"/>
                <w:szCs w:val="20"/>
              </w:rPr>
            </w:pPr>
            <w:r w:rsidRPr="00CC7F77">
              <w:rPr>
                <w:rFonts w:ascii="Arial" w:hAnsi="Arial" w:cs="Arial"/>
                <w:sz w:val="20"/>
                <w:szCs w:val="20"/>
              </w:rPr>
              <w:t>Have attended corporate values and costumer related seminars &amp; trainings</w:t>
            </w:r>
          </w:p>
        </w:tc>
        <w:tc>
          <w:tcPr>
            <w:tcW w:w="1440" w:type="dxa"/>
            <w:tcBorders>
              <w:top w:val="single" w:sz="4" w:space="0" w:color="000000"/>
              <w:left w:val="single" w:sz="4" w:space="0" w:color="auto"/>
              <w:bottom w:val="single" w:sz="4" w:space="0" w:color="000000"/>
              <w:right w:val="single" w:sz="4" w:space="0" w:color="000000"/>
            </w:tcBorders>
            <w:vAlign w:val="center"/>
          </w:tcPr>
          <w:p w:rsidR="00CC7F77" w:rsidRPr="00F76CB1" w:rsidRDefault="00CC7F77" w:rsidP="00CC7F77">
            <w:pPr>
              <w:jc w:val="center"/>
              <w:rPr>
                <w:rFonts w:ascii="Arial" w:hAnsi="Arial" w:cs="Arial"/>
                <w:sz w:val="20"/>
                <w:szCs w:val="20"/>
              </w:rPr>
            </w:pPr>
            <w:r w:rsidRPr="00065A9F">
              <w:rPr>
                <w:rFonts w:ascii="Arial" w:hAnsi="Arial" w:cs="Arial"/>
                <w:sz w:val="20"/>
                <w:szCs w:val="20"/>
              </w:rPr>
              <w:t>2</w:t>
            </w:r>
          </w:p>
        </w:tc>
        <w:tc>
          <w:tcPr>
            <w:tcW w:w="1800" w:type="dxa"/>
            <w:gridSpan w:val="3"/>
            <w:tcBorders>
              <w:top w:val="single" w:sz="4" w:space="0" w:color="000000"/>
              <w:left w:val="single" w:sz="4" w:space="0" w:color="000000"/>
              <w:bottom w:val="single" w:sz="4" w:space="0" w:color="000000"/>
              <w:right w:val="single" w:sz="4" w:space="0" w:color="000000"/>
            </w:tcBorders>
            <w:vAlign w:val="center"/>
          </w:tcPr>
          <w:p w:rsidR="00CC7F77" w:rsidRPr="00F76CB1" w:rsidRDefault="00CC7F77" w:rsidP="00CC7F77">
            <w:pPr>
              <w:jc w:val="center"/>
              <w:rPr>
                <w:rFonts w:ascii="Arial" w:hAnsi="Arial" w:cs="Arial"/>
                <w:sz w:val="20"/>
                <w:szCs w:val="20"/>
              </w:rPr>
            </w:pPr>
            <w:r w:rsidRPr="00065A9F">
              <w:rPr>
                <w:rFonts w:ascii="Arial" w:eastAsia="Arial Unicode MS" w:hAnsi="Arial" w:cs="Arial"/>
                <w:sz w:val="20"/>
                <w:szCs w:val="20"/>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CC7F77" w:rsidRPr="00F76CB1" w:rsidRDefault="00CC7F77" w:rsidP="00CC7F77">
            <w:pPr>
              <w:jc w:val="center"/>
              <w:rPr>
                <w:rFonts w:ascii="Arial" w:hAnsi="Arial" w:cs="Arial"/>
                <w:sz w:val="20"/>
                <w:szCs w:val="20"/>
              </w:rPr>
            </w:pPr>
            <w:r w:rsidRPr="00065A9F">
              <w:rPr>
                <w:rFonts w:ascii="Arial" w:hAnsi="Arial" w:cs="Arial"/>
                <w:sz w:val="20"/>
                <w:szCs w:val="20"/>
              </w:rPr>
              <w:t>4</w:t>
            </w:r>
          </w:p>
        </w:tc>
      </w:tr>
      <w:tr w:rsidR="00CC7F77" w:rsidRPr="00F76CB1" w:rsidTr="00CC7F77">
        <w:tc>
          <w:tcPr>
            <w:tcW w:w="1360" w:type="dxa"/>
            <w:vMerge/>
            <w:tcBorders>
              <w:left w:val="single" w:sz="4" w:space="0" w:color="000000"/>
              <w:right w:val="single" w:sz="4" w:space="0" w:color="000000"/>
            </w:tcBorders>
            <w:vAlign w:val="center"/>
          </w:tcPr>
          <w:p w:rsidR="00CC7F77" w:rsidRPr="00F76CB1" w:rsidRDefault="00CC7F77" w:rsidP="00CC7F77">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CC7F77" w:rsidRPr="00B001A6" w:rsidRDefault="00CC7F77" w:rsidP="00CC7F77">
            <w:pPr>
              <w:numPr>
                <w:ilvl w:val="0"/>
                <w:numId w:val="10"/>
              </w:numPr>
              <w:ind w:left="360"/>
              <w:rPr>
                <w:rFonts w:ascii="Arial" w:hAnsi="Arial" w:cs="Arial"/>
                <w:sz w:val="20"/>
                <w:szCs w:val="20"/>
              </w:rPr>
            </w:pPr>
            <w:r w:rsidRPr="00B001A6">
              <w:rPr>
                <w:rFonts w:ascii="Arial" w:hAnsi="Arial" w:cs="Arial"/>
                <w:bCs/>
                <w:sz w:val="20"/>
                <w:szCs w:val="20"/>
              </w:rPr>
              <w:t>Attends meetings required by other companies.</w:t>
            </w:r>
          </w:p>
        </w:tc>
        <w:tc>
          <w:tcPr>
            <w:tcW w:w="1530" w:type="dxa"/>
            <w:tcBorders>
              <w:top w:val="single" w:sz="4" w:space="0" w:color="000000"/>
              <w:left w:val="single" w:sz="4" w:space="0" w:color="000000"/>
              <w:bottom w:val="single" w:sz="4" w:space="0" w:color="000000"/>
              <w:right w:val="single" w:sz="4" w:space="0" w:color="auto"/>
            </w:tcBorders>
          </w:tcPr>
          <w:p w:rsidR="00CC7F77" w:rsidRPr="00F76CB1" w:rsidRDefault="00CC7F77" w:rsidP="00CC7F77">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tcPr>
          <w:p w:rsidR="00CC7F77" w:rsidRPr="00CC7F77" w:rsidRDefault="00CC7F77" w:rsidP="00CC7F77">
            <w:pPr>
              <w:numPr>
                <w:ilvl w:val="0"/>
                <w:numId w:val="22"/>
              </w:numPr>
              <w:snapToGrid w:val="0"/>
              <w:ind w:left="360"/>
              <w:rPr>
                <w:rFonts w:ascii="Arial" w:hAnsi="Arial" w:cs="Arial"/>
                <w:b/>
                <w:bCs/>
                <w:sz w:val="20"/>
                <w:szCs w:val="20"/>
              </w:rPr>
            </w:pPr>
            <w:r w:rsidRPr="00CC7F77">
              <w:rPr>
                <w:rFonts w:ascii="Arial" w:hAnsi="Arial" w:cs="Arial"/>
                <w:sz w:val="20"/>
                <w:szCs w:val="20"/>
              </w:rPr>
              <w:t>Communication skills</w:t>
            </w:r>
          </w:p>
        </w:tc>
        <w:tc>
          <w:tcPr>
            <w:tcW w:w="1440" w:type="dxa"/>
            <w:tcBorders>
              <w:top w:val="single" w:sz="4" w:space="0" w:color="000000"/>
              <w:left w:val="single" w:sz="4" w:space="0" w:color="auto"/>
              <w:bottom w:val="single" w:sz="4" w:space="0" w:color="000000"/>
              <w:right w:val="single" w:sz="4" w:space="0" w:color="000000"/>
            </w:tcBorders>
            <w:vAlign w:val="center"/>
          </w:tcPr>
          <w:p w:rsidR="00CC7F77" w:rsidRPr="00F76CB1" w:rsidRDefault="00CC7F77" w:rsidP="00CC7F77">
            <w:pPr>
              <w:jc w:val="center"/>
              <w:rPr>
                <w:rFonts w:ascii="Arial" w:hAnsi="Arial" w:cs="Arial"/>
                <w:sz w:val="20"/>
                <w:szCs w:val="20"/>
              </w:rPr>
            </w:pPr>
            <w:r w:rsidRPr="00065A9F">
              <w:rPr>
                <w:rFonts w:ascii="Arial" w:hAnsi="Arial" w:cs="Arial"/>
                <w:sz w:val="20"/>
                <w:szCs w:val="20"/>
              </w:rPr>
              <w:t>2</w:t>
            </w:r>
          </w:p>
        </w:tc>
        <w:tc>
          <w:tcPr>
            <w:tcW w:w="1800" w:type="dxa"/>
            <w:gridSpan w:val="3"/>
            <w:tcBorders>
              <w:top w:val="single" w:sz="4" w:space="0" w:color="000000"/>
              <w:left w:val="single" w:sz="4" w:space="0" w:color="000000"/>
              <w:bottom w:val="single" w:sz="4" w:space="0" w:color="000000"/>
              <w:right w:val="single" w:sz="4" w:space="0" w:color="000000"/>
            </w:tcBorders>
            <w:vAlign w:val="center"/>
          </w:tcPr>
          <w:p w:rsidR="00CC7F77" w:rsidRPr="00F76CB1" w:rsidRDefault="00CC7F77" w:rsidP="00CC7F77">
            <w:pPr>
              <w:jc w:val="center"/>
              <w:rPr>
                <w:rFonts w:ascii="Arial" w:hAnsi="Arial" w:cs="Arial"/>
                <w:sz w:val="20"/>
                <w:szCs w:val="20"/>
              </w:rPr>
            </w:pPr>
            <w:r w:rsidRPr="00065A9F">
              <w:rPr>
                <w:rFonts w:ascii="Arial" w:eastAsia="Arial Unicode MS" w:hAnsi="Arial" w:cs="Arial"/>
                <w:sz w:val="20"/>
                <w:szCs w:val="20"/>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CC7F77" w:rsidRPr="00F76CB1" w:rsidRDefault="00CC7F77" w:rsidP="00CC7F77">
            <w:pPr>
              <w:jc w:val="center"/>
              <w:rPr>
                <w:rFonts w:ascii="Arial" w:hAnsi="Arial" w:cs="Arial"/>
                <w:sz w:val="20"/>
                <w:szCs w:val="20"/>
              </w:rPr>
            </w:pPr>
            <w:r w:rsidRPr="00065A9F">
              <w:rPr>
                <w:rFonts w:ascii="Arial" w:hAnsi="Arial" w:cs="Arial"/>
                <w:sz w:val="20"/>
                <w:szCs w:val="20"/>
              </w:rPr>
              <w:t>4</w:t>
            </w:r>
          </w:p>
        </w:tc>
      </w:tr>
      <w:tr w:rsidR="00CC7F77" w:rsidRPr="00F76CB1" w:rsidTr="00CC7F77">
        <w:tc>
          <w:tcPr>
            <w:tcW w:w="1360" w:type="dxa"/>
            <w:vMerge/>
            <w:tcBorders>
              <w:left w:val="single" w:sz="4" w:space="0" w:color="000000"/>
              <w:bottom w:val="single" w:sz="4" w:space="0" w:color="000000"/>
              <w:right w:val="single" w:sz="4" w:space="0" w:color="000000"/>
            </w:tcBorders>
            <w:vAlign w:val="center"/>
          </w:tcPr>
          <w:p w:rsidR="00CC7F77" w:rsidRDefault="00CC7F77" w:rsidP="00CC7F77">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CC7F77" w:rsidRPr="00B001A6" w:rsidRDefault="00CC7F77" w:rsidP="00CC7F77">
            <w:pPr>
              <w:numPr>
                <w:ilvl w:val="0"/>
                <w:numId w:val="10"/>
              </w:numPr>
              <w:ind w:left="360"/>
              <w:rPr>
                <w:rFonts w:ascii="Arial" w:hAnsi="Arial" w:cs="Arial"/>
                <w:sz w:val="20"/>
                <w:szCs w:val="20"/>
              </w:rPr>
            </w:pPr>
            <w:r w:rsidRPr="00B001A6">
              <w:rPr>
                <w:rFonts w:ascii="Arial" w:hAnsi="Arial" w:cs="Arial"/>
                <w:bCs/>
                <w:sz w:val="20"/>
                <w:szCs w:val="20"/>
              </w:rPr>
              <w:t>Attends BENECO radio programs</w:t>
            </w:r>
          </w:p>
        </w:tc>
        <w:tc>
          <w:tcPr>
            <w:tcW w:w="1530" w:type="dxa"/>
            <w:tcBorders>
              <w:top w:val="single" w:sz="4" w:space="0" w:color="000000"/>
              <w:left w:val="single" w:sz="4" w:space="0" w:color="000000"/>
              <w:bottom w:val="single" w:sz="4" w:space="0" w:color="000000"/>
              <w:right w:val="single" w:sz="4" w:space="0" w:color="auto"/>
            </w:tcBorders>
          </w:tcPr>
          <w:p w:rsidR="00CC7F77" w:rsidRPr="00F76CB1" w:rsidRDefault="00CC7F77" w:rsidP="00CC7F77">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tcPr>
          <w:p w:rsidR="00CC7F77" w:rsidRPr="00CC7F77" w:rsidRDefault="00CC7F77" w:rsidP="00CC7F77">
            <w:pPr>
              <w:numPr>
                <w:ilvl w:val="0"/>
                <w:numId w:val="22"/>
              </w:numPr>
              <w:snapToGrid w:val="0"/>
              <w:ind w:left="360"/>
              <w:rPr>
                <w:rFonts w:ascii="Arial" w:hAnsi="Arial" w:cs="Arial"/>
                <w:b/>
                <w:bCs/>
                <w:sz w:val="20"/>
                <w:szCs w:val="20"/>
              </w:rPr>
            </w:pPr>
            <w:r w:rsidRPr="00CC7F77">
              <w:rPr>
                <w:rFonts w:ascii="Arial" w:hAnsi="Arial" w:cs="Arial"/>
                <w:sz w:val="20"/>
                <w:szCs w:val="20"/>
              </w:rPr>
              <w:t>Communication skills</w:t>
            </w:r>
          </w:p>
        </w:tc>
        <w:tc>
          <w:tcPr>
            <w:tcW w:w="1440" w:type="dxa"/>
            <w:tcBorders>
              <w:top w:val="single" w:sz="4" w:space="0" w:color="000000"/>
              <w:left w:val="single" w:sz="4" w:space="0" w:color="auto"/>
              <w:bottom w:val="single" w:sz="4" w:space="0" w:color="000000"/>
              <w:right w:val="single" w:sz="4" w:space="0" w:color="000000"/>
            </w:tcBorders>
            <w:vAlign w:val="center"/>
          </w:tcPr>
          <w:p w:rsidR="00CC7F77" w:rsidRPr="00F76CB1" w:rsidRDefault="00CC7F77" w:rsidP="00CC7F77">
            <w:pPr>
              <w:jc w:val="center"/>
              <w:rPr>
                <w:rFonts w:ascii="Arial" w:hAnsi="Arial" w:cs="Arial"/>
                <w:sz w:val="20"/>
                <w:szCs w:val="20"/>
              </w:rPr>
            </w:pPr>
            <w:r w:rsidRPr="00065A9F">
              <w:rPr>
                <w:rFonts w:ascii="Arial" w:hAnsi="Arial" w:cs="Arial"/>
                <w:sz w:val="20"/>
                <w:szCs w:val="20"/>
              </w:rPr>
              <w:t>2</w:t>
            </w:r>
          </w:p>
        </w:tc>
        <w:tc>
          <w:tcPr>
            <w:tcW w:w="1800" w:type="dxa"/>
            <w:gridSpan w:val="3"/>
            <w:tcBorders>
              <w:top w:val="single" w:sz="4" w:space="0" w:color="000000"/>
              <w:left w:val="single" w:sz="4" w:space="0" w:color="000000"/>
              <w:bottom w:val="single" w:sz="4" w:space="0" w:color="000000"/>
              <w:right w:val="single" w:sz="4" w:space="0" w:color="000000"/>
            </w:tcBorders>
            <w:vAlign w:val="center"/>
          </w:tcPr>
          <w:p w:rsidR="00CC7F77" w:rsidRPr="00996C75" w:rsidRDefault="00CC7F77" w:rsidP="00CC7F77">
            <w:pPr>
              <w:jc w:val="center"/>
              <w:rPr>
                <w:rFonts w:ascii="Cambria Math" w:eastAsia="Arial Unicode MS" w:hAnsi="Cambria Math" w:cs="Cambria Math"/>
                <w:sz w:val="20"/>
                <w:szCs w:val="20"/>
              </w:rPr>
            </w:pPr>
            <w:r w:rsidRPr="00065A9F">
              <w:rPr>
                <w:rFonts w:ascii="Arial" w:eastAsia="Arial Unicode MS" w:hAnsi="Arial" w:cs="Arial"/>
                <w:sz w:val="20"/>
                <w:szCs w:val="20"/>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CC7F77" w:rsidRPr="00F76CB1" w:rsidRDefault="00CC7F77" w:rsidP="00CC7F77">
            <w:pPr>
              <w:jc w:val="center"/>
              <w:rPr>
                <w:rFonts w:ascii="Arial" w:hAnsi="Arial" w:cs="Arial"/>
                <w:sz w:val="20"/>
                <w:szCs w:val="20"/>
              </w:rPr>
            </w:pPr>
            <w:r w:rsidRPr="00065A9F">
              <w:rPr>
                <w:rFonts w:ascii="Arial" w:hAnsi="Arial" w:cs="Arial"/>
                <w:sz w:val="20"/>
                <w:szCs w:val="20"/>
              </w:rPr>
              <w:t>4</w:t>
            </w:r>
          </w:p>
        </w:tc>
      </w:tr>
      <w:tr w:rsidR="00CC7F77" w:rsidRPr="00F76CB1" w:rsidTr="00165C49">
        <w:trPr>
          <w:trHeight w:val="593"/>
        </w:trPr>
        <w:tc>
          <w:tcPr>
            <w:tcW w:w="7120" w:type="dxa"/>
            <w:gridSpan w:val="3"/>
            <w:tcBorders>
              <w:top w:val="single" w:sz="4" w:space="0" w:color="000000"/>
              <w:left w:val="single" w:sz="4" w:space="0" w:color="000000"/>
              <w:bottom w:val="single" w:sz="4" w:space="0" w:color="auto"/>
              <w:right w:val="single" w:sz="4" w:space="0" w:color="000000"/>
            </w:tcBorders>
            <w:vAlign w:val="center"/>
          </w:tcPr>
          <w:p w:rsidR="00CC7F77" w:rsidRDefault="00165C49" w:rsidP="00CC7F77">
            <w:pPr>
              <w:pStyle w:val="ListParagraph"/>
              <w:suppressAutoHyphens w:val="0"/>
              <w:spacing w:line="259" w:lineRule="auto"/>
              <w:ind w:left="0"/>
              <w:jc w:val="both"/>
              <w:rPr>
                <w:rFonts w:ascii="Arial" w:hAnsi="Arial" w:cs="Arial"/>
                <w:b/>
                <w:sz w:val="20"/>
                <w:szCs w:val="20"/>
              </w:rPr>
            </w:pPr>
            <w:r>
              <w:rPr>
                <w:rFonts w:ascii="Arial" w:hAnsi="Arial" w:cs="Arial"/>
                <w:b/>
                <w:sz w:val="20"/>
                <w:szCs w:val="20"/>
              </w:rPr>
              <w:t>QMS Related Responsibilities</w:t>
            </w:r>
          </w:p>
          <w:p w:rsidR="00CC7F77" w:rsidRPr="00F76CB1" w:rsidRDefault="00165C49" w:rsidP="00165C49">
            <w:pPr>
              <w:rPr>
                <w:rFonts w:ascii="Arial" w:hAnsi="Arial" w:cs="Arial"/>
                <w:b/>
                <w:sz w:val="20"/>
                <w:szCs w:val="20"/>
              </w:rPr>
            </w:pPr>
            <w:r>
              <w:rPr>
                <w:rFonts w:ascii="Arial" w:hAnsi="Arial" w:cs="Arial"/>
                <w:b/>
                <w:sz w:val="20"/>
                <w:szCs w:val="20"/>
              </w:rPr>
              <w:t>Competency Level: CMO I (2), CMO II (3), CMO III (4)</w:t>
            </w:r>
          </w:p>
        </w:tc>
        <w:tc>
          <w:tcPr>
            <w:tcW w:w="1530" w:type="dxa"/>
            <w:tcBorders>
              <w:top w:val="single" w:sz="4" w:space="0" w:color="000000"/>
              <w:left w:val="single" w:sz="4" w:space="0" w:color="000000"/>
              <w:bottom w:val="single" w:sz="4" w:space="0" w:color="auto"/>
              <w:right w:val="single" w:sz="4" w:space="0" w:color="000000"/>
            </w:tcBorders>
            <w:vAlign w:val="center"/>
          </w:tcPr>
          <w:p w:rsidR="00CC7F77" w:rsidRPr="00F76CB1" w:rsidRDefault="00CC7F77" w:rsidP="00165C49">
            <w:pPr>
              <w:snapToGrid w:val="0"/>
              <w:jc w:val="center"/>
              <w:rPr>
                <w:rFonts w:ascii="Arial" w:hAnsi="Arial" w:cs="Arial"/>
                <w:b/>
                <w:bCs/>
                <w:sz w:val="20"/>
                <w:szCs w:val="20"/>
              </w:rPr>
            </w:pPr>
            <w:r>
              <w:rPr>
                <w:rFonts w:ascii="Arial" w:hAnsi="Arial" w:cs="Arial"/>
                <w:b/>
                <w:bCs/>
                <w:sz w:val="20"/>
                <w:szCs w:val="20"/>
              </w:rPr>
              <w:t>5%</w:t>
            </w:r>
          </w:p>
        </w:tc>
        <w:tc>
          <w:tcPr>
            <w:tcW w:w="4590" w:type="dxa"/>
            <w:tcBorders>
              <w:top w:val="single" w:sz="4" w:space="0" w:color="auto"/>
              <w:left w:val="single" w:sz="4" w:space="0" w:color="000000"/>
              <w:bottom w:val="single" w:sz="4" w:space="0" w:color="auto"/>
              <w:right w:val="single" w:sz="4" w:space="0" w:color="000000"/>
            </w:tcBorders>
            <w:vAlign w:val="center"/>
          </w:tcPr>
          <w:p w:rsidR="00CC7F77" w:rsidRPr="00F76CB1" w:rsidRDefault="00CC7F77" w:rsidP="00CC7F77">
            <w:pPr>
              <w:rPr>
                <w:rFonts w:ascii="Arial" w:hAnsi="Arial" w:cs="Arial"/>
                <w:sz w:val="20"/>
                <w:szCs w:val="20"/>
              </w:rPr>
            </w:pPr>
          </w:p>
        </w:tc>
        <w:tc>
          <w:tcPr>
            <w:tcW w:w="1440" w:type="dxa"/>
            <w:tcBorders>
              <w:top w:val="single" w:sz="4" w:space="0" w:color="000000"/>
              <w:left w:val="single" w:sz="4" w:space="0" w:color="000000"/>
              <w:bottom w:val="single" w:sz="4" w:space="0" w:color="auto"/>
              <w:right w:val="single" w:sz="4" w:space="0" w:color="000000"/>
            </w:tcBorders>
            <w:vAlign w:val="center"/>
          </w:tcPr>
          <w:p w:rsidR="00CC7F77" w:rsidRPr="00F76CB1" w:rsidRDefault="00CC7F77" w:rsidP="00CC7F77">
            <w:pPr>
              <w:jc w:val="center"/>
              <w:rPr>
                <w:rFonts w:ascii="Arial" w:hAnsi="Arial" w:cs="Arial"/>
                <w:sz w:val="20"/>
                <w:szCs w:val="20"/>
              </w:rPr>
            </w:pPr>
          </w:p>
        </w:tc>
        <w:tc>
          <w:tcPr>
            <w:tcW w:w="1800" w:type="dxa"/>
            <w:gridSpan w:val="3"/>
            <w:tcBorders>
              <w:top w:val="single" w:sz="4" w:space="0" w:color="000000"/>
              <w:left w:val="single" w:sz="4" w:space="0" w:color="000000"/>
              <w:bottom w:val="single" w:sz="4" w:space="0" w:color="auto"/>
              <w:right w:val="single" w:sz="4" w:space="0" w:color="000000"/>
            </w:tcBorders>
            <w:vAlign w:val="center"/>
          </w:tcPr>
          <w:p w:rsidR="00CC7F77" w:rsidRPr="00F76CB1" w:rsidRDefault="00CC7F77" w:rsidP="00CC7F77">
            <w:pPr>
              <w:jc w:val="center"/>
              <w:rPr>
                <w:rFonts w:ascii="Arial" w:eastAsia="Arial Unicode MS" w:hAnsi="Arial" w:cs="Arial"/>
                <w:b/>
                <w:sz w:val="20"/>
                <w:szCs w:val="20"/>
              </w:rPr>
            </w:pPr>
          </w:p>
        </w:tc>
        <w:tc>
          <w:tcPr>
            <w:tcW w:w="1170" w:type="dxa"/>
            <w:tcBorders>
              <w:top w:val="single" w:sz="4" w:space="0" w:color="000000"/>
              <w:left w:val="single" w:sz="4" w:space="0" w:color="000000"/>
              <w:bottom w:val="single" w:sz="4" w:space="0" w:color="auto"/>
              <w:right w:val="single" w:sz="4" w:space="0" w:color="000000"/>
            </w:tcBorders>
            <w:vAlign w:val="center"/>
          </w:tcPr>
          <w:p w:rsidR="00CC7F77" w:rsidRPr="00F76CB1" w:rsidRDefault="00CC7F77" w:rsidP="00CC7F77">
            <w:pPr>
              <w:jc w:val="center"/>
              <w:rPr>
                <w:rFonts w:ascii="Arial" w:hAnsi="Arial" w:cs="Arial"/>
                <w:sz w:val="20"/>
                <w:szCs w:val="20"/>
              </w:rPr>
            </w:pPr>
          </w:p>
        </w:tc>
      </w:tr>
      <w:tr w:rsidR="00165C49" w:rsidRPr="00F76CB1">
        <w:tc>
          <w:tcPr>
            <w:tcW w:w="1360" w:type="dxa"/>
            <w:vMerge w:val="restart"/>
            <w:tcBorders>
              <w:top w:val="single" w:sz="4" w:space="0" w:color="auto"/>
              <w:left w:val="single" w:sz="4" w:space="0" w:color="auto"/>
              <w:bottom w:val="single" w:sz="4" w:space="0" w:color="auto"/>
              <w:right w:val="single" w:sz="4" w:space="0" w:color="auto"/>
            </w:tcBorders>
            <w:vAlign w:val="center"/>
          </w:tcPr>
          <w:p w:rsidR="00165C49" w:rsidRPr="00F76CB1" w:rsidRDefault="00165C49" w:rsidP="00165C49">
            <w:pPr>
              <w:pStyle w:val="ListParagraph"/>
              <w:suppressAutoHyphens w:val="0"/>
              <w:spacing w:line="259" w:lineRule="auto"/>
              <w:ind w:left="0"/>
              <w:jc w:val="both"/>
              <w:rPr>
                <w:rFonts w:ascii="Arial" w:hAnsi="Arial" w:cs="Arial"/>
                <w:sz w:val="20"/>
                <w:szCs w:val="20"/>
              </w:rPr>
            </w:pPr>
            <w:r>
              <w:rPr>
                <w:rFonts w:ascii="Arial" w:hAnsi="Arial" w:cs="Arial"/>
                <w:sz w:val="20"/>
                <w:szCs w:val="20"/>
              </w:rPr>
              <w:t>CMO I, II,III</w:t>
            </w:r>
          </w:p>
        </w:tc>
        <w:tc>
          <w:tcPr>
            <w:tcW w:w="5760" w:type="dxa"/>
            <w:gridSpan w:val="2"/>
            <w:tcBorders>
              <w:top w:val="single" w:sz="4" w:space="0" w:color="auto"/>
              <w:left w:val="single" w:sz="4" w:space="0" w:color="auto"/>
              <w:bottom w:val="single" w:sz="4" w:space="0" w:color="auto"/>
              <w:right w:val="single" w:sz="4" w:space="0" w:color="auto"/>
            </w:tcBorders>
            <w:vAlign w:val="center"/>
          </w:tcPr>
          <w:p w:rsidR="00165C49" w:rsidRPr="00165C49" w:rsidRDefault="00165C49" w:rsidP="00165C49">
            <w:pPr>
              <w:pStyle w:val="ListParagraph"/>
              <w:numPr>
                <w:ilvl w:val="0"/>
                <w:numId w:val="16"/>
              </w:numPr>
              <w:suppressAutoHyphens w:val="0"/>
              <w:spacing w:line="259" w:lineRule="auto"/>
              <w:ind w:left="360"/>
              <w:jc w:val="both"/>
              <w:rPr>
                <w:rFonts w:ascii="Arial" w:hAnsi="Arial" w:cs="Arial"/>
                <w:sz w:val="20"/>
                <w:szCs w:val="20"/>
              </w:rPr>
            </w:pPr>
            <w:r w:rsidRPr="00165C49">
              <w:rPr>
                <w:rFonts w:ascii="Arial" w:hAnsi="Arial" w:cs="Arial"/>
                <w:sz w:val="20"/>
                <w:szCs w:val="20"/>
              </w:rPr>
              <w:t>Conforms with Quality Policy and related Quality objectives.</w:t>
            </w:r>
          </w:p>
        </w:tc>
        <w:tc>
          <w:tcPr>
            <w:tcW w:w="1530" w:type="dxa"/>
            <w:tcBorders>
              <w:top w:val="single" w:sz="4" w:space="0" w:color="auto"/>
              <w:left w:val="single" w:sz="4" w:space="0" w:color="auto"/>
              <w:bottom w:val="single" w:sz="4" w:space="0" w:color="auto"/>
              <w:right w:val="single" w:sz="4" w:space="0" w:color="auto"/>
            </w:tcBorders>
          </w:tcPr>
          <w:p w:rsidR="00165C49" w:rsidRPr="00F76CB1" w:rsidRDefault="00165C49" w:rsidP="00165C49">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rsidR="00165C49" w:rsidRPr="00165C49" w:rsidRDefault="00165C49" w:rsidP="00165C49">
            <w:pPr>
              <w:numPr>
                <w:ilvl w:val="0"/>
                <w:numId w:val="22"/>
              </w:numPr>
              <w:ind w:left="360"/>
              <w:rPr>
                <w:rFonts w:ascii="Arial" w:hAnsi="Arial" w:cs="Arial"/>
                <w:sz w:val="20"/>
                <w:szCs w:val="20"/>
              </w:rPr>
            </w:pPr>
            <w:r w:rsidRPr="00165C49">
              <w:rPr>
                <w:rFonts w:ascii="Arial" w:hAnsi="Arial" w:cs="Arial"/>
                <w:sz w:val="20"/>
                <w:szCs w:val="20"/>
              </w:rPr>
              <w:t>Knowledgeable on BENECO quality policy and provisions of ISO quality standard.</w:t>
            </w:r>
          </w:p>
        </w:tc>
        <w:tc>
          <w:tcPr>
            <w:tcW w:w="1440" w:type="dxa"/>
            <w:tcBorders>
              <w:top w:val="single" w:sz="4" w:space="0" w:color="auto"/>
              <w:left w:val="single" w:sz="4" w:space="0" w:color="auto"/>
              <w:bottom w:val="single" w:sz="4" w:space="0" w:color="auto"/>
              <w:right w:val="single" w:sz="4" w:space="0" w:color="auto"/>
            </w:tcBorders>
            <w:vAlign w:val="center"/>
          </w:tcPr>
          <w:p w:rsidR="00165C49" w:rsidRPr="00F76CB1" w:rsidRDefault="00165C49" w:rsidP="00165C49">
            <w:pPr>
              <w:jc w:val="center"/>
              <w:rPr>
                <w:rFonts w:ascii="Arial" w:hAnsi="Arial" w:cs="Arial"/>
                <w:sz w:val="20"/>
                <w:szCs w:val="20"/>
              </w:rPr>
            </w:pPr>
            <w:r w:rsidRPr="00065A9F">
              <w:rPr>
                <w:rFonts w:ascii="Arial" w:hAnsi="Arial" w:cs="Arial"/>
                <w:sz w:val="20"/>
                <w:szCs w:val="20"/>
              </w:rPr>
              <w:t>2</w:t>
            </w:r>
          </w:p>
        </w:tc>
        <w:tc>
          <w:tcPr>
            <w:tcW w:w="1800" w:type="dxa"/>
            <w:gridSpan w:val="3"/>
            <w:tcBorders>
              <w:top w:val="single" w:sz="4" w:space="0" w:color="auto"/>
              <w:left w:val="single" w:sz="4" w:space="0" w:color="auto"/>
              <w:bottom w:val="single" w:sz="4" w:space="0" w:color="auto"/>
              <w:right w:val="single" w:sz="4" w:space="0" w:color="auto"/>
            </w:tcBorders>
            <w:vAlign w:val="center"/>
          </w:tcPr>
          <w:p w:rsidR="00165C49" w:rsidRPr="00F76CB1" w:rsidRDefault="00165C49" w:rsidP="00165C49">
            <w:pPr>
              <w:jc w:val="center"/>
              <w:rPr>
                <w:rFonts w:ascii="Arial" w:hAnsi="Arial" w:cs="Arial"/>
                <w:sz w:val="20"/>
                <w:szCs w:val="20"/>
              </w:rPr>
            </w:pPr>
            <w:r w:rsidRPr="00065A9F">
              <w:rPr>
                <w:rFonts w:ascii="Arial" w:eastAsia="Arial Unicode MS"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165C49" w:rsidRPr="00F76CB1" w:rsidRDefault="00165C49" w:rsidP="00165C49">
            <w:pPr>
              <w:jc w:val="center"/>
              <w:rPr>
                <w:rFonts w:ascii="Arial" w:hAnsi="Arial" w:cs="Arial"/>
                <w:sz w:val="20"/>
                <w:szCs w:val="20"/>
              </w:rPr>
            </w:pPr>
            <w:r w:rsidRPr="00065A9F">
              <w:rPr>
                <w:rFonts w:ascii="Arial" w:hAnsi="Arial" w:cs="Arial"/>
                <w:sz w:val="20"/>
                <w:szCs w:val="20"/>
              </w:rPr>
              <w:t>4</w:t>
            </w:r>
          </w:p>
        </w:tc>
      </w:tr>
      <w:tr w:rsidR="00165C49" w:rsidRPr="00F76CB1">
        <w:tc>
          <w:tcPr>
            <w:tcW w:w="1360" w:type="dxa"/>
            <w:vMerge/>
            <w:tcBorders>
              <w:top w:val="single" w:sz="4" w:space="0" w:color="auto"/>
              <w:left w:val="single" w:sz="4" w:space="0" w:color="auto"/>
              <w:bottom w:val="single" w:sz="4" w:space="0" w:color="auto"/>
              <w:right w:val="single" w:sz="4" w:space="0" w:color="auto"/>
            </w:tcBorders>
            <w:vAlign w:val="center"/>
          </w:tcPr>
          <w:p w:rsidR="00165C49" w:rsidRPr="00F76CB1" w:rsidRDefault="00165C49" w:rsidP="00165C49">
            <w:pPr>
              <w:pStyle w:val="ListParagraph"/>
              <w:suppressAutoHyphens w:val="0"/>
              <w:spacing w:line="259" w:lineRule="auto"/>
              <w:ind w:left="360"/>
              <w:jc w:val="both"/>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vAlign w:val="center"/>
          </w:tcPr>
          <w:p w:rsidR="00165C49" w:rsidRPr="00165C49" w:rsidRDefault="00165C49" w:rsidP="00165C49">
            <w:pPr>
              <w:pStyle w:val="ListParagraph"/>
              <w:numPr>
                <w:ilvl w:val="0"/>
                <w:numId w:val="16"/>
              </w:numPr>
              <w:suppressAutoHyphens w:val="0"/>
              <w:spacing w:line="259" w:lineRule="auto"/>
              <w:ind w:left="360"/>
              <w:jc w:val="both"/>
              <w:rPr>
                <w:rFonts w:ascii="Arial" w:hAnsi="Arial" w:cs="Arial"/>
                <w:sz w:val="20"/>
                <w:szCs w:val="20"/>
              </w:rPr>
            </w:pPr>
            <w:r w:rsidRPr="00165C49">
              <w:rPr>
                <w:rFonts w:ascii="Arial" w:hAnsi="Arial" w:cs="Arial"/>
                <w:sz w:val="20"/>
                <w:szCs w:val="20"/>
              </w:rPr>
              <w:t>Conforms with related Quality procedures and supporting documents.</w:t>
            </w:r>
          </w:p>
        </w:tc>
        <w:tc>
          <w:tcPr>
            <w:tcW w:w="1530" w:type="dxa"/>
            <w:tcBorders>
              <w:top w:val="single" w:sz="4" w:space="0" w:color="auto"/>
              <w:left w:val="single" w:sz="4" w:space="0" w:color="auto"/>
              <w:bottom w:val="single" w:sz="4" w:space="0" w:color="auto"/>
              <w:right w:val="single" w:sz="4" w:space="0" w:color="auto"/>
            </w:tcBorders>
          </w:tcPr>
          <w:p w:rsidR="00165C49" w:rsidRPr="00F76CB1" w:rsidRDefault="00165C49" w:rsidP="00165C49">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rsidR="00165C49" w:rsidRPr="00165C49" w:rsidRDefault="00165C49" w:rsidP="00165C49">
            <w:pPr>
              <w:numPr>
                <w:ilvl w:val="0"/>
                <w:numId w:val="22"/>
              </w:numPr>
              <w:ind w:left="360"/>
              <w:rPr>
                <w:rFonts w:ascii="Arial" w:hAnsi="Arial" w:cs="Arial"/>
                <w:sz w:val="20"/>
                <w:szCs w:val="20"/>
              </w:rPr>
            </w:pPr>
            <w:r w:rsidRPr="00165C49">
              <w:rPr>
                <w:rFonts w:ascii="Arial" w:hAnsi="Arial" w:cs="Arial"/>
                <w:sz w:val="20"/>
                <w:szCs w:val="20"/>
              </w:rPr>
              <w:t>Knowledgeable on BENECO quality policy and provisions of ISO quality standard.</w:t>
            </w:r>
          </w:p>
        </w:tc>
        <w:tc>
          <w:tcPr>
            <w:tcW w:w="1440" w:type="dxa"/>
            <w:tcBorders>
              <w:top w:val="single" w:sz="4" w:space="0" w:color="auto"/>
              <w:left w:val="single" w:sz="4" w:space="0" w:color="auto"/>
              <w:bottom w:val="single" w:sz="4" w:space="0" w:color="auto"/>
              <w:right w:val="single" w:sz="4" w:space="0" w:color="auto"/>
            </w:tcBorders>
            <w:vAlign w:val="center"/>
          </w:tcPr>
          <w:p w:rsidR="00165C49" w:rsidRPr="00F76CB1" w:rsidRDefault="00165C49" w:rsidP="00165C49">
            <w:pPr>
              <w:jc w:val="center"/>
              <w:rPr>
                <w:rFonts w:ascii="Arial" w:hAnsi="Arial" w:cs="Arial"/>
                <w:sz w:val="20"/>
                <w:szCs w:val="20"/>
              </w:rPr>
            </w:pPr>
            <w:r w:rsidRPr="00065A9F">
              <w:rPr>
                <w:rFonts w:ascii="Arial" w:hAnsi="Arial" w:cs="Arial"/>
                <w:sz w:val="20"/>
                <w:szCs w:val="20"/>
              </w:rPr>
              <w:t>2</w:t>
            </w:r>
          </w:p>
        </w:tc>
        <w:tc>
          <w:tcPr>
            <w:tcW w:w="1800" w:type="dxa"/>
            <w:gridSpan w:val="3"/>
            <w:tcBorders>
              <w:top w:val="single" w:sz="4" w:space="0" w:color="auto"/>
              <w:left w:val="single" w:sz="4" w:space="0" w:color="auto"/>
              <w:bottom w:val="single" w:sz="4" w:space="0" w:color="auto"/>
              <w:right w:val="single" w:sz="4" w:space="0" w:color="auto"/>
            </w:tcBorders>
            <w:vAlign w:val="center"/>
          </w:tcPr>
          <w:p w:rsidR="00165C49" w:rsidRPr="00F76CB1" w:rsidRDefault="00165C49" w:rsidP="00165C49">
            <w:pPr>
              <w:jc w:val="center"/>
              <w:rPr>
                <w:rFonts w:ascii="Arial" w:hAnsi="Arial" w:cs="Arial"/>
                <w:sz w:val="20"/>
                <w:szCs w:val="20"/>
              </w:rPr>
            </w:pPr>
            <w:r w:rsidRPr="00065A9F">
              <w:rPr>
                <w:rFonts w:ascii="Arial" w:eastAsia="Arial Unicode MS"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165C49" w:rsidRPr="00F76CB1" w:rsidRDefault="00165C49" w:rsidP="00165C49">
            <w:pPr>
              <w:jc w:val="center"/>
              <w:rPr>
                <w:rFonts w:ascii="Arial" w:hAnsi="Arial" w:cs="Arial"/>
                <w:sz w:val="20"/>
                <w:szCs w:val="20"/>
              </w:rPr>
            </w:pPr>
            <w:r w:rsidRPr="00065A9F">
              <w:rPr>
                <w:rFonts w:ascii="Arial" w:hAnsi="Arial" w:cs="Arial"/>
                <w:sz w:val="20"/>
                <w:szCs w:val="20"/>
              </w:rPr>
              <w:t>4</w:t>
            </w:r>
          </w:p>
        </w:tc>
      </w:tr>
      <w:tr w:rsidR="00165C49" w:rsidRPr="00F76CB1" w:rsidTr="00746949">
        <w:trPr>
          <w:trHeight w:val="449"/>
        </w:trPr>
        <w:tc>
          <w:tcPr>
            <w:tcW w:w="17650" w:type="dxa"/>
            <w:gridSpan w:val="10"/>
            <w:tcBorders>
              <w:top w:val="single" w:sz="4" w:space="0" w:color="000000"/>
              <w:left w:val="single" w:sz="4" w:space="0" w:color="000000"/>
              <w:bottom w:val="single" w:sz="4" w:space="0" w:color="000000"/>
              <w:right w:val="single" w:sz="4" w:space="0" w:color="000000"/>
            </w:tcBorders>
          </w:tcPr>
          <w:p w:rsidR="00165C49" w:rsidRPr="00F76CB1" w:rsidRDefault="00165C49" w:rsidP="00165C49">
            <w:pPr>
              <w:rPr>
                <w:rFonts w:ascii="Arial" w:hAnsi="Arial" w:cs="Arial"/>
                <w:sz w:val="20"/>
                <w:szCs w:val="20"/>
              </w:rPr>
            </w:pPr>
            <w:r w:rsidRPr="00F76CB1">
              <w:rPr>
                <w:rFonts w:ascii="Arial" w:hAnsi="Arial" w:cs="Arial"/>
                <w:b/>
                <w:sz w:val="20"/>
                <w:szCs w:val="20"/>
              </w:rPr>
              <w:t>Working Relationships:</w:t>
            </w:r>
          </w:p>
          <w:p w:rsidR="00165C49" w:rsidRPr="00EE338A" w:rsidRDefault="00165C49" w:rsidP="00EE338A">
            <w:pPr>
              <w:numPr>
                <w:ilvl w:val="1"/>
                <w:numId w:val="11"/>
              </w:numPr>
              <w:ind w:left="252" w:hanging="252"/>
              <w:rPr>
                <w:rFonts w:ascii="Arial" w:hAnsi="Arial" w:cs="Arial"/>
                <w:sz w:val="20"/>
                <w:szCs w:val="20"/>
              </w:rPr>
            </w:pPr>
            <w:r w:rsidRPr="00F76CB1">
              <w:rPr>
                <w:rFonts w:ascii="Arial" w:hAnsi="Arial" w:cs="Arial"/>
                <w:sz w:val="20"/>
                <w:szCs w:val="20"/>
              </w:rPr>
              <w:t>All Divisions/All levels, Member-Consumers</w:t>
            </w:r>
          </w:p>
        </w:tc>
      </w:tr>
      <w:tr w:rsidR="00165C49" w:rsidRPr="00F76CB1" w:rsidTr="00165C49">
        <w:trPr>
          <w:trHeight w:val="1628"/>
        </w:trPr>
        <w:tc>
          <w:tcPr>
            <w:tcW w:w="17650" w:type="dxa"/>
            <w:gridSpan w:val="10"/>
            <w:tcBorders>
              <w:top w:val="single" w:sz="4" w:space="0" w:color="000000"/>
              <w:left w:val="single" w:sz="4" w:space="0" w:color="000000"/>
              <w:bottom w:val="single" w:sz="4" w:space="0" w:color="000000"/>
              <w:right w:val="single" w:sz="4" w:space="0" w:color="000000"/>
            </w:tcBorders>
          </w:tcPr>
          <w:p w:rsidR="00165C49" w:rsidRPr="00EE338A" w:rsidRDefault="00165C49" w:rsidP="00165C49">
            <w:pPr>
              <w:rPr>
                <w:rFonts w:ascii="Arial" w:hAnsi="Arial" w:cs="Arial"/>
                <w:b/>
                <w:sz w:val="6"/>
                <w:szCs w:val="6"/>
              </w:rPr>
            </w:pPr>
          </w:p>
          <w:p w:rsidR="00165C49" w:rsidRDefault="00165C49" w:rsidP="00165C49">
            <w:pPr>
              <w:rPr>
                <w:rFonts w:ascii="Arial" w:hAnsi="Arial" w:cs="Arial"/>
                <w:b/>
                <w:sz w:val="20"/>
                <w:szCs w:val="20"/>
              </w:rPr>
            </w:pPr>
            <w:r w:rsidRPr="00F76CB1">
              <w:rPr>
                <w:rFonts w:ascii="Arial" w:hAnsi="Arial" w:cs="Arial"/>
                <w:b/>
                <w:sz w:val="20"/>
                <w:szCs w:val="20"/>
              </w:rPr>
              <w:t>Job Specifications:</w:t>
            </w:r>
          </w:p>
          <w:p w:rsidR="00165C49" w:rsidRPr="00EE338A" w:rsidRDefault="00165C49" w:rsidP="00165C49">
            <w:pPr>
              <w:rPr>
                <w:rFonts w:ascii="Arial" w:hAnsi="Arial" w:cs="Arial"/>
                <w:b/>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15529"/>
            </w:tblGrid>
            <w:tr w:rsidR="00165C49" w:rsidRPr="00425047" w:rsidTr="00425047">
              <w:tc>
                <w:tcPr>
                  <w:tcW w:w="1890" w:type="dxa"/>
                </w:tcPr>
                <w:p w:rsidR="00165C49" w:rsidRPr="00425047" w:rsidRDefault="00165C49" w:rsidP="00165C49">
                  <w:pPr>
                    <w:rPr>
                      <w:rFonts w:ascii="Arial" w:hAnsi="Arial" w:cs="Arial"/>
                      <w:sz w:val="20"/>
                      <w:szCs w:val="20"/>
                    </w:rPr>
                  </w:pPr>
                  <w:r>
                    <w:rPr>
                      <w:rFonts w:ascii="Arial" w:hAnsi="Arial" w:cs="Arial"/>
                      <w:sz w:val="20"/>
                      <w:szCs w:val="20"/>
                    </w:rPr>
                    <w:t>CMO</w:t>
                  </w:r>
                  <w:r w:rsidRPr="00425047">
                    <w:rPr>
                      <w:rFonts w:ascii="Arial" w:hAnsi="Arial" w:cs="Arial"/>
                      <w:sz w:val="20"/>
                      <w:szCs w:val="20"/>
                    </w:rPr>
                    <w:t xml:space="preserve"> I</w:t>
                  </w:r>
                </w:p>
              </w:tc>
              <w:tc>
                <w:tcPr>
                  <w:tcW w:w="15529" w:type="dxa"/>
                </w:tcPr>
                <w:p w:rsidR="002E1991" w:rsidRDefault="002E1991" w:rsidP="002E1991">
                  <w:pPr>
                    <w:numPr>
                      <w:ilvl w:val="0"/>
                      <w:numId w:val="25"/>
                    </w:numPr>
                    <w:suppressAutoHyphens w:val="0"/>
                    <w:ind w:left="360"/>
                    <w:jc w:val="both"/>
                    <w:rPr>
                      <w:rFonts w:ascii="Arial" w:hAnsi="Arial" w:cs="Arial"/>
                      <w:sz w:val="20"/>
                      <w:szCs w:val="20"/>
                    </w:rPr>
                  </w:pPr>
                  <w:r w:rsidRPr="00F57D57">
                    <w:rPr>
                      <w:rFonts w:ascii="Arial" w:hAnsi="Arial" w:cs="Arial"/>
                      <w:sz w:val="20"/>
                      <w:szCs w:val="20"/>
                    </w:rPr>
                    <w:t>BSEE graduate and licensed Electrical Engineer</w:t>
                  </w:r>
                  <w:r>
                    <w:rPr>
                      <w:rFonts w:ascii="Arial" w:hAnsi="Arial" w:cs="Arial"/>
                      <w:sz w:val="20"/>
                      <w:szCs w:val="20"/>
                    </w:rPr>
                    <w:t xml:space="preserve"> (REE)</w:t>
                  </w:r>
                </w:p>
                <w:p w:rsidR="002E1991" w:rsidRDefault="002E1991" w:rsidP="002E1991">
                  <w:pPr>
                    <w:numPr>
                      <w:ilvl w:val="0"/>
                      <w:numId w:val="25"/>
                    </w:numPr>
                    <w:suppressAutoHyphens w:val="0"/>
                    <w:ind w:left="360"/>
                    <w:jc w:val="both"/>
                    <w:rPr>
                      <w:rFonts w:ascii="Arial" w:hAnsi="Arial" w:cs="Arial"/>
                      <w:sz w:val="20"/>
                      <w:szCs w:val="20"/>
                    </w:rPr>
                  </w:pPr>
                  <w:r w:rsidRPr="00F57D57">
                    <w:rPr>
                      <w:rFonts w:ascii="Arial" w:hAnsi="Arial" w:cs="Arial"/>
                      <w:sz w:val="20"/>
                      <w:szCs w:val="20"/>
                    </w:rPr>
                    <w:t>Has completed at least 48 hours of Customer Relations Training; at least 24 hours of Supervisory Development Training, 72 hours related training for this position</w:t>
                  </w:r>
                </w:p>
                <w:p w:rsidR="002E1991" w:rsidRDefault="002E1991" w:rsidP="002E1991">
                  <w:pPr>
                    <w:numPr>
                      <w:ilvl w:val="0"/>
                      <w:numId w:val="25"/>
                    </w:numPr>
                    <w:suppressAutoHyphens w:val="0"/>
                    <w:ind w:left="360"/>
                    <w:jc w:val="both"/>
                    <w:rPr>
                      <w:rFonts w:ascii="Arial" w:hAnsi="Arial" w:cs="Arial"/>
                      <w:sz w:val="20"/>
                      <w:szCs w:val="20"/>
                    </w:rPr>
                  </w:pPr>
                  <w:r w:rsidRPr="00F57D57">
                    <w:rPr>
                      <w:rFonts w:ascii="Arial" w:hAnsi="Arial" w:cs="Arial"/>
                      <w:sz w:val="20"/>
                      <w:szCs w:val="20"/>
                    </w:rPr>
                    <w:t xml:space="preserve">At least three (3) </w:t>
                  </w:r>
                  <w:r w:rsidR="00A75E1B">
                    <w:rPr>
                      <w:rFonts w:ascii="Arial" w:hAnsi="Arial" w:cs="Arial"/>
                      <w:sz w:val="20"/>
                      <w:szCs w:val="20"/>
                    </w:rPr>
                    <w:t xml:space="preserve">years </w:t>
                  </w:r>
                  <w:r w:rsidRPr="00F57D57">
                    <w:rPr>
                      <w:rFonts w:ascii="Arial" w:hAnsi="Arial" w:cs="Arial"/>
                      <w:sz w:val="20"/>
                      <w:szCs w:val="20"/>
                    </w:rPr>
                    <w:t>work experience in similar and related function in Electric Utility Company</w:t>
                  </w:r>
                </w:p>
                <w:p w:rsidR="00165C49" w:rsidRPr="002E1991" w:rsidRDefault="002E1991" w:rsidP="002E1991">
                  <w:pPr>
                    <w:numPr>
                      <w:ilvl w:val="0"/>
                      <w:numId w:val="25"/>
                    </w:numPr>
                    <w:suppressAutoHyphens w:val="0"/>
                    <w:ind w:left="360"/>
                    <w:jc w:val="both"/>
                    <w:rPr>
                      <w:rFonts w:ascii="Arial" w:hAnsi="Arial" w:cs="Arial"/>
                      <w:sz w:val="20"/>
                      <w:szCs w:val="20"/>
                    </w:rPr>
                  </w:pPr>
                  <w:r w:rsidRPr="002E1991">
                    <w:rPr>
                      <w:rFonts w:ascii="Arial" w:hAnsi="Arial" w:cs="Arial"/>
                      <w:sz w:val="20"/>
                      <w:szCs w:val="20"/>
                    </w:rPr>
                    <w:t>With valid Driver’s license and authorization to drive company vehicle</w:t>
                  </w:r>
                </w:p>
              </w:tc>
            </w:tr>
            <w:tr w:rsidR="00165C49" w:rsidRPr="00425047" w:rsidTr="00425047">
              <w:tc>
                <w:tcPr>
                  <w:tcW w:w="1890" w:type="dxa"/>
                </w:tcPr>
                <w:p w:rsidR="00165C49" w:rsidRPr="00425047" w:rsidRDefault="00165C49" w:rsidP="00165C49">
                  <w:pPr>
                    <w:rPr>
                      <w:rFonts w:ascii="Arial" w:hAnsi="Arial" w:cs="Arial"/>
                      <w:sz w:val="20"/>
                      <w:szCs w:val="20"/>
                    </w:rPr>
                  </w:pPr>
                  <w:r>
                    <w:rPr>
                      <w:rFonts w:ascii="Arial" w:hAnsi="Arial" w:cs="Arial"/>
                      <w:sz w:val="20"/>
                      <w:szCs w:val="20"/>
                    </w:rPr>
                    <w:t>CMO</w:t>
                  </w:r>
                  <w:r w:rsidRPr="00425047">
                    <w:rPr>
                      <w:rFonts w:ascii="Arial" w:hAnsi="Arial" w:cs="Arial"/>
                      <w:sz w:val="20"/>
                      <w:szCs w:val="20"/>
                    </w:rPr>
                    <w:t xml:space="preserve"> I</w:t>
                  </w:r>
                  <w:r>
                    <w:rPr>
                      <w:rFonts w:ascii="Arial" w:hAnsi="Arial" w:cs="Arial"/>
                      <w:sz w:val="20"/>
                      <w:szCs w:val="20"/>
                    </w:rPr>
                    <w:t>I</w:t>
                  </w:r>
                </w:p>
              </w:tc>
              <w:tc>
                <w:tcPr>
                  <w:tcW w:w="15529" w:type="dxa"/>
                </w:tcPr>
                <w:p w:rsidR="002E1991" w:rsidRDefault="002E1991" w:rsidP="002E1991">
                  <w:pPr>
                    <w:numPr>
                      <w:ilvl w:val="0"/>
                      <w:numId w:val="26"/>
                    </w:numPr>
                    <w:suppressAutoHyphens w:val="0"/>
                    <w:ind w:left="360"/>
                    <w:jc w:val="both"/>
                    <w:rPr>
                      <w:rFonts w:ascii="Arial" w:hAnsi="Arial" w:cs="Arial"/>
                      <w:sz w:val="20"/>
                      <w:szCs w:val="20"/>
                    </w:rPr>
                  </w:pPr>
                  <w:r w:rsidRPr="00F57D57">
                    <w:rPr>
                      <w:rFonts w:ascii="Arial" w:hAnsi="Arial" w:cs="Arial"/>
                      <w:sz w:val="20"/>
                      <w:szCs w:val="20"/>
                    </w:rPr>
                    <w:t>BSEE graduate and licensed Electrical Engineer</w:t>
                  </w:r>
                  <w:r>
                    <w:rPr>
                      <w:rFonts w:ascii="Arial" w:hAnsi="Arial" w:cs="Arial"/>
                      <w:sz w:val="20"/>
                      <w:szCs w:val="20"/>
                    </w:rPr>
                    <w:t xml:space="preserve"> (REE)</w:t>
                  </w:r>
                </w:p>
                <w:p w:rsidR="002E1991" w:rsidRPr="00F57D57" w:rsidRDefault="002E1991" w:rsidP="002E1991">
                  <w:pPr>
                    <w:numPr>
                      <w:ilvl w:val="0"/>
                      <w:numId w:val="26"/>
                    </w:numPr>
                    <w:ind w:left="360"/>
                    <w:rPr>
                      <w:rFonts w:ascii="Arial" w:hAnsi="Arial" w:cs="Arial"/>
                      <w:sz w:val="20"/>
                      <w:szCs w:val="20"/>
                    </w:rPr>
                  </w:pPr>
                  <w:r w:rsidRPr="00F57D57">
                    <w:rPr>
                      <w:rFonts w:ascii="Arial" w:hAnsi="Arial" w:cs="Arial"/>
                      <w:sz w:val="20"/>
                      <w:szCs w:val="20"/>
                    </w:rPr>
                    <w:t>Has completed at least 56 hours of Customer Relations Training; at least 32 hours of Supervisory Development Training, 80 hours related training for this position</w:t>
                  </w:r>
                </w:p>
                <w:p w:rsidR="002E1991" w:rsidRDefault="002E1991" w:rsidP="002E1991">
                  <w:pPr>
                    <w:numPr>
                      <w:ilvl w:val="0"/>
                      <w:numId w:val="26"/>
                    </w:numPr>
                    <w:ind w:left="360"/>
                    <w:rPr>
                      <w:rFonts w:ascii="Arial" w:hAnsi="Arial" w:cs="Arial"/>
                      <w:sz w:val="20"/>
                      <w:szCs w:val="20"/>
                    </w:rPr>
                  </w:pPr>
                  <w:r w:rsidRPr="00F57D57">
                    <w:rPr>
                      <w:rFonts w:ascii="Arial" w:hAnsi="Arial" w:cs="Arial"/>
                      <w:sz w:val="20"/>
                      <w:szCs w:val="20"/>
                    </w:rPr>
                    <w:t xml:space="preserve">At least four (4) </w:t>
                  </w:r>
                  <w:r w:rsidR="00A75E1B">
                    <w:rPr>
                      <w:rFonts w:ascii="Arial" w:hAnsi="Arial" w:cs="Arial"/>
                      <w:sz w:val="20"/>
                      <w:szCs w:val="20"/>
                    </w:rPr>
                    <w:t xml:space="preserve">years </w:t>
                  </w:r>
                  <w:r w:rsidRPr="00F57D57">
                    <w:rPr>
                      <w:rFonts w:ascii="Arial" w:hAnsi="Arial" w:cs="Arial"/>
                      <w:sz w:val="20"/>
                      <w:szCs w:val="20"/>
                    </w:rPr>
                    <w:t xml:space="preserve">work experience in similar and related function in Electric Utility Company </w:t>
                  </w:r>
                </w:p>
                <w:p w:rsidR="00165C49" w:rsidRPr="002E1991" w:rsidRDefault="002E1991" w:rsidP="002E1991">
                  <w:pPr>
                    <w:numPr>
                      <w:ilvl w:val="0"/>
                      <w:numId w:val="26"/>
                    </w:numPr>
                    <w:ind w:left="360"/>
                    <w:rPr>
                      <w:rFonts w:ascii="Arial" w:hAnsi="Arial" w:cs="Arial"/>
                      <w:sz w:val="20"/>
                      <w:szCs w:val="20"/>
                    </w:rPr>
                  </w:pPr>
                  <w:r w:rsidRPr="002E1991">
                    <w:rPr>
                      <w:rFonts w:ascii="Arial" w:hAnsi="Arial" w:cs="Arial"/>
                      <w:sz w:val="20"/>
                      <w:szCs w:val="20"/>
                    </w:rPr>
                    <w:t>With valid Driver’s license and authorization to drive company vehicles</w:t>
                  </w:r>
                  <w:r w:rsidR="00165C49" w:rsidRPr="002E1991">
                    <w:rPr>
                      <w:rFonts w:ascii="Arial" w:hAnsi="Arial" w:cs="Arial"/>
                      <w:sz w:val="20"/>
                      <w:szCs w:val="20"/>
                    </w:rPr>
                    <w:t xml:space="preserve"> </w:t>
                  </w:r>
                </w:p>
              </w:tc>
            </w:tr>
            <w:tr w:rsidR="00165C49" w:rsidRPr="00425047" w:rsidTr="00425047">
              <w:tc>
                <w:tcPr>
                  <w:tcW w:w="1890" w:type="dxa"/>
                </w:tcPr>
                <w:p w:rsidR="00165C49" w:rsidRPr="00425047" w:rsidRDefault="00165C49" w:rsidP="00165C49">
                  <w:pPr>
                    <w:rPr>
                      <w:rFonts w:ascii="Arial" w:hAnsi="Arial" w:cs="Arial"/>
                      <w:sz w:val="20"/>
                      <w:szCs w:val="20"/>
                    </w:rPr>
                  </w:pPr>
                  <w:r>
                    <w:rPr>
                      <w:rFonts w:ascii="Arial" w:hAnsi="Arial" w:cs="Arial"/>
                      <w:sz w:val="20"/>
                      <w:szCs w:val="20"/>
                    </w:rPr>
                    <w:t>CMO</w:t>
                  </w:r>
                  <w:r w:rsidRPr="00425047">
                    <w:rPr>
                      <w:rFonts w:ascii="Arial" w:hAnsi="Arial" w:cs="Arial"/>
                      <w:sz w:val="20"/>
                      <w:szCs w:val="20"/>
                    </w:rPr>
                    <w:t xml:space="preserve"> I</w:t>
                  </w:r>
                  <w:r>
                    <w:rPr>
                      <w:rFonts w:ascii="Arial" w:hAnsi="Arial" w:cs="Arial"/>
                      <w:sz w:val="20"/>
                      <w:szCs w:val="20"/>
                    </w:rPr>
                    <w:t>II</w:t>
                  </w:r>
                </w:p>
              </w:tc>
              <w:tc>
                <w:tcPr>
                  <w:tcW w:w="15529" w:type="dxa"/>
                </w:tcPr>
                <w:p w:rsidR="002E1991" w:rsidRDefault="002E1991" w:rsidP="002E1991">
                  <w:pPr>
                    <w:numPr>
                      <w:ilvl w:val="0"/>
                      <w:numId w:val="26"/>
                    </w:numPr>
                    <w:suppressAutoHyphens w:val="0"/>
                    <w:ind w:left="360"/>
                    <w:jc w:val="both"/>
                    <w:rPr>
                      <w:rFonts w:ascii="Arial" w:hAnsi="Arial" w:cs="Arial"/>
                      <w:sz w:val="20"/>
                      <w:szCs w:val="20"/>
                    </w:rPr>
                  </w:pPr>
                  <w:r w:rsidRPr="00F57D57">
                    <w:rPr>
                      <w:rFonts w:ascii="Arial" w:hAnsi="Arial" w:cs="Arial"/>
                      <w:sz w:val="20"/>
                      <w:szCs w:val="20"/>
                    </w:rPr>
                    <w:t>BSEE graduate and licensed Electrical Engineer</w:t>
                  </w:r>
                  <w:r>
                    <w:rPr>
                      <w:rFonts w:ascii="Arial" w:hAnsi="Arial" w:cs="Arial"/>
                      <w:sz w:val="20"/>
                      <w:szCs w:val="20"/>
                    </w:rPr>
                    <w:t xml:space="preserve"> (REE)</w:t>
                  </w:r>
                </w:p>
                <w:p w:rsidR="002E1991" w:rsidRPr="0067708D" w:rsidRDefault="002E1991" w:rsidP="002E1991">
                  <w:pPr>
                    <w:numPr>
                      <w:ilvl w:val="0"/>
                      <w:numId w:val="26"/>
                    </w:numPr>
                    <w:ind w:left="360"/>
                    <w:rPr>
                      <w:rFonts w:ascii="Arial" w:hAnsi="Arial" w:cs="Arial"/>
                      <w:sz w:val="20"/>
                      <w:szCs w:val="20"/>
                    </w:rPr>
                  </w:pPr>
                  <w:r w:rsidRPr="0067708D">
                    <w:rPr>
                      <w:rFonts w:ascii="Arial" w:hAnsi="Arial" w:cs="Arial"/>
                      <w:sz w:val="20"/>
                      <w:szCs w:val="20"/>
                    </w:rPr>
                    <w:t xml:space="preserve">Has completed at least 56 hours of Customer Relations Training; at least </w:t>
                  </w:r>
                  <w:r>
                    <w:rPr>
                      <w:rFonts w:ascii="Arial" w:hAnsi="Arial" w:cs="Arial"/>
                      <w:sz w:val="20"/>
                      <w:szCs w:val="20"/>
                    </w:rPr>
                    <w:t>48</w:t>
                  </w:r>
                  <w:r w:rsidRPr="0067708D">
                    <w:rPr>
                      <w:rFonts w:ascii="Arial" w:hAnsi="Arial" w:cs="Arial"/>
                      <w:sz w:val="20"/>
                      <w:szCs w:val="20"/>
                    </w:rPr>
                    <w:t xml:space="preserve"> hours of Supervisory Development Training, 80 hours related training for this position</w:t>
                  </w:r>
                </w:p>
                <w:p w:rsidR="002E1991" w:rsidRDefault="002E1991" w:rsidP="002E1991">
                  <w:pPr>
                    <w:numPr>
                      <w:ilvl w:val="0"/>
                      <w:numId w:val="26"/>
                    </w:numPr>
                    <w:ind w:left="360"/>
                    <w:rPr>
                      <w:rFonts w:ascii="Arial" w:hAnsi="Arial" w:cs="Arial"/>
                      <w:sz w:val="20"/>
                      <w:szCs w:val="20"/>
                    </w:rPr>
                  </w:pPr>
                  <w:r w:rsidRPr="0067708D">
                    <w:rPr>
                      <w:rFonts w:ascii="Arial" w:hAnsi="Arial" w:cs="Arial"/>
                      <w:sz w:val="20"/>
                      <w:szCs w:val="20"/>
                    </w:rPr>
                    <w:t xml:space="preserve">At least four (4) </w:t>
                  </w:r>
                  <w:proofErr w:type="spellStart"/>
                  <w:r w:rsidR="00A75E1B">
                    <w:rPr>
                      <w:rFonts w:ascii="Arial" w:hAnsi="Arial" w:cs="Arial"/>
                      <w:sz w:val="20"/>
                      <w:szCs w:val="20"/>
                    </w:rPr>
                    <w:t>years</w:t>
                  </w:r>
                  <w:proofErr w:type="spellEnd"/>
                  <w:r w:rsidR="00A75E1B">
                    <w:rPr>
                      <w:rFonts w:ascii="Arial" w:hAnsi="Arial" w:cs="Arial"/>
                      <w:sz w:val="20"/>
                      <w:szCs w:val="20"/>
                    </w:rPr>
                    <w:t xml:space="preserve"> </w:t>
                  </w:r>
                  <w:r w:rsidRPr="0067708D">
                    <w:rPr>
                      <w:rFonts w:ascii="Arial" w:hAnsi="Arial" w:cs="Arial"/>
                      <w:sz w:val="20"/>
                      <w:szCs w:val="20"/>
                    </w:rPr>
                    <w:t xml:space="preserve">work experience in similar and related function in Electric Utility Company </w:t>
                  </w:r>
                </w:p>
                <w:p w:rsidR="00165C49" w:rsidRPr="002E1991" w:rsidRDefault="002E1991" w:rsidP="002E1991">
                  <w:pPr>
                    <w:numPr>
                      <w:ilvl w:val="0"/>
                      <w:numId w:val="26"/>
                    </w:numPr>
                    <w:ind w:left="360"/>
                    <w:rPr>
                      <w:rFonts w:ascii="Arial" w:hAnsi="Arial" w:cs="Arial"/>
                      <w:sz w:val="20"/>
                      <w:szCs w:val="20"/>
                    </w:rPr>
                  </w:pPr>
                  <w:r w:rsidRPr="002E1991">
                    <w:rPr>
                      <w:rFonts w:ascii="Arial" w:hAnsi="Arial" w:cs="Arial"/>
                      <w:sz w:val="20"/>
                      <w:szCs w:val="20"/>
                    </w:rPr>
                    <w:t>With valid Driver’s license and authorization to drive company vehicles</w:t>
                  </w:r>
                </w:p>
              </w:tc>
            </w:tr>
          </w:tbl>
          <w:p w:rsidR="00165C49" w:rsidRPr="00F76CB1" w:rsidRDefault="00165C49" w:rsidP="00165C49">
            <w:pPr>
              <w:tabs>
                <w:tab w:val="left" w:pos="1245"/>
              </w:tabs>
              <w:ind w:left="965"/>
              <w:jc w:val="both"/>
              <w:rPr>
                <w:rFonts w:ascii="Arial" w:hAnsi="Arial" w:cs="Arial"/>
                <w:sz w:val="20"/>
                <w:szCs w:val="20"/>
              </w:rPr>
            </w:pPr>
          </w:p>
        </w:tc>
      </w:tr>
      <w:tr w:rsidR="00165C49" w:rsidRPr="00F76CB1" w:rsidTr="00746949">
        <w:trPr>
          <w:trHeight w:val="1619"/>
        </w:trPr>
        <w:tc>
          <w:tcPr>
            <w:tcW w:w="17650" w:type="dxa"/>
            <w:gridSpan w:val="10"/>
            <w:tcBorders>
              <w:top w:val="single" w:sz="4" w:space="0" w:color="000000"/>
              <w:left w:val="single" w:sz="4" w:space="0" w:color="000000"/>
              <w:bottom w:val="single" w:sz="4" w:space="0" w:color="000000"/>
              <w:right w:val="single" w:sz="4" w:space="0" w:color="000000"/>
            </w:tcBorders>
          </w:tcPr>
          <w:p w:rsidR="00165C49" w:rsidRPr="00EE338A" w:rsidRDefault="00165C49" w:rsidP="00165C49">
            <w:pPr>
              <w:rPr>
                <w:rFonts w:ascii="Arial" w:hAnsi="Arial" w:cs="Arial"/>
                <w:b/>
                <w:bCs/>
                <w:sz w:val="10"/>
                <w:szCs w:val="10"/>
              </w:rPr>
            </w:pPr>
          </w:p>
          <w:p w:rsidR="00CF3274" w:rsidRPr="00E46B27" w:rsidRDefault="00CF3274" w:rsidP="00CF3274">
            <w:pPr>
              <w:rPr>
                <w:rFonts w:ascii="Arial" w:hAnsi="Arial" w:cs="Arial"/>
                <w:i/>
                <w:iCs/>
                <w:sz w:val="20"/>
                <w:szCs w:val="20"/>
              </w:rPr>
            </w:pPr>
            <w:r w:rsidRPr="00E46B27">
              <w:rPr>
                <w:rFonts w:ascii="Arial" w:hAnsi="Arial" w:cs="Arial"/>
                <w:b/>
                <w:bCs/>
                <w:i/>
                <w:iCs/>
                <w:sz w:val="20"/>
                <w:szCs w:val="20"/>
              </w:rPr>
              <w:t xml:space="preserve">I acknowledge my responsibilities as outlined in the job description for my position, and I will observe and adhere to the highest standards of my work ethics in the performance of </w:t>
            </w:r>
            <w:r w:rsidR="002E7D00" w:rsidRPr="00E46B27">
              <w:rPr>
                <w:rFonts w:ascii="Arial" w:hAnsi="Arial" w:cs="Arial"/>
                <w:b/>
                <w:bCs/>
                <w:i/>
                <w:iCs/>
                <w:sz w:val="20"/>
                <w:szCs w:val="20"/>
              </w:rPr>
              <w:t>m</w:t>
            </w:r>
            <w:r w:rsidRPr="00E46B27">
              <w:rPr>
                <w:rFonts w:ascii="Arial" w:hAnsi="Arial" w:cs="Arial"/>
                <w:b/>
                <w:bCs/>
                <w:i/>
                <w:iCs/>
                <w:sz w:val="20"/>
                <w:szCs w:val="20"/>
              </w:rPr>
              <w:t>y duties.</w:t>
            </w:r>
          </w:p>
          <w:p w:rsidR="00CF3274" w:rsidRDefault="00CF3274" w:rsidP="00CF3274">
            <w:pPr>
              <w:rPr>
                <w:rFonts w:ascii="Arial" w:hAnsi="Arial" w:cs="Arial"/>
                <w:b/>
                <w:sz w:val="20"/>
                <w:szCs w:val="20"/>
              </w:rPr>
            </w:pPr>
          </w:p>
          <w:p w:rsidR="00180CA0" w:rsidRPr="00746949" w:rsidRDefault="00180CA0" w:rsidP="00CF3274">
            <w:pPr>
              <w:rPr>
                <w:rFonts w:ascii="Arial" w:hAnsi="Arial" w:cs="Arial"/>
                <w:b/>
                <w:sz w:val="20"/>
                <w:szCs w:val="20"/>
              </w:rPr>
            </w:pPr>
          </w:p>
          <w:p w:rsidR="00CF3274" w:rsidRPr="00746949" w:rsidRDefault="00CF3274" w:rsidP="00CF3274">
            <w:pPr>
              <w:rPr>
                <w:rFonts w:ascii="Arial" w:hAnsi="Arial" w:cs="Arial"/>
                <w:sz w:val="22"/>
                <w:szCs w:val="22"/>
              </w:rPr>
            </w:pPr>
            <w:r w:rsidRPr="00746949">
              <w:rPr>
                <w:rFonts w:ascii="Arial" w:hAnsi="Arial" w:cs="Arial"/>
                <w:bCs/>
                <w:sz w:val="20"/>
                <w:szCs w:val="20"/>
              </w:rPr>
              <w:t>______</w:t>
            </w:r>
            <w:r w:rsidRPr="00746949">
              <w:rPr>
                <w:rFonts w:ascii="Arial" w:hAnsi="Arial" w:cs="Arial"/>
                <w:bCs/>
                <w:sz w:val="22"/>
                <w:szCs w:val="22"/>
              </w:rPr>
              <w:t>_____________________________</w:t>
            </w:r>
          </w:p>
          <w:p w:rsidR="00CF3274" w:rsidRDefault="00CF3274" w:rsidP="00CF3274">
            <w:pPr>
              <w:rPr>
                <w:rFonts w:ascii="Arial" w:hAnsi="Arial" w:cs="Arial"/>
                <w:bCs/>
                <w:sz w:val="20"/>
                <w:szCs w:val="20"/>
              </w:rPr>
            </w:pPr>
            <w:r>
              <w:rPr>
                <w:rFonts w:ascii="Arial" w:hAnsi="Arial" w:cs="Arial"/>
                <w:bCs/>
                <w:sz w:val="20"/>
                <w:szCs w:val="20"/>
              </w:rPr>
              <w:t>Employee’s Signature over p</w:t>
            </w:r>
            <w:r w:rsidRPr="00F76CB1">
              <w:rPr>
                <w:rFonts w:ascii="Arial" w:hAnsi="Arial" w:cs="Arial"/>
                <w:bCs/>
                <w:sz w:val="20"/>
                <w:szCs w:val="20"/>
              </w:rPr>
              <w:t>rinted Name</w:t>
            </w:r>
          </w:p>
          <w:p w:rsidR="00CF3274" w:rsidRDefault="00CF3274" w:rsidP="00CF3274">
            <w:pPr>
              <w:rPr>
                <w:rFonts w:ascii="Arial" w:hAnsi="Arial" w:cs="Arial"/>
                <w:sz w:val="20"/>
                <w:szCs w:val="20"/>
              </w:rPr>
            </w:pPr>
          </w:p>
          <w:p w:rsidR="00CF3274" w:rsidRDefault="00CF3274" w:rsidP="00CF3274">
            <w:pPr>
              <w:rPr>
                <w:rFonts w:ascii="Arial" w:hAnsi="Arial" w:cs="Arial"/>
                <w:sz w:val="20"/>
                <w:szCs w:val="20"/>
              </w:rPr>
            </w:pPr>
            <w:r>
              <w:rPr>
                <w:rFonts w:ascii="Arial" w:hAnsi="Arial" w:cs="Arial"/>
                <w:sz w:val="20"/>
                <w:szCs w:val="20"/>
              </w:rPr>
              <w:t>______________________________________</w:t>
            </w:r>
          </w:p>
          <w:p w:rsidR="00CF3274" w:rsidRDefault="00CF3274" w:rsidP="00CF3274">
            <w:pPr>
              <w:rPr>
                <w:rFonts w:ascii="Arial" w:hAnsi="Arial" w:cs="Arial"/>
                <w:sz w:val="20"/>
                <w:szCs w:val="20"/>
              </w:rPr>
            </w:pPr>
            <w:r>
              <w:rPr>
                <w:rFonts w:ascii="Arial" w:hAnsi="Arial" w:cs="Arial"/>
                <w:sz w:val="20"/>
                <w:szCs w:val="20"/>
              </w:rPr>
              <w:t>Position Title of Employee</w:t>
            </w:r>
          </w:p>
          <w:p w:rsidR="00CF3274" w:rsidRPr="00746949" w:rsidRDefault="00CF3274" w:rsidP="00CF3274">
            <w:pPr>
              <w:rPr>
                <w:rFonts w:ascii="Arial" w:hAnsi="Arial" w:cs="Arial"/>
                <w:sz w:val="20"/>
                <w:szCs w:val="20"/>
              </w:rPr>
            </w:pPr>
          </w:p>
          <w:p w:rsidR="00CF3274" w:rsidRPr="00E721E9" w:rsidRDefault="00CF3274" w:rsidP="00CF3274">
            <w:pPr>
              <w:rPr>
                <w:rFonts w:ascii="Arial" w:hAnsi="Arial" w:cs="Arial"/>
                <w:bCs/>
                <w:sz w:val="20"/>
                <w:szCs w:val="20"/>
              </w:rPr>
            </w:pPr>
            <w:r w:rsidRPr="00746949">
              <w:rPr>
                <w:rFonts w:ascii="Arial" w:hAnsi="Arial" w:cs="Arial"/>
                <w:bCs/>
                <w:sz w:val="20"/>
                <w:szCs w:val="20"/>
              </w:rPr>
              <w:t>_____</w:t>
            </w:r>
            <w:r w:rsidRPr="00746949">
              <w:rPr>
                <w:rFonts w:ascii="Arial" w:hAnsi="Arial" w:cs="Arial"/>
                <w:bCs/>
                <w:sz w:val="22"/>
                <w:szCs w:val="22"/>
              </w:rPr>
              <w:t>_</w:t>
            </w:r>
            <w:r w:rsidRPr="00F76CB1">
              <w:rPr>
                <w:rFonts w:ascii="Arial" w:hAnsi="Arial" w:cs="Arial"/>
                <w:bCs/>
                <w:sz w:val="20"/>
                <w:szCs w:val="20"/>
              </w:rPr>
              <w:t>____</w:t>
            </w:r>
            <w:r>
              <w:rPr>
                <w:rFonts w:ascii="Arial" w:hAnsi="Arial" w:cs="Arial"/>
                <w:bCs/>
                <w:sz w:val="20"/>
                <w:szCs w:val="20"/>
              </w:rPr>
              <w:t>____________________________</w:t>
            </w:r>
          </w:p>
          <w:p w:rsidR="00165C49" w:rsidRPr="00F76CB1" w:rsidRDefault="00CF3274" w:rsidP="00CF3274">
            <w:pPr>
              <w:rPr>
                <w:rFonts w:ascii="Arial" w:hAnsi="Arial" w:cs="Arial"/>
                <w:sz w:val="20"/>
                <w:szCs w:val="20"/>
              </w:rPr>
            </w:pPr>
            <w:r w:rsidRPr="00F76CB1">
              <w:rPr>
                <w:rFonts w:ascii="Arial" w:hAnsi="Arial" w:cs="Arial"/>
                <w:bCs/>
                <w:sz w:val="20"/>
                <w:szCs w:val="20"/>
              </w:rPr>
              <w:t>Date</w:t>
            </w:r>
          </w:p>
        </w:tc>
      </w:tr>
    </w:tbl>
    <w:p w:rsidR="00CD525F" w:rsidRPr="00746949" w:rsidRDefault="00CD525F" w:rsidP="00F76CB1">
      <w:pPr>
        <w:pStyle w:val="Header"/>
        <w:rPr>
          <w:rFonts w:ascii="Arial" w:hAnsi="Arial" w:cs="Arial"/>
          <w:sz w:val="20"/>
          <w:szCs w:val="20"/>
          <w:lang w:eastAsia="en-PH"/>
        </w:rPr>
      </w:pPr>
    </w:p>
    <w:sectPr w:rsidR="00CD525F" w:rsidRPr="00746949" w:rsidSect="00E81E56">
      <w:pgSz w:w="18720" w:h="12240" w:orient="landscape"/>
      <w:pgMar w:top="1008"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hint="default"/>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20" w:hanging="360"/>
      </w:pPr>
      <w:rPr>
        <w:rFonts w:hint="default"/>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hint="default"/>
      </w:rPr>
    </w:lvl>
  </w:abstractNum>
  <w:abstractNum w:abstractNumId="4" w15:restartNumberingAfterBreak="0">
    <w:nsid w:val="00000005"/>
    <w:multiLevelType w:val="singleLevel"/>
    <w:tmpl w:val="00000005"/>
    <w:name w:val="WW8Num5"/>
    <w:lvl w:ilvl="0">
      <w:start w:val="1"/>
      <w:numFmt w:val="decimal"/>
      <w:lvlText w:val="%1."/>
      <w:lvlJc w:val="left"/>
      <w:pPr>
        <w:tabs>
          <w:tab w:val="num" w:pos="0"/>
        </w:tabs>
        <w:ind w:left="720" w:hanging="360"/>
      </w:pPr>
      <w:rPr>
        <w:rFonts w:hint="default"/>
        <w:b w:val="0"/>
      </w:rPr>
    </w:lvl>
  </w:abstractNum>
  <w:abstractNum w:abstractNumId="5" w15:restartNumberingAfterBreak="0">
    <w:nsid w:val="00000006"/>
    <w:multiLevelType w:val="singleLevel"/>
    <w:tmpl w:val="00000006"/>
    <w:name w:val="WW8Num6"/>
    <w:lvl w:ilvl="0">
      <w:start w:val="1"/>
      <w:numFmt w:val="decimal"/>
      <w:lvlText w:val="%1."/>
      <w:lvlJc w:val="left"/>
      <w:pPr>
        <w:tabs>
          <w:tab w:val="num" w:pos="0"/>
        </w:tabs>
        <w:ind w:left="360" w:hanging="360"/>
      </w:pPr>
      <w:rPr>
        <w:rFonts w:hint="default"/>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hint="default"/>
      </w:rPr>
    </w:lvl>
  </w:abstractNum>
  <w:abstractNum w:abstractNumId="7" w15:restartNumberingAfterBreak="0">
    <w:nsid w:val="00000008"/>
    <w:multiLevelType w:val="singleLevel"/>
    <w:tmpl w:val="00000008"/>
    <w:name w:val="WW8Num8"/>
    <w:lvl w:ilvl="0">
      <w:start w:val="1"/>
      <w:numFmt w:val="bullet"/>
      <w:lvlText w:val=""/>
      <w:lvlJc w:val="left"/>
      <w:pPr>
        <w:tabs>
          <w:tab w:val="num" w:pos="720"/>
        </w:tabs>
        <w:ind w:left="1500" w:hanging="360"/>
      </w:pPr>
      <w:rPr>
        <w:rFonts w:ascii="Symbol" w:hAnsi="Symbol" w:cs="Arial" w:hint="default"/>
        <w:sz w:val="20"/>
        <w:szCs w:val="2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720" w:hanging="360"/>
      </w:pPr>
      <w:rPr>
        <w:rFonts w:hint="default"/>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720" w:hanging="360"/>
      </w:pPr>
      <w:rPr>
        <w:rFonts w:hint="default"/>
      </w:rPr>
    </w:lvl>
  </w:abstractNum>
  <w:abstractNum w:abstractNumId="10" w15:restartNumberingAfterBreak="0">
    <w:nsid w:val="0000000B"/>
    <w:multiLevelType w:val="multilevel"/>
    <w:tmpl w:val="0000000B"/>
    <w:name w:val="WW8Num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0000000C"/>
    <w:multiLevelType w:val="singleLevel"/>
    <w:tmpl w:val="0000000C"/>
    <w:name w:val="WW8Num12"/>
    <w:lvl w:ilvl="0">
      <w:start w:val="1"/>
      <w:numFmt w:val="decimal"/>
      <w:lvlText w:val="%1."/>
      <w:lvlJc w:val="left"/>
      <w:pPr>
        <w:tabs>
          <w:tab w:val="num" w:pos="0"/>
        </w:tabs>
        <w:ind w:left="720" w:hanging="360"/>
      </w:pPr>
      <w:rPr>
        <w:rFonts w:hint="default"/>
      </w:rPr>
    </w:lvl>
  </w:abstractNum>
  <w:abstractNum w:abstractNumId="12" w15:restartNumberingAfterBreak="0">
    <w:nsid w:val="1EC3507F"/>
    <w:multiLevelType w:val="hybridMultilevel"/>
    <w:tmpl w:val="06FE8B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31AE8"/>
    <w:multiLevelType w:val="hybridMultilevel"/>
    <w:tmpl w:val="DD1C3A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36ED6"/>
    <w:multiLevelType w:val="hybridMultilevel"/>
    <w:tmpl w:val="5E683E26"/>
    <w:lvl w:ilvl="0" w:tplc="E912D920">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F177A5"/>
    <w:multiLevelType w:val="hybridMultilevel"/>
    <w:tmpl w:val="853AA0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617C47"/>
    <w:multiLevelType w:val="hybridMultilevel"/>
    <w:tmpl w:val="8800D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81ECD"/>
    <w:multiLevelType w:val="hybridMultilevel"/>
    <w:tmpl w:val="95766F92"/>
    <w:lvl w:ilvl="0" w:tplc="945E4BCE">
      <w:start w:val="1"/>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0C8729A"/>
    <w:multiLevelType w:val="hybridMultilevel"/>
    <w:tmpl w:val="E4B0D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C32B5A"/>
    <w:multiLevelType w:val="hybridMultilevel"/>
    <w:tmpl w:val="A970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370CE1"/>
    <w:multiLevelType w:val="hybridMultilevel"/>
    <w:tmpl w:val="6FE4EA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686F96"/>
    <w:multiLevelType w:val="hybridMultilevel"/>
    <w:tmpl w:val="BB16B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FC43E3"/>
    <w:multiLevelType w:val="hybridMultilevel"/>
    <w:tmpl w:val="C08EA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B11AA4"/>
    <w:multiLevelType w:val="hybridMultilevel"/>
    <w:tmpl w:val="754A2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1E296B"/>
    <w:multiLevelType w:val="hybridMultilevel"/>
    <w:tmpl w:val="0C7AE01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1C7150"/>
    <w:multiLevelType w:val="singleLevel"/>
    <w:tmpl w:val="0000000C"/>
    <w:lvl w:ilvl="0">
      <w:start w:val="1"/>
      <w:numFmt w:val="decimal"/>
      <w:lvlText w:val="%1."/>
      <w:lvlJc w:val="left"/>
      <w:pPr>
        <w:tabs>
          <w:tab w:val="num" w:pos="0"/>
        </w:tabs>
        <w:ind w:left="720" w:hanging="360"/>
      </w:pPr>
      <w:rPr>
        <w:rFonts w:hint="default"/>
      </w:rPr>
    </w:lvl>
  </w:abstractNum>
  <w:num w:numId="1" w16cid:durableId="1052189557">
    <w:abstractNumId w:val="0"/>
  </w:num>
  <w:num w:numId="2" w16cid:durableId="1840348440">
    <w:abstractNumId w:val="1"/>
  </w:num>
  <w:num w:numId="3" w16cid:durableId="1501967766">
    <w:abstractNumId w:val="2"/>
  </w:num>
  <w:num w:numId="4" w16cid:durableId="115292773">
    <w:abstractNumId w:val="3"/>
  </w:num>
  <w:num w:numId="5" w16cid:durableId="1781142004">
    <w:abstractNumId w:val="4"/>
  </w:num>
  <w:num w:numId="6" w16cid:durableId="1637182099">
    <w:abstractNumId w:val="5"/>
  </w:num>
  <w:num w:numId="7" w16cid:durableId="1457987095">
    <w:abstractNumId w:val="6"/>
  </w:num>
  <w:num w:numId="8" w16cid:durableId="2095928579">
    <w:abstractNumId w:val="7"/>
  </w:num>
  <w:num w:numId="9" w16cid:durableId="266616461">
    <w:abstractNumId w:val="8"/>
  </w:num>
  <w:num w:numId="10" w16cid:durableId="1506283624">
    <w:abstractNumId w:val="9"/>
  </w:num>
  <w:num w:numId="11" w16cid:durableId="359477047">
    <w:abstractNumId w:val="10"/>
  </w:num>
  <w:num w:numId="12" w16cid:durableId="524288942">
    <w:abstractNumId w:val="11"/>
  </w:num>
  <w:num w:numId="13" w16cid:durableId="1783186572">
    <w:abstractNumId w:val="22"/>
  </w:num>
  <w:num w:numId="14" w16cid:durableId="1983732229">
    <w:abstractNumId w:val="17"/>
  </w:num>
  <w:num w:numId="15" w16cid:durableId="880091138">
    <w:abstractNumId w:val="25"/>
  </w:num>
  <w:num w:numId="16" w16cid:durableId="806244857">
    <w:abstractNumId w:val="21"/>
  </w:num>
  <w:num w:numId="17" w16cid:durableId="21445496">
    <w:abstractNumId w:val="18"/>
  </w:num>
  <w:num w:numId="18" w16cid:durableId="723334368">
    <w:abstractNumId w:val="19"/>
  </w:num>
  <w:num w:numId="19" w16cid:durableId="994918404">
    <w:abstractNumId w:val="14"/>
  </w:num>
  <w:num w:numId="20" w16cid:durableId="440343275">
    <w:abstractNumId w:val="16"/>
  </w:num>
  <w:num w:numId="21" w16cid:durableId="1384216098">
    <w:abstractNumId w:val="23"/>
  </w:num>
  <w:num w:numId="22" w16cid:durableId="977539274">
    <w:abstractNumId w:val="12"/>
  </w:num>
  <w:num w:numId="23" w16cid:durableId="1330790865">
    <w:abstractNumId w:val="13"/>
  </w:num>
  <w:num w:numId="24" w16cid:durableId="749279910">
    <w:abstractNumId w:val="24"/>
  </w:num>
  <w:num w:numId="25" w16cid:durableId="142040201">
    <w:abstractNumId w:val="20"/>
  </w:num>
  <w:num w:numId="26" w16cid:durableId="9815458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483B"/>
    <w:rsid w:val="000012BA"/>
    <w:rsid w:val="00020B88"/>
    <w:rsid w:val="00065A9F"/>
    <w:rsid w:val="000B6ABE"/>
    <w:rsid w:val="00117473"/>
    <w:rsid w:val="001403C2"/>
    <w:rsid w:val="00154352"/>
    <w:rsid w:val="00154870"/>
    <w:rsid w:val="00165C49"/>
    <w:rsid w:val="0016723E"/>
    <w:rsid w:val="00180CA0"/>
    <w:rsid w:val="001D586B"/>
    <w:rsid w:val="0027340D"/>
    <w:rsid w:val="002907BF"/>
    <w:rsid w:val="002E1991"/>
    <w:rsid w:val="002E6720"/>
    <w:rsid w:val="002E7236"/>
    <w:rsid w:val="002E7D00"/>
    <w:rsid w:val="003007C3"/>
    <w:rsid w:val="00303E11"/>
    <w:rsid w:val="0034212E"/>
    <w:rsid w:val="00346B93"/>
    <w:rsid w:val="003A295D"/>
    <w:rsid w:val="003E2D5F"/>
    <w:rsid w:val="00401D8A"/>
    <w:rsid w:val="00425047"/>
    <w:rsid w:val="004A09F7"/>
    <w:rsid w:val="004C483B"/>
    <w:rsid w:val="004E1B00"/>
    <w:rsid w:val="00535FDA"/>
    <w:rsid w:val="00674A7F"/>
    <w:rsid w:val="00746949"/>
    <w:rsid w:val="00773AEB"/>
    <w:rsid w:val="007833E0"/>
    <w:rsid w:val="007D21B8"/>
    <w:rsid w:val="007F4BD5"/>
    <w:rsid w:val="008F0F41"/>
    <w:rsid w:val="00915A7D"/>
    <w:rsid w:val="00996C75"/>
    <w:rsid w:val="009B5118"/>
    <w:rsid w:val="00A35BEF"/>
    <w:rsid w:val="00A75E1B"/>
    <w:rsid w:val="00AC06D8"/>
    <w:rsid w:val="00AD4F91"/>
    <w:rsid w:val="00AF2C6E"/>
    <w:rsid w:val="00B001A6"/>
    <w:rsid w:val="00B34BAC"/>
    <w:rsid w:val="00B65DF5"/>
    <w:rsid w:val="00B80EC4"/>
    <w:rsid w:val="00B820A6"/>
    <w:rsid w:val="00BA5589"/>
    <w:rsid w:val="00BC25FF"/>
    <w:rsid w:val="00BE6087"/>
    <w:rsid w:val="00C12E8E"/>
    <w:rsid w:val="00C132BD"/>
    <w:rsid w:val="00C74A8A"/>
    <w:rsid w:val="00C74C19"/>
    <w:rsid w:val="00C814FB"/>
    <w:rsid w:val="00CC7F77"/>
    <w:rsid w:val="00CD525F"/>
    <w:rsid w:val="00CF3274"/>
    <w:rsid w:val="00CF53D9"/>
    <w:rsid w:val="00E11706"/>
    <w:rsid w:val="00E46B27"/>
    <w:rsid w:val="00E721E9"/>
    <w:rsid w:val="00E772F0"/>
    <w:rsid w:val="00E81E56"/>
    <w:rsid w:val="00EC4A8E"/>
    <w:rsid w:val="00EE338A"/>
    <w:rsid w:val="00F128FD"/>
    <w:rsid w:val="00F21036"/>
    <w:rsid w:val="00F2186F"/>
    <w:rsid w:val="00F6463C"/>
    <w:rsid w:val="00F76CB1"/>
    <w:rsid w:val="00FC15D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oNotEmbedSmartTags/>
  <w:decimalSymbol w:val="."/>
  <w:listSeparator w:val=","/>
  <w15:chartTrackingRefBased/>
  <w15:docId w15:val="{5F1C7A7A-227D-4C9B-A6DC-25B5511D8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2F0"/>
    <w:pPr>
      <w:suppressAutoHyphens/>
    </w:pPr>
    <w:rPr>
      <w:sz w:val="24"/>
      <w:szCs w:val="24"/>
      <w:lang w:val="en-US" w:eastAsia="zh-CN"/>
    </w:rPr>
  </w:style>
  <w:style w:type="paragraph" w:styleId="Heading1">
    <w:name w:val="heading 1"/>
    <w:basedOn w:val="Normal"/>
    <w:next w:val="Normal"/>
    <w:qFormat/>
    <w:pPr>
      <w:keepNext/>
      <w:numPr>
        <w:numId w:val="1"/>
      </w:numPr>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rPr>
      <w:rFonts w:hint="default"/>
    </w:rPr>
  </w:style>
  <w:style w:type="character" w:customStyle="1" w:styleId="WW8Num5z0">
    <w:name w:val="WW8Num5z0"/>
    <w:rPr>
      <w:rFonts w:hint="default"/>
      <w:b w:val="0"/>
    </w:rPr>
  </w:style>
  <w:style w:type="character" w:customStyle="1" w:styleId="WW8Num6z0">
    <w:name w:val="WW8Num6z0"/>
    <w:rPr>
      <w:rFonts w:hint="default"/>
    </w:rPr>
  </w:style>
  <w:style w:type="character" w:customStyle="1" w:styleId="WW8Num7z0">
    <w:name w:val="WW8Num7z0"/>
    <w:rPr>
      <w:rFonts w:hint="default"/>
    </w:rPr>
  </w:style>
  <w:style w:type="character" w:customStyle="1" w:styleId="WW8Num8z0">
    <w:name w:val="WW8Num8z0"/>
    <w:rPr>
      <w:rFonts w:ascii="Symbol" w:hAnsi="Symbol" w:cs="Arial" w:hint="default"/>
      <w:sz w:val="20"/>
      <w:szCs w:val="20"/>
    </w:rPr>
  </w:style>
  <w:style w:type="character" w:customStyle="1" w:styleId="WW8Num9z0">
    <w:name w:val="WW8Num9z0"/>
    <w:rPr>
      <w:rFonts w:hint="default"/>
    </w:rPr>
  </w:style>
  <w:style w:type="character" w:customStyle="1" w:styleId="WW8Num10z0">
    <w:name w:val="WW8Num10z0"/>
    <w:rPr>
      <w:rFonts w:hint="default"/>
    </w:rPr>
  </w:style>
  <w:style w:type="character" w:customStyle="1" w:styleId="WW8Num11z0">
    <w:name w:val="WW8Num11z0"/>
    <w:rPr>
      <w:rFonts w:ascii="Symbol" w:hAnsi="Symbol" w:cs="Symbol" w:hint="default"/>
    </w:rPr>
  </w:style>
  <w:style w:type="character" w:customStyle="1" w:styleId="WW8Num11z2">
    <w:name w:val="WW8Num11z2"/>
    <w:rPr>
      <w:rFonts w:ascii="Wingdings" w:hAnsi="Wingdings" w:cs="Wingdings" w:hint="default"/>
    </w:rPr>
  </w:style>
  <w:style w:type="character" w:customStyle="1" w:styleId="WW8Num11z4">
    <w:name w:val="WW8Num11z4"/>
    <w:rPr>
      <w:rFonts w:ascii="Courier New" w:hAnsi="Courier New" w:cs="Courier New" w:hint="default"/>
    </w:rPr>
  </w:style>
  <w:style w:type="character" w:customStyle="1" w:styleId="WW8Num12z0">
    <w:name w:val="WW8Num12z0"/>
    <w:rPr>
      <w:rFonts w:hint="default"/>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1">
    <w:name w:val="WW8Num11z1"/>
  </w:style>
  <w:style w:type="character" w:customStyle="1" w:styleId="WW8Num11z3">
    <w:name w:val="WW8Num11z3"/>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hint="default"/>
    </w:rPr>
  </w:style>
  <w:style w:type="character" w:customStyle="1" w:styleId="WW8Num19z1">
    <w:name w:val="WW8Num19z1"/>
    <w:rPr>
      <w:rFonts w:ascii="Symbol" w:eastAsia="Times New Roman" w:hAnsi="Symbol" w:cs="Arial" w:hint="default"/>
    </w:rPr>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hint="default"/>
    </w:rPr>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rPr>
      <w:rFonts w:hint="default"/>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hint="default"/>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ascii="Symbol" w:eastAsia="Times New Roman" w:hAnsi="Symbol" w:cs="Arial" w:hint="default"/>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5z3">
    <w:name w:val="WW8Num25z3"/>
    <w:rPr>
      <w:rFonts w:ascii="Symbol" w:hAnsi="Symbol" w:cs="Symbol" w:hint="default"/>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hint="default"/>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hint="default"/>
    </w:rPr>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hint="default"/>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hint="default"/>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hint="default"/>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rPr>
      <w:rFonts w:hint="default"/>
    </w:rPr>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hint="default"/>
    </w:rPr>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ascii="Symbol" w:hAnsi="Symbol" w:cs="Symbol" w:hint="default"/>
    </w:rPr>
  </w:style>
  <w:style w:type="character" w:customStyle="1" w:styleId="WW8Num35z1">
    <w:name w:val="WW8Num35z1"/>
    <w:rPr>
      <w:rFonts w:ascii="Courier New" w:hAnsi="Courier New" w:cs="Courier New" w:hint="default"/>
    </w:rPr>
  </w:style>
  <w:style w:type="character" w:customStyle="1" w:styleId="WW8Num35z2">
    <w:name w:val="WW8Num35z2"/>
    <w:rPr>
      <w:rFonts w:ascii="Wingdings" w:hAnsi="Wingdings" w:cs="Wingdings" w:hint="default"/>
    </w:rPr>
  </w:style>
  <w:style w:type="character" w:customStyle="1" w:styleId="WW8Num36z0">
    <w:name w:val="WW8Num36z0"/>
    <w:rPr>
      <w:rFonts w:hint="default"/>
    </w:rPr>
  </w:style>
  <w:style w:type="character" w:customStyle="1" w:styleId="WW8Num36z1">
    <w:name w:val="WW8Num36z1"/>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rPr>
      <w:rFonts w:ascii="Symbol" w:hAnsi="Symbol" w:cs="Symbol" w:hint="default"/>
    </w:rPr>
  </w:style>
  <w:style w:type="character" w:customStyle="1" w:styleId="WW8Num38z2">
    <w:name w:val="WW8Num38z2"/>
    <w:rPr>
      <w:rFonts w:ascii="Wingdings" w:hAnsi="Wingdings" w:cs="Wingdings" w:hint="default"/>
    </w:rPr>
  </w:style>
  <w:style w:type="character" w:customStyle="1" w:styleId="WW8Num38z4">
    <w:name w:val="WW8Num38z4"/>
    <w:rPr>
      <w:rFonts w:ascii="Courier New" w:hAnsi="Courier New" w:cs="Courier New" w:hint="default"/>
    </w:rPr>
  </w:style>
  <w:style w:type="character" w:customStyle="1" w:styleId="WW8Num39z0">
    <w:name w:val="WW8Num39z0"/>
    <w:rPr>
      <w:rFonts w:hint="default"/>
    </w:rPr>
  </w:style>
  <w:style w:type="character" w:customStyle="1" w:styleId="WW8Num39z1">
    <w:name w:val="WW8Num39z1"/>
  </w:style>
  <w:style w:type="character" w:customStyle="1" w:styleId="WW8Num39z2">
    <w:name w:val="WW8Num39z2"/>
  </w:style>
  <w:style w:type="character" w:customStyle="1" w:styleId="WW8Num39z3">
    <w:name w:val="WW8Num39z3"/>
  </w:style>
  <w:style w:type="character" w:customStyle="1" w:styleId="WW8Num39z4">
    <w:name w:val="WW8Num39z4"/>
  </w:style>
  <w:style w:type="character" w:customStyle="1" w:styleId="WW8Num39z5">
    <w:name w:val="WW8Num39z5"/>
  </w:style>
  <w:style w:type="character" w:customStyle="1" w:styleId="WW8Num39z6">
    <w:name w:val="WW8Num39z6"/>
  </w:style>
  <w:style w:type="character" w:customStyle="1" w:styleId="WW8Num39z7">
    <w:name w:val="WW8Num39z7"/>
  </w:style>
  <w:style w:type="character" w:customStyle="1" w:styleId="WW8Num39z8">
    <w:name w:val="WW8Num39z8"/>
  </w:style>
  <w:style w:type="character" w:customStyle="1" w:styleId="WW8Num40z0">
    <w:name w:val="WW8Num40z0"/>
    <w:rPr>
      <w:rFonts w:hint="default"/>
      <w:b w:val="0"/>
    </w:rPr>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rPr>
      <w:rFonts w:hint="default"/>
    </w:rPr>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hint="default"/>
    </w:rPr>
  </w:style>
  <w:style w:type="character" w:customStyle="1" w:styleId="WW8Num42z1">
    <w:name w:val="WW8Num42z1"/>
  </w:style>
  <w:style w:type="character" w:customStyle="1" w:styleId="WW8Num42z2">
    <w:name w:val="WW8Num42z2"/>
  </w:style>
  <w:style w:type="character" w:customStyle="1" w:styleId="WW8Num42z3">
    <w:name w:val="WW8Num42z3"/>
  </w:style>
  <w:style w:type="character" w:customStyle="1" w:styleId="WW8Num42z4">
    <w:name w:val="WW8Num42z4"/>
  </w:style>
  <w:style w:type="character" w:customStyle="1" w:styleId="WW8Num42z5">
    <w:name w:val="WW8Num42z5"/>
  </w:style>
  <w:style w:type="character" w:customStyle="1" w:styleId="WW8Num42z6">
    <w:name w:val="WW8Num42z6"/>
  </w:style>
  <w:style w:type="character" w:customStyle="1" w:styleId="WW8Num42z7">
    <w:name w:val="WW8Num42z7"/>
  </w:style>
  <w:style w:type="character" w:customStyle="1" w:styleId="WW8Num42z8">
    <w:name w:val="WW8Num42z8"/>
  </w:style>
  <w:style w:type="character" w:customStyle="1" w:styleId="WW8Num43z0">
    <w:name w:val="WW8Num43z0"/>
    <w:rPr>
      <w:rFonts w:hint="default"/>
    </w:rPr>
  </w:style>
  <w:style w:type="character" w:customStyle="1" w:styleId="WW8Num43z1">
    <w:name w:val="WW8Num43z1"/>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styleId="DefaultParagraphFont0">
    <w:name w:val="Default Paragraph Font"/>
  </w:style>
  <w:style w:type="character" w:customStyle="1" w:styleId="BalloonTextChar">
    <w:name w:val="Balloon Text Char"/>
    <w:rPr>
      <w:rFonts w:ascii="Tahoma" w:hAnsi="Tahoma" w:cs="Tahoma"/>
      <w:sz w:val="16"/>
      <w:szCs w:val="16"/>
    </w:rPr>
  </w:style>
  <w:style w:type="character" w:styleId="LineNumber">
    <w:name w:val="line number"/>
    <w:basedOn w:val="DefaultParagraphFont0"/>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customStyle="1" w:styleId="CompanyName">
    <w:name w:val="Company Name"/>
    <w:basedOn w:val="Normal"/>
    <w:pPr>
      <w:spacing w:line="280" w:lineRule="atLeast"/>
      <w:jc w:val="both"/>
    </w:pPr>
    <w:rPr>
      <w:rFonts w:ascii="Arial Black" w:hAnsi="Arial Black" w:cs="Arial Black"/>
      <w:spacing w:val="-25"/>
      <w:sz w:val="32"/>
      <w:szCs w:val="20"/>
    </w:rPr>
  </w:style>
  <w:style w:type="paragraph" w:customStyle="1" w:styleId="ColorfulList-Accent11">
    <w:name w:val="Colorful List - Accent 11"/>
    <w:basedOn w:val="Normal"/>
    <w:pPr>
      <w:spacing w:after="200" w:line="276" w:lineRule="auto"/>
      <w:ind w:left="720"/>
      <w:contextualSpacing/>
    </w:pPr>
    <w:rPr>
      <w:rFonts w:ascii="Calibri" w:eastAsia="Calibri" w:hAnsi="Calibri" w:cs="Calibri"/>
      <w:sz w:val="22"/>
      <w:szCs w:val="22"/>
    </w:rPr>
  </w:style>
  <w:style w:type="paragraph" w:styleId="BalloonText">
    <w:name w:val="Balloon Text"/>
    <w:basedOn w:val="Normal"/>
    <w:rPr>
      <w:rFonts w:ascii="Tahoma" w:hAnsi="Tahoma" w:cs="Tahoma"/>
      <w:sz w:val="16"/>
      <w:szCs w:val="16"/>
      <w:lang w:val="x-none"/>
    </w:rPr>
  </w:style>
  <w:style w:type="paragraph" w:styleId="ListParagraph">
    <w:name w:val="List Paragraph"/>
    <w:basedOn w:val="Normal"/>
    <w:uiPriority w:val="34"/>
    <w:qFormat/>
    <w:pPr>
      <w:ind w:left="720"/>
      <w:contextualSpacing/>
    </w:p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Normal"/>
  </w:style>
  <w:style w:type="table" w:styleId="TableGrid">
    <w:name w:val="Table Grid"/>
    <w:basedOn w:val="TableNormal"/>
    <w:uiPriority w:val="59"/>
    <w:rsid w:val="004250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EZCI%20Note%20Hea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EZCI Note Header.dot</Template>
  <TotalTime>0</TotalTime>
  <Pages>4</Pages>
  <Words>1233</Words>
  <Characters>7032</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Memo Checklist and Template for a Proposal</vt:lpstr>
    </vt:vector>
  </TitlesOfParts>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Checklist and Template for a Proposal</dc:title>
  <dc:subject/>
  <dc:creator>Ed Zaragiza</dc:creator>
  <cp:keywords/>
  <cp:lastModifiedBy>Mario Calatan</cp:lastModifiedBy>
  <cp:revision>2</cp:revision>
  <cp:lastPrinted>2025-10-08T04:04:00Z</cp:lastPrinted>
  <dcterms:created xsi:type="dcterms:W3CDTF">2026-09-01T14:43:00Z</dcterms:created>
  <dcterms:modified xsi:type="dcterms:W3CDTF">2026-09-01T14:43:00Z</dcterms:modified>
</cp:coreProperties>
</file>