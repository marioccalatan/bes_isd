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360"/>
        <w:gridCol w:w="4680"/>
        <w:gridCol w:w="1080"/>
        <w:gridCol w:w="1530"/>
        <w:gridCol w:w="4590"/>
        <w:gridCol w:w="1440"/>
        <w:gridCol w:w="30"/>
        <w:gridCol w:w="1470"/>
        <w:gridCol w:w="30"/>
        <w:gridCol w:w="270"/>
        <w:gridCol w:w="1170"/>
      </w:tblGrid>
      <w:tr w:rsidR="00CD525F" w:rsidRPr="009B2EE3" w:rsidTr="00BE73BA">
        <w:tc>
          <w:tcPr>
            <w:tcW w:w="6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9B2EE3" w:rsidRDefault="00CD525F" w:rsidP="004C483B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6F2EA4" w:rsidRPr="009B2EE3">
              <w:rPr>
                <w:rFonts w:ascii="Arial" w:hAnsi="Arial" w:cs="Arial"/>
                <w:sz w:val="20"/>
                <w:szCs w:val="20"/>
              </w:rPr>
              <w:t>Engineering Associate</w:t>
            </w:r>
            <w:r w:rsidR="0033380D" w:rsidRPr="009B2EE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D21B8" w:rsidRPr="009B2EE3">
              <w:rPr>
                <w:rFonts w:ascii="Arial" w:hAnsi="Arial" w:cs="Arial"/>
                <w:sz w:val="20"/>
                <w:szCs w:val="20"/>
              </w:rPr>
              <w:t>I, II, III</w:t>
            </w:r>
            <w:r w:rsidR="00BE73BA" w:rsidRPr="009B2EE3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116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9B2EE3" w:rsidRDefault="00CD525F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7D21B8" w:rsidRPr="009B2EE3">
              <w:rPr>
                <w:rFonts w:ascii="Arial" w:hAnsi="Arial" w:cs="Arial"/>
                <w:sz w:val="20"/>
                <w:szCs w:val="20"/>
              </w:rPr>
              <w:t>Network Services Department</w:t>
            </w:r>
            <w:r w:rsidR="008F0F41" w:rsidRPr="009B2EE3">
              <w:rPr>
                <w:rFonts w:ascii="Arial" w:hAnsi="Arial" w:cs="Arial"/>
                <w:sz w:val="20"/>
                <w:szCs w:val="20"/>
              </w:rPr>
              <w:t xml:space="preserve"> (NSD)</w:t>
            </w:r>
          </w:p>
        </w:tc>
      </w:tr>
      <w:tr w:rsidR="00CD525F" w:rsidRPr="009B2EE3" w:rsidTr="00BE73BA">
        <w:tc>
          <w:tcPr>
            <w:tcW w:w="6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9B2EE3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BE73BA" w:rsidRPr="009B2EE3">
              <w:rPr>
                <w:rFonts w:ascii="Arial" w:hAnsi="Arial" w:cs="Arial"/>
                <w:sz w:val="20"/>
                <w:szCs w:val="20"/>
              </w:rPr>
              <w:t>Associate</w:t>
            </w:r>
          </w:p>
        </w:tc>
        <w:tc>
          <w:tcPr>
            <w:tcW w:w="116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9B2EE3" w:rsidRDefault="00CD525F" w:rsidP="004C483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33380D" w:rsidRPr="009B2EE3">
              <w:rPr>
                <w:rFonts w:ascii="Arial" w:hAnsi="Arial" w:cs="Arial"/>
                <w:sz w:val="20"/>
                <w:szCs w:val="20"/>
              </w:rPr>
              <w:t>Special Equipment and Metering Office</w:t>
            </w:r>
          </w:p>
        </w:tc>
      </w:tr>
      <w:tr w:rsidR="00CD525F" w:rsidRPr="009B2EE3" w:rsidTr="00BE73BA">
        <w:tc>
          <w:tcPr>
            <w:tcW w:w="6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9B2EE3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BE73BA" w:rsidRPr="009B2EE3">
              <w:rPr>
                <w:rFonts w:ascii="Arial" w:hAnsi="Arial" w:cs="Arial"/>
                <w:sz w:val="20"/>
                <w:szCs w:val="20"/>
              </w:rPr>
              <w:t>System Planning and Design Officer</w:t>
            </w:r>
          </w:p>
        </w:tc>
        <w:tc>
          <w:tcPr>
            <w:tcW w:w="116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9B2EE3" w:rsidRDefault="00CD525F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7D21B8" w:rsidRPr="009B2EE3">
              <w:rPr>
                <w:rFonts w:ascii="Arial" w:hAnsi="Arial" w:cs="Arial"/>
                <w:sz w:val="20"/>
                <w:szCs w:val="20"/>
              </w:rPr>
              <w:t>BENECO Headquarters, South Drive, Baguio City</w:t>
            </w:r>
          </w:p>
        </w:tc>
      </w:tr>
      <w:tr w:rsidR="00CD525F" w:rsidRPr="009B2EE3" w:rsidTr="00BE73BA">
        <w:trPr>
          <w:trHeight w:val="215"/>
        </w:trPr>
        <w:tc>
          <w:tcPr>
            <w:tcW w:w="6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9B2EE3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</w:tc>
        <w:tc>
          <w:tcPr>
            <w:tcW w:w="1161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9B2EE3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CD525F" w:rsidRPr="009B2EE3" w:rsidTr="00802412">
        <w:trPr>
          <w:trHeight w:val="305"/>
        </w:trPr>
        <w:tc>
          <w:tcPr>
            <w:tcW w:w="176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9B2EE3" w:rsidRDefault="00CD525F" w:rsidP="00085A53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9B2EE3">
              <w:rPr>
                <w:rFonts w:ascii="Arial" w:hAnsi="Arial" w:cs="Arial"/>
                <w:sz w:val="20"/>
                <w:szCs w:val="20"/>
              </w:rPr>
              <w:t>:</w:t>
            </w:r>
            <w:r w:rsidR="00085A53" w:rsidRPr="009B2EE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35BB0" w:rsidRPr="009B2EE3">
              <w:rPr>
                <w:rFonts w:ascii="Arial" w:hAnsi="Arial" w:cs="Arial"/>
                <w:sz w:val="20"/>
                <w:szCs w:val="20"/>
              </w:rPr>
              <w:t>Responsible for the conduct of field inspection to address consumer requests on reliability and safety; conducts field inspections for the updating of database; and conducts right-of-way coordination with the affected parties.</w:t>
            </w:r>
          </w:p>
        </w:tc>
      </w:tr>
      <w:tr w:rsidR="00CD525F" w:rsidRPr="009B2EE3" w:rsidTr="00EC4A8E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9B2EE3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9B2EE3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CD525F" w:rsidRPr="009B2EE3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9B2EE3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9B2EE3" w:rsidRDefault="007D21B8" w:rsidP="007D21B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4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7D21B8" w:rsidRPr="009B2EE3">
              <w:tc>
                <w:tcPr>
                  <w:tcW w:w="572" w:type="dxa"/>
                  <w:vAlign w:val="center"/>
                </w:tcPr>
                <w:p w:rsidR="007D21B8" w:rsidRPr="009B2EE3" w:rsidRDefault="007D21B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Cambria Math" w:eastAsia="Arial Unicode MS" w:hAnsi="Cambria Math" w:cs="Cambria Math"/>
                      <w:sz w:val="20"/>
                      <w:szCs w:val="20"/>
                    </w:rPr>
                    <w:t>②</w:t>
                  </w:r>
                </w:p>
              </w:tc>
              <w:tc>
                <w:tcPr>
                  <w:tcW w:w="3572" w:type="dxa"/>
                </w:tcPr>
                <w:p w:rsidR="007D21B8" w:rsidRPr="009B2EE3" w:rsidRDefault="007D21B8" w:rsidP="007D21B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7D21B8" w:rsidRPr="009B2EE3">
              <w:tc>
                <w:tcPr>
                  <w:tcW w:w="572" w:type="dxa"/>
                  <w:vAlign w:val="center"/>
                </w:tcPr>
                <w:p w:rsidR="007D21B8" w:rsidRPr="009B2EE3" w:rsidRDefault="007D21B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Cambria Math" w:eastAsia="Arial Unicode MS" w:hAnsi="Cambria Math" w:cs="Cambria Math"/>
                      <w:sz w:val="20"/>
                      <w:szCs w:val="20"/>
                    </w:rPr>
                    <w:t>③</w:t>
                  </w:r>
                </w:p>
              </w:tc>
              <w:tc>
                <w:tcPr>
                  <w:tcW w:w="3572" w:type="dxa"/>
                </w:tcPr>
                <w:p w:rsidR="007D21B8" w:rsidRPr="009B2EE3" w:rsidRDefault="007D21B8" w:rsidP="007D21B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7D21B8" w:rsidRPr="009B2EE3">
              <w:tc>
                <w:tcPr>
                  <w:tcW w:w="572" w:type="dxa"/>
                  <w:vAlign w:val="center"/>
                </w:tcPr>
                <w:p w:rsidR="007D21B8" w:rsidRPr="009B2EE3" w:rsidRDefault="007D21B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Cambria Math" w:eastAsia="Arial Unicode MS" w:hAnsi="Cambria Math" w:cs="Cambria Math"/>
                      <w:sz w:val="20"/>
                      <w:szCs w:val="20"/>
                    </w:rPr>
                    <w:t>④</w:t>
                  </w:r>
                </w:p>
              </w:tc>
              <w:tc>
                <w:tcPr>
                  <w:tcW w:w="3572" w:type="dxa"/>
                </w:tcPr>
                <w:p w:rsidR="007D21B8" w:rsidRPr="009B2EE3" w:rsidRDefault="007D21B8" w:rsidP="007D21B8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CD525F" w:rsidRPr="009B2EE3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D21B8" w:rsidRPr="009B2EE3" w:rsidTr="00E11706">
        <w:trPr>
          <w:trHeight w:val="548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F9D" w:rsidRPr="009B2EE3" w:rsidRDefault="00C51F9D" w:rsidP="007D21B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Field Inspection and Evaluation </w:t>
            </w:r>
          </w:p>
          <w:p w:rsidR="000012BA" w:rsidRPr="009B2EE3" w:rsidRDefault="000012BA" w:rsidP="007D21B8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C51F9D" w:rsidRPr="009B2EE3">
              <w:rPr>
                <w:rFonts w:ascii="Arial" w:hAnsi="Arial" w:cs="Arial"/>
                <w:b/>
                <w:sz w:val="20"/>
                <w:szCs w:val="20"/>
              </w:rPr>
              <w:t>EA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 I (</w:t>
            </w:r>
            <w:r w:rsidR="00AC4AB6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C51F9D" w:rsidRPr="009B2EE3">
              <w:rPr>
                <w:rFonts w:ascii="Arial" w:hAnsi="Arial" w:cs="Arial"/>
                <w:b/>
                <w:sz w:val="20"/>
                <w:szCs w:val="20"/>
              </w:rPr>
              <w:t>EA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 II (</w:t>
            </w:r>
            <w:r w:rsidR="00070770" w:rsidRPr="009B2EE3">
              <w:rPr>
                <w:rFonts w:ascii="Arial" w:hAnsi="Arial" w:cs="Arial"/>
                <w:b/>
                <w:sz w:val="20"/>
                <w:szCs w:val="20"/>
              </w:rPr>
              <w:t>2,</w:t>
            </w:r>
            <w:r w:rsidR="00C338E5" w:rsidRPr="009B2EE3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C51F9D" w:rsidRPr="009B2EE3">
              <w:rPr>
                <w:rFonts w:ascii="Arial" w:hAnsi="Arial" w:cs="Arial"/>
                <w:b/>
                <w:sz w:val="20"/>
                <w:szCs w:val="20"/>
              </w:rPr>
              <w:t>EA</w:t>
            </w:r>
            <w:r w:rsidR="00D14700" w:rsidRPr="009B2EE3">
              <w:rPr>
                <w:rFonts w:ascii="Arial" w:hAnsi="Arial" w:cs="Arial"/>
                <w:b/>
                <w:sz w:val="20"/>
                <w:szCs w:val="20"/>
              </w:rPr>
              <w:t xml:space="preserve"> III (3</w:t>
            </w:r>
            <w:r w:rsidR="00F06AC0" w:rsidRPr="009B2EE3">
              <w:rPr>
                <w:rFonts w:ascii="Arial" w:hAnsi="Arial" w:cs="Arial"/>
                <w:b/>
                <w:sz w:val="20"/>
                <w:szCs w:val="20"/>
              </w:rPr>
              <w:t>,4</w:t>
            </w:r>
            <w:r w:rsidR="00D14700" w:rsidRPr="009B2EE3"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C51F9D" w:rsidRPr="009B2EE3">
              <w:rPr>
                <w:rFonts w:ascii="Arial" w:hAnsi="Arial" w:cs="Arial"/>
                <w:b/>
                <w:sz w:val="20"/>
                <w:szCs w:val="20"/>
              </w:rPr>
              <w:t>EA</w:t>
            </w:r>
            <w:r w:rsidR="00D14700" w:rsidRPr="009B2EE3">
              <w:rPr>
                <w:rFonts w:ascii="Arial" w:hAnsi="Arial" w:cs="Arial"/>
                <w:b/>
                <w:sz w:val="20"/>
                <w:szCs w:val="20"/>
              </w:rPr>
              <w:t xml:space="preserve">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21B8" w:rsidRPr="009B2EE3" w:rsidRDefault="00A767A9" w:rsidP="007D21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F06AC0" w:rsidRPr="009B2EE3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="007D21B8" w:rsidRPr="009B2EE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9B2EE3" w:rsidRDefault="007D21B8" w:rsidP="007D21B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E21DC" w:rsidRPr="009B2EE3" w:rsidTr="003E21DC">
        <w:trPr>
          <w:trHeight w:val="575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1DC" w:rsidRPr="009B2EE3" w:rsidRDefault="003E21DC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EA I,II</w:t>
            </w:r>
            <w:r w:rsidR="001A6F91" w:rsidRPr="009B2EE3">
              <w:rPr>
                <w:rFonts w:ascii="Arial" w:hAnsi="Arial" w:cs="Arial"/>
                <w:sz w:val="20"/>
                <w:szCs w:val="20"/>
              </w:rPr>
              <w:t>,III,IV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C7190B">
            <w:pPr>
              <w:pStyle w:val="ListParagraph"/>
              <w:numPr>
                <w:ilvl w:val="0"/>
                <w:numId w:val="7"/>
              </w:numPr>
              <w:suppressAutoHyphens w:val="0"/>
              <w:spacing w:line="276" w:lineRule="auto"/>
              <w:ind w:left="3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Conducts periodic field inspection to validate actual distribution configuration against electronic distribution system.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0556A6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C7190B">
            <w:pPr>
              <w:pStyle w:val="ListParagraph"/>
              <w:numPr>
                <w:ilvl w:val="0"/>
                <w:numId w:val="8"/>
              </w:numPr>
              <w:suppressAutoHyphens w:val="0"/>
              <w:spacing w:line="276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Driving skills</w:t>
            </w:r>
          </w:p>
          <w:p w:rsidR="003E21DC" w:rsidRPr="009B2EE3" w:rsidRDefault="003E21DC" w:rsidP="00C7190B">
            <w:pPr>
              <w:pStyle w:val="ListParagraph"/>
              <w:numPr>
                <w:ilvl w:val="0"/>
                <w:numId w:val="8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Familiar with construction standards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070770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3E21DC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DF32B4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21DC" w:rsidRPr="009B2EE3" w:rsidTr="003E21DC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1DC" w:rsidRPr="009B2EE3" w:rsidRDefault="003E21DC" w:rsidP="000556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C7190B">
            <w:pPr>
              <w:pStyle w:val="ListParagraph"/>
              <w:numPr>
                <w:ilvl w:val="0"/>
                <w:numId w:val="7"/>
              </w:numPr>
              <w:suppressAutoHyphens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Inspects and evaluates consumer’s requests and prepares the detailed project cost estimates.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0556A6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C7190B">
            <w:pPr>
              <w:numPr>
                <w:ilvl w:val="0"/>
                <w:numId w:val="8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Knowledgeable in MS Office applications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070770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3E21DC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DF32B4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21DC" w:rsidRPr="009B2EE3" w:rsidTr="003E21DC">
        <w:trPr>
          <w:trHeight w:val="557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1DC" w:rsidRPr="009B2EE3" w:rsidRDefault="003E21DC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C7190B">
            <w:pPr>
              <w:pStyle w:val="ListParagraph"/>
              <w:numPr>
                <w:ilvl w:val="0"/>
                <w:numId w:val="7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Coordinates right-of-way with the affected parties.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0556A6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C7190B">
            <w:pPr>
              <w:pStyle w:val="ListParagraph"/>
              <w:numPr>
                <w:ilvl w:val="0"/>
                <w:numId w:val="8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Good communication skills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070770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3E21DC" w:rsidP="000556A6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9B2EE3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DF32B4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21DC" w:rsidRPr="009B2EE3" w:rsidTr="003E21DC">
        <w:trPr>
          <w:trHeight w:val="521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1DC" w:rsidRPr="009B2EE3" w:rsidRDefault="003E21DC" w:rsidP="000556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C7190B">
            <w:pPr>
              <w:pStyle w:val="ListParagraph"/>
              <w:numPr>
                <w:ilvl w:val="0"/>
                <w:numId w:val="7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Conducts inventory of streetlights.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0556A6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C7190B">
            <w:pPr>
              <w:pStyle w:val="ListParagraph"/>
              <w:numPr>
                <w:ilvl w:val="0"/>
                <w:numId w:val="8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Driving skills</w:t>
            </w:r>
          </w:p>
          <w:p w:rsidR="003E21DC" w:rsidRPr="009B2EE3" w:rsidRDefault="003E21DC" w:rsidP="00C7190B">
            <w:pPr>
              <w:numPr>
                <w:ilvl w:val="0"/>
                <w:numId w:val="8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Knowledgeable in MS Office applications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070770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3E21DC" w:rsidP="000556A6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9B2EE3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1DC" w:rsidRPr="009B2EE3" w:rsidRDefault="00DF32B4" w:rsidP="000556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556A6" w:rsidRPr="009B2EE3" w:rsidTr="00DF32B4">
        <w:trPr>
          <w:trHeight w:val="692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556A6" w:rsidRPr="009B2EE3" w:rsidRDefault="003E21DC" w:rsidP="003E21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EA II</w:t>
            </w:r>
            <w:r w:rsidR="001A6F91" w:rsidRPr="009B2EE3">
              <w:rPr>
                <w:rFonts w:ascii="Arial" w:hAnsi="Arial" w:cs="Arial"/>
                <w:sz w:val="20"/>
                <w:szCs w:val="20"/>
              </w:rPr>
              <w:t>,III,IV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556A6" w:rsidRPr="009B2EE3" w:rsidRDefault="003E21DC" w:rsidP="00C7190B">
            <w:pPr>
              <w:pStyle w:val="ListParagraph"/>
              <w:numPr>
                <w:ilvl w:val="0"/>
                <w:numId w:val="7"/>
              </w:numPr>
              <w:suppressAutoHyphens w:val="0"/>
              <w:spacing w:line="276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Surveys un-energized areas / sitios, coordinates right-of-way and prepares project cost estimates, rate of return and staking sheets.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56A6" w:rsidRPr="009B2EE3" w:rsidRDefault="000556A6" w:rsidP="00BE73BA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21DC" w:rsidRPr="009B2EE3" w:rsidRDefault="003E21DC" w:rsidP="00C7190B">
            <w:pPr>
              <w:pStyle w:val="ListParagraph"/>
              <w:numPr>
                <w:ilvl w:val="0"/>
                <w:numId w:val="8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Knowledgeable in the preparation of staking sheets</w:t>
            </w:r>
          </w:p>
          <w:p w:rsidR="000556A6" w:rsidRPr="009B2EE3" w:rsidRDefault="003E21DC" w:rsidP="00C7190B">
            <w:pPr>
              <w:pStyle w:val="ListParagraph"/>
              <w:numPr>
                <w:ilvl w:val="0"/>
                <w:numId w:val="8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Knowledgeable in MS Office applications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6A6" w:rsidRPr="009B2EE3" w:rsidRDefault="00070770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6A6" w:rsidRPr="009B2EE3" w:rsidRDefault="00C338E5" w:rsidP="00BE73B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9B2EE3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56A6" w:rsidRPr="009B2EE3" w:rsidRDefault="003E21DC" w:rsidP="00BE73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F2A89" w:rsidRPr="009B2EE3">
        <w:trPr>
          <w:trHeight w:val="584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767A9" w:rsidRPr="009B2EE3" w:rsidRDefault="00A767A9" w:rsidP="008F2A89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Project As-built and Close-out </w:t>
            </w:r>
          </w:p>
          <w:p w:rsidR="008F2A89" w:rsidRPr="009B2EE3" w:rsidRDefault="008F2A89" w:rsidP="008F2A89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C51F9D" w:rsidRPr="009B2EE3">
              <w:rPr>
                <w:rFonts w:ascii="Arial" w:hAnsi="Arial" w:cs="Arial"/>
                <w:b/>
                <w:sz w:val="20"/>
                <w:szCs w:val="20"/>
              </w:rPr>
              <w:t>EA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 I (</w:t>
            </w:r>
            <w:r w:rsidR="002A16EE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C51F9D" w:rsidRPr="009B2EE3">
              <w:rPr>
                <w:rFonts w:ascii="Arial" w:hAnsi="Arial" w:cs="Arial"/>
                <w:b/>
                <w:sz w:val="20"/>
                <w:szCs w:val="20"/>
              </w:rPr>
              <w:t>EA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 II (3), </w:t>
            </w:r>
            <w:r w:rsidR="00A767A9" w:rsidRPr="009B2EE3">
              <w:rPr>
                <w:rFonts w:ascii="Arial" w:hAnsi="Arial" w:cs="Arial"/>
                <w:b/>
                <w:sz w:val="20"/>
                <w:szCs w:val="20"/>
              </w:rPr>
              <w:t>EA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 III (4)</w:t>
            </w:r>
            <w:r w:rsidR="0017053D" w:rsidRPr="009B2EE3">
              <w:rPr>
                <w:rFonts w:ascii="Arial" w:hAnsi="Arial" w:cs="Arial"/>
                <w:b/>
                <w:sz w:val="20"/>
                <w:szCs w:val="20"/>
              </w:rPr>
              <w:t>, EA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8F2A89" w:rsidRPr="009B2EE3" w:rsidRDefault="00A767A9" w:rsidP="008F2A8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="008F2A89" w:rsidRPr="009B2EE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8F2A89" w:rsidRPr="009B2EE3" w:rsidRDefault="008F2A89" w:rsidP="008F2A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14700" w:rsidRPr="009B2EE3" w:rsidTr="00D14700">
        <w:trPr>
          <w:trHeight w:val="584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14700" w:rsidRPr="009B2EE3" w:rsidRDefault="00C51F9D" w:rsidP="00D14700">
            <w:pPr>
              <w:tabs>
                <w:tab w:val="left" w:pos="180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B2EE3">
              <w:rPr>
                <w:rFonts w:ascii="Arial" w:hAnsi="Arial" w:cs="Arial"/>
                <w:bCs/>
                <w:sz w:val="20"/>
                <w:szCs w:val="20"/>
              </w:rPr>
              <w:t>EA</w:t>
            </w:r>
            <w:r w:rsidR="00D14700" w:rsidRPr="009B2EE3">
              <w:rPr>
                <w:rFonts w:ascii="Arial" w:hAnsi="Arial" w:cs="Arial"/>
                <w:bCs/>
                <w:sz w:val="20"/>
                <w:szCs w:val="20"/>
              </w:rPr>
              <w:t xml:space="preserve"> I</w:t>
            </w:r>
            <w:r w:rsidR="001A6F91" w:rsidRPr="009B2EE3">
              <w:rPr>
                <w:rFonts w:ascii="Arial" w:hAnsi="Arial" w:cs="Arial"/>
                <w:bCs/>
                <w:sz w:val="20"/>
                <w:szCs w:val="20"/>
              </w:rPr>
              <w:t>,II,III,IV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14700" w:rsidRPr="009B2EE3" w:rsidRDefault="00A767A9" w:rsidP="00D14700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Conducts as-built and close-out of accomplished projects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14700" w:rsidRPr="009B2EE3" w:rsidRDefault="00D14700" w:rsidP="00D147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767A9" w:rsidRPr="009B2EE3" w:rsidRDefault="00A767A9" w:rsidP="00C7190B">
            <w:pPr>
              <w:pStyle w:val="ListParagraph"/>
              <w:numPr>
                <w:ilvl w:val="0"/>
                <w:numId w:val="9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Driving skills</w:t>
            </w:r>
          </w:p>
          <w:p w:rsidR="00D14700" w:rsidRPr="009B2EE3" w:rsidRDefault="00A767A9" w:rsidP="00C7190B">
            <w:pPr>
              <w:pStyle w:val="ListParagraph"/>
              <w:numPr>
                <w:ilvl w:val="0"/>
                <w:numId w:val="9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Familiar with construction standards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14700" w:rsidRPr="009B2EE3" w:rsidRDefault="00D14700" w:rsidP="00D14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14700" w:rsidRPr="009B2EE3" w:rsidRDefault="00D14700" w:rsidP="00D14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14700" w:rsidRPr="009B2EE3" w:rsidRDefault="0028756E" w:rsidP="00D147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85A53" w:rsidRPr="009B2EE3" w:rsidTr="00DF5209">
        <w:trPr>
          <w:trHeight w:val="584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A767A9" w:rsidRPr="009B2EE3" w:rsidRDefault="00A767A9" w:rsidP="00085A53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Other Projects / Activities</w:t>
            </w:r>
          </w:p>
          <w:p w:rsidR="00085A53" w:rsidRPr="009B2EE3" w:rsidRDefault="00085A53" w:rsidP="00085A53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17053D" w:rsidRPr="009B2EE3">
              <w:rPr>
                <w:rFonts w:ascii="Arial" w:hAnsi="Arial" w:cs="Arial"/>
                <w:b/>
                <w:sz w:val="20"/>
                <w:szCs w:val="20"/>
              </w:rPr>
              <w:t>EA I (3), EA II (3,4), EA III (4), EA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85A53" w:rsidRPr="009B2EE3" w:rsidRDefault="00085A53" w:rsidP="00085A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90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85A53" w:rsidRPr="009B2EE3" w:rsidRDefault="00085A53" w:rsidP="00085A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1EF" w:rsidRPr="009B2EE3" w:rsidTr="00205265">
        <w:trPr>
          <w:trHeight w:val="503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1EF" w:rsidRPr="009B2EE3" w:rsidRDefault="00A767A9" w:rsidP="00BB71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EA</w:t>
            </w:r>
            <w:r w:rsidR="00BB71EF" w:rsidRPr="009B2EE3">
              <w:rPr>
                <w:rFonts w:ascii="Arial" w:hAnsi="Arial" w:cs="Arial"/>
                <w:sz w:val="20"/>
                <w:szCs w:val="20"/>
              </w:rPr>
              <w:t xml:space="preserve"> I</w:t>
            </w:r>
            <w:r w:rsidR="001A6F91" w:rsidRPr="009B2EE3">
              <w:rPr>
                <w:rFonts w:ascii="Arial" w:hAnsi="Arial" w:cs="Arial"/>
                <w:sz w:val="20"/>
                <w:szCs w:val="20"/>
              </w:rPr>
              <w:t>,II,III,IV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1EF" w:rsidRPr="009B2EE3" w:rsidRDefault="0017053D" w:rsidP="00C7190B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Performs other related duties as maybe assigned from time to time.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1EF" w:rsidRPr="009B2EE3" w:rsidRDefault="00BB71EF" w:rsidP="00205265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1EF" w:rsidRPr="009B2EE3" w:rsidRDefault="00BB71EF" w:rsidP="00C7190B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Regular monitoring of the compliance of staff with company policies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1EF" w:rsidRPr="009B2EE3" w:rsidRDefault="00BB71EF" w:rsidP="00BB71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1EF" w:rsidRPr="009B2EE3" w:rsidRDefault="00BB71EF" w:rsidP="00BB71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1EF" w:rsidRPr="009B2EE3" w:rsidRDefault="00BB71EF" w:rsidP="00BB71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57A2E" w:rsidRPr="009B2EE3" w:rsidTr="00165C49">
        <w:trPr>
          <w:trHeight w:val="593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9B2EE3" w:rsidRDefault="00F57A2E" w:rsidP="00F57A2E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lastRenderedPageBreak/>
              <w:t>QMS Related Responsibilities</w:t>
            </w:r>
          </w:p>
          <w:p w:rsidR="00F57A2E" w:rsidRPr="009B2EE3" w:rsidRDefault="00F57A2E" w:rsidP="00F57A2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A767A9" w:rsidRPr="009B2EE3">
              <w:rPr>
                <w:rFonts w:ascii="Arial" w:hAnsi="Arial" w:cs="Arial"/>
                <w:b/>
                <w:sz w:val="20"/>
                <w:szCs w:val="20"/>
              </w:rPr>
              <w:t>EA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 I (3), </w:t>
            </w:r>
            <w:r w:rsidR="00A767A9" w:rsidRPr="009B2EE3">
              <w:rPr>
                <w:rFonts w:ascii="Arial" w:hAnsi="Arial" w:cs="Arial"/>
                <w:b/>
                <w:sz w:val="20"/>
                <w:szCs w:val="20"/>
              </w:rPr>
              <w:t>EA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 II (3), </w:t>
            </w:r>
            <w:r w:rsidR="00A767A9" w:rsidRPr="009B2EE3">
              <w:rPr>
                <w:rFonts w:ascii="Arial" w:hAnsi="Arial" w:cs="Arial"/>
                <w:b/>
                <w:sz w:val="20"/>
                <w:szCs w:val="20"/>
              </w:rPr>
              <w:t>EA</w:t>
            </w:r>
            <w:r w:rsidRPr="009B2EE3">
              <w:rPr>
                <w:rFonts w:ascii="Arial" w:hAnsi="Arial" w:cs="Arial"/>
                <w:b/>
                <w:sz w:val="20"/>
                <w:szCs w:val="20"/>
              </w:rPr>
              <w:t xml:space="preserve"> III (4)</w:t>
            </w:r>
            <w:r w:rsidR="0028756E" w:rsidRPr="009B2EE3">
              <w:rPr>
                <w:rFonts w:ascii="Arial" w:hAnsi="Arial" w:cs="Arial"/>
                <w:b/>
                <w:sz w:val="20"/>
                <w:szCs w:val="20"/>
              </w:rPr>
              <w:t>, EA IV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9B2EE3" w:rsidRDefault="00F57A2E" w:rsidP="00F57A2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9B2EE3" w:rsidRDefault="00F57A2E" w:rsidP="00F57A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9B2EE3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9B2EE3" w:rsidRDefault="00F57A2E" w:rsidP="00F57A2E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57A2E" w:rsidRPr="009B2EE3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A2E" w:rsidRPr="009B2EE3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5D3C95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EA</w:t>
            </w:r>
            <w:r w:rsidR="001A7647" w:rsidRPr="009B2EE3">
              <w:rPr>
                <w:rFonts w:ascii="Arial" w:hAnsi="Arial" w:cs="Arial"/>
                <w:sz w:val="20"/>
                <w:szCs w:val="20"/>
              </w:rPr>
              <w:t xml:space="preserve"> I</w:t>
            </w:r>
            <w:r w:rsidR="0095469C">
              <w:rPr>
                <w:rFonts w:ascii="Arial" w:hAnsi="Arial" w:cs="Arial"/>
                <w:sz w:val="20"/>
                <w:szCs w:val="20"/>
              </w:rPr>
              <w:t>,II,III,IV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C7190B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Conforms with Quality Policy and related Quality objectives.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A2E" w:rsidRPr="009B2EE3" w:rsidRDefault="00F57A2E" w:rsidP="00F57A2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C7190B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57A2E" w:rsidRPr="009B2EE3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F57A2E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C7190B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Conforms with related Quality procedures and supporting documents.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A2E" w:rsidRPr="009B2EE3" w:rsidRDefault="00F57A2E" w:rsidP="00F57A2E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C7190B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A2E" w:rsidRPr="009B2EE3" w:rsidRDefault="00F57A2E" w:rsidP="00F57A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57A2E" w:rsidRPr="009B2EE3" w:rsidTr="00746949">
        <w:trPr>
          <w:trHeight w:val="449"/>
        </w:trPr>
        <w:tc>
          <w:tcPr>
            <w:tcW w:w="176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A2E" w:rsidRPr="009B2EE3" w:rsidRDefault="00F57A2E" w:rsidP="00F57A2E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:rsidR="00F57A2E" w:rsidRPr="009B2EE3" w:rsidRDefault="00F57A2E" w:rsidP="00C7190B">
            <w:pPr>
              <w:numPr>
                <w:ilvl w:val="1"/>
                <w:numId w:val="3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F57A2E" w:rsidRPr="009B2EE3" w:rsidTr="00165C49">
        <w:trPr>
          <w:trHeight w:val="1628"/>
        </w:trPr>
        <w:tc>
          <w:tcPr>
            <w:tcW w:w="176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A2E" w:rsidRPr="009B2EE3" w:rsidRDefault="00F57A2E" w:rsidP="00F57A2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57A2E" w:rsidRPr="009B2EE3" w:rsidRDefault="00F57A2E" w:rsidP="00F57A2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:rsidR="00F57A2E" w:rsidRPr="009B2EE3" w:rsidRDefault="00F57A2E" w:rsidP="00F57A2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174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53"/>
            </w:tblGrid>
            <w:tr w:rsidR="009B2EE3" w:rsidRPr="009B2EE3" w:rsidTr="009B2EE3">
              <w:tc>
                <w:tcPr>
                  <w:tcW w:w="1890" w:type="dxa"/>
                </w:tcPr>
                <w:p w:rsidR="009B2EE3" w:rsidRPr="009B2EE3" w:rsidRDefault="009B2EE3" w:rsidP="009B2EE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EA I</w:t>
                  </w:r>
                </w:p>
              </w:tc>
              <w:tc>
                <w:tcPr>
                  <w:tcW w:w="15553" w:type="dxa"/>
                </w:tcPr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Registered Electrical Engineer (REE) or Registered Master Electrician (RME)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48 hours related training for this position 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At least one (1) year related work experience  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With Drivers’ license and authorization to drive company service vehicle  </w:t>
                  </w:r>
                </w:p>
              </w:tc>
            </w:tr>
            <w:tr w:rsidR="009B2EE3" w:rsidRPr="009B2EE3" w:rsidTr="009B2EE3">
              <w:tc>
                <w:tcPr>
                  <w:tcW w:w="1890" w:type="dxa"/>
                </w:tcPr>
                <w:p w:rsidR="009B2EE3" w:rsidRPr="009B2EE3" w:rsidRDefault="009B2EE3" w:rsidP="009B2EE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EA II</w:t>
                  </w:r>
                </w:p>
              </w:tc>
              <w:tc>
                <w:tcPr>
                  <w:tcW w:w="15553" w:type="dxa"/>
                </w:tcPr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Registered Electrical Engineer (REE) or Registered Master Electrician (RME)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64 hours related training for this position 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At least two (2) years related work experience  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With Drivers’ license and authorization to drive company service vehicle    </w:t>
                  </w:r>
                </w:p>
              </w:tc>
            </w:tr>
            <w:tr w:rsidR="009B2EE3" w:rsidRPr="009B2EE3" w:rsidTr="009B2EE3">
              <w:tc>
                <w:tcPr>
                  <w:tcW w:w="1890" w:type="dxa"/>
                </w:tcPr>
                <w:p w:rsidR="009B2EE3" w:rsidRPr="009B2EE3" w:rsidRDefault="009B2EE3" w:rsidP="009B2EE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EA III</w:t>
                  </w:r>
                </w:p>
              </w:tc>
              <w:tc>
                <w:tcPr>
                  <w:tcW w:w="15553" w:type="dxa"/>
                </w:tcPr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Registered Electrical Engineer (REE) or Registered Master Electrician (RME)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80 hours related training for this position 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At least three (3) years related work experience  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With Drivers’ license and authorization to drive company service vehicle   </w:t>
                  </w:r>
                </w:p>
              </w:tc>
            </w:tr>
            <w:tr w:rsidR="009B2EE3" w:rsidRPr="009B2EE3" w:rsidTr="009B2EE3">
              <w:tc>
                <w:tcPr>
                  <w:tcW w:w="1890" w:type="dxa"/>
                </w:tcPr>
                <w:p w:rsidR="009B2EE3" w:rsidRPr="009B2EE3" w:rsidRDefault="009B2EE3" w:rsidP="009B2EE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EA IV</w:t>
                  </w:r>
                </w:p>
              </w:tc>
              <w:tc>
                <w:tcPr>
                  <w:tcW w:w="15553" w:type="dxa"/>
                </w:tcPr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>Registered Electrical Engineer (REE) or Registered Master Electrician (RME)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80 hours related training for this position 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At least four (4) years related work experience  </w:t>
                  </w:r>
                </w:p>
                <w:p w:rsidR="009B2EE3" w:rsidRPr="009B2EE3" w:rsidRDefault="009B2EE3" w:rsidP="00C7190B">
                  <w:pPr>
                    <w:numPr>
                      <w:ilvl w:val="0"/>
                      <w:numId w:val="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B2EE3">
                    <w:rPr>
                      <w:rFonts w:ascii="Arial" w:hAnsi="Arial" w:cs="Arial"/>
                      <w:sz w:val="20"/>
                      <w:szCs w:val="20"/>
                    </w:rPr>
                    <w:t xml:space="preserve">With Drivers’ license and authorization to drive company service vehicle   </w:t>
                  </w:r>
                </w:p>
              </w:tc>
            </w:tr>
          </w:tbl>
          <w:p w:rsidR="00F57A2E" w:rsidRPr="009B2EE3" w:rsidRDefault="00F57A2E" w:rsidP="00F57A2E">
            <w:pPr>
              <w:tabs>
                <w:tab w:val="left" w:pos="1245"/>
              </w:tabs>
              <w:ind w:left="96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A2E" w:rsidRPr="009B2EE3" w:rsidTr="00746949">
        <w:trPr>
          <w:trHeight w:val="1619"/>
        </w:trPr>
        <w:tc>
          <w:tcPr>
            <w:tcW w:w="176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A2E" w:rsidRPr="009B2EE3" w:rsidRDefault="00F57A2E" w:rsidP="00F57A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02D7E" w:rsidRPr="009B2EE3" w:rsidRDefault="00802D7E" w:rsidP="00802D7E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 acknowledge my responsibilities as outlined in the job description for my position, and I will observe and adhere to the highest standards of my work ethics in the performance of </w:t>
            </w:r>
            <w:proofErr w:type="spellStart"/>
            <w:r w:rsidRPr="009B2EE3">
              <w:rPr>
                <w:rFonts w:ascii="Arial" w:hAnsi="Arial" w:cs="Arial"/>
                <w:b/>
                <w:bCs/>
                <w:sz w:val="20"/>
                <w:szCs w:val="20"/>
              </w:rPr>
              <w:t>ny</w:t>
            </w:r>
            <w:proofErr w:type="spellEnd"/>
            <w:r w:rsidRPr="009B2EE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duties.</w:t>
            </w:r>
          </w:p>
          <w:p w:rsidR="00802D7E" w:rsidRPr="009B2EE3" w:rsidRDefault="00802D7E" w:rsidP="00802D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02D7E" w:rsidRPr="009B2EE3" w:rsidRDefault="00802D7E" w:rsidP="00802D7E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802D7E" w:rsidRPr="009B2EE3" w:rsidRDefault="00802D7E" w:rsidP="00802D7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B2EE3">
              <w:rPr>
                <w:rFonts w:ascii="Arial" w:hAnsi="Arial" w:cs="Arial"/>
                <w:bCs/>
                <w:sz w:val="20"/>
                <w:szCs w:val="20"/>
              </w:rPr>
              <w:t>Employee’s Signature over printed Name</w:t>
            </w:r>
          </w:p>
          <w:p w:rsidR="00802D7E" w:rsidRPr="009B2EE3" w:rsidRDefault="00802D7E" w:rsidP="00802D7E">
            <w:pPr>
              <w:rPr>
                <w:rFonts w:ascii="Arial" w:hAnsi="Arial" w:cs="Arial"/>
                <w:sz w:val="20"/>
                <w:szCs w:val="20"/>
              </w:rPr>
            </w:pPr>
          </w:p>
          <w:p w:rsidR="00802D7E" w:rsidRPr="009B2EE3" w:rsidRDefault="00802D7E" w:rsidP="00802D7E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</w:p>
          <w:p w:rsidR="00802D7E" w:rsidRPr="009B2EE3" w:rsidRDefault="00802D7E" w:rsidP="00802D7E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sz w:val="20"/>
                <w:szCs w:val="20"/>
              </w:rPr>
              <w:t>Position Title of Employee</w:t>
            </w:r>
          </w:p>
          <w:p w:rsidR="00802D7E" w:rsidRPr="009B2EE3" w:rsidRDefault="00802D7E" w:rsidP="00802D7E">
            <w:pPr>
              <w:rPr>
                <w:rFonts w:ascii="Arial" w:hAnsi="Arial" w:cs="Arial"/>
                <w:sz w:val="20"/>
                <w:szCs w:val="20"/>
              </w:rPr>
            </w:pPr>
          </w:p>
          <w:p w:rsidR="00802D7E" w:rsidRPr="009B2EE3" w:rsidRDefault="00802D7E" w:rsidP="00802D7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B2EE3">
              <w:rPr>
                <w:rFonts w:ascii="Arial" w:hAnsi="Arial" w:cs="Arial"/>
                <w:bCs/>
                <w:sz w:val="20"/>
                <w:szCs w:val="20"/>
              </w:rPr>
              <w:t>______________________________________</w:t>
            </w:r>
          </w:p>
          <w:p w:rsidR="00F57A2E" w:rsidRPr="009B2EE3" w:rsidRDefault="00802D7E" w:rsidP="00802D7E">
            <w:pPr>
              <w:rPr>
                <w:rFonts w:ascii="Arial" w:hAnsi="Arial" w:cs="Arial"/>
                <w:sz w:val="20"/>
                <w:szCs w:val="20"/>
              </w:rPr>
            </w:pPr>
            <w:r w:rsidRPr="009B2EE3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:rsidR="00CD525F" w:rsidRPr="009B2EE3" w:rsidRDefault="00CD525F" w:rsidP="00F76CB1">
      <w:pPr>
        <w:pStyle w:val="Header"/>
        <w:rPr>
          <w:rFonts w:ascii="Arial" w:hAnsi="Arial" w:cs="Arial"/>
          <w:sz w:val="20"/>
          <w:szCs w:val="20"/>
          <w:lang w:eastAsia="en-PH"/>
        </w:rPr>
      </w:pPr>
    </w:p>
    <w:sectPr w:rsidR="00CD525F" w:rsidRPr="009B2EE3" w:rsidSect="00C21E71">
      <w:pgSz w:w="18720" w:h="12240" w:orient="landscape"/>
      <w:pgMar w:top="864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multilevel"/>
    <w:tmpl w:val="41A4B572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1EC3507F"/>
    <w:multiLevelType w:val="hybridMultilevel"/>
    <w:tmpl w:val="C64036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177A5"/>
    <w:multiLevelType w:val="hybridMultilevel"/>
    <w:tmpl w:val="853AA0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936D2"/>
    <w:multiLevelType w:val="hybridMultilevel"/>
    <w:tmpl w:val="296EC4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BE2520"/>
    <w:multiLevelType w:val="hybridMultilevel"/>
    <w:tmpl w:val="CEA2A5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491770"/>
    <w:multiLevelType w:val="hybridMultilevel"/>
    <w:tmpl w:val="D7B833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043676">
    <w:abstractNumId w:val="0"/>
  </w:num>
  <w:num w:numId="2" w16cid:durableId="1236668934">
    <w:abstractNumId w:val="5"/>
  </w:num>
  <w:num w:numId="3" w16cid:durableId="1544050578">
    <w:abstractNumId w:val="10"/>
  </w:num>
  <w:num w:numId="4" w16cid:durableId="1203246344">
    <w:abstractNumId w:val="16"/>
  </w:num>
  <w:num w:numId="5" w16cid:durableId="1453330796">
    <w:abstractNumId w:val="12"/>
  </w:num>
  <w:num w:numId="6" w16cid:durableId="1237089265">
    <w:abstractNumId w:val="13"/>
  </w:num>
  <w:num w:numId="7" w16cid:durableId="1068114052">
    <w:abstractNumId w:val="14"/>
  </w:num>
  <w:num w:numId="8" w16cid:durableId="73942537">
    <w:abstractNumId w:val="17"/>
  </w:num>
  <w:num w:numId="9" w16cid:durableId="268702158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012BA"/>
    <w:rsid w:val="00023220"/>
    <w:rsid w:val="000556A6"/>
    <w:rsid w:val="00065A9F"/>
    <w:rsid w:val="00070770"/>
    <w:rsid w:val="00077671"/>
    <w:rsid w:val="00085A53"/>
    <w:rsid w:val="000B6ABE"/>
    <w:rsid w:val="00117473"/>
    <w:rsid w:val="00126F67"/>
    <w:rsid w:val="00135BB0"/>
    <w:rsid w:val="001403C2"/>
    <w:rsid w:val="00154352"/>
    <w:rsid w:val="00154870"/>
    <w:rsid w:val="00165C49"/>
    <w:rsid w:val="0016723E"/>
    <w:rsid w:val="0017053D"/>
    <w:rsid w:val="00195442"/>
    <w:rsid w:val="001A6F91"/>
    <w:rsid w:val="001A7647"/>
    <w:rsid w:val="001D586B"/>
    <w:rsid w:val="00205265"/>
    <w:rsid w:val="0022132E"/>
    <w:rsid w:val="002656E3"/>
    <w:rsid w:val="00267C11"/>
    <w:rsid w:val="0027340D"/>
    <w:rsid w:val="0028756E"/>
    <w:rsid w:val="002907BF"/>
    <w:rsid w:val="00291310"/>
    <w:rsid w:val="002A16EE"/>
    <w:rsid w:val="002B32A3"/>
    <w:rsid w:val="002E6720"/>
    <w:rsid w:val="002E7236"/>
    <w:rsid w:val="003007C3"/>
    <w:rsid w:val="00303E11"/>
    <w:rsid w:val="0033380D"/>
    <w:rsid w:val="0034212E"/>
    <w:rsid w:val="00343061"/>
    <w:rsid w:val="00346B93"/>
    <w:rsid w:val="00370616"/>
    <w:rsid w:val="00386768"/>
    <w:rsid w:val="003E21DC"/>
    <w:rsid w:val="00401D8A"/>
    <w:rsid w:val="00417337"/>
    <w:rsid w:val="00425047"/>
    <w:rsid w:val="004351AA"/>
    <w:rsid w:val="00487191"/>
    <w:rsid w:val="004A09F7"/>
    <w:rsid w:val="004C2543"/>
    <w:rsid w:val="004C483B"/>
    <w:rsid w:val="004E1B00"/>
    <w:rsid w:val="004F1E43"/>
    <w:rsid w:val="004F6027"/>
    <w:rsid w:val="00535FDA"/>
    <w:rsid w:val="00537C41"/>
    <w:rsid w:val="005A5E25"/>
    <w:rsid w:val="005D3C95"/>
    <w:rsid w:val="00651F1F"/>
    <w:rsid w:val="006733B7"/>
    <w:rsid w:val="00674A7F"/>
    <w:rsid w:val="0067708D"/>
    <w:rsid w:val="00691778"/>
    <w:rsid w:val="006B2AF9"/>
    <w:rsid w:val="006F2EA4"/>
    <w:rsid w:val="0070700A"/>
    <w:rsid w:val="00746949"/>
    <w:rsid w:val="0075322E"/>
    <w:rsid w:val="00754CE6"/>
    <w:rsid w:val="00773AEB"/>
    <w:rsid w:val="007833E0"/>
    <w:rsid w:val="007D21B8"/>
    <w:rsid w:val="007F4BD5"/>
    <w:rsid w:val="00802412"/>
    <w:rsid w:val="00802D7E"/>
    <w:rsid w:val="008B61B3"/>
    <w:rsid w:val="008F0F41"/>
    <w:rsid w:val="008F2A89"/>
    <w:rsid w:val="00915A7D"/>
    <w:rsid w:val="00927432"/>
    <w:rsid w:val="0095469C"/>
    <w:rsid w:val="00957BB2"/>
    <w:rsid w:val="00977B53"/>
    <w:rsid w:val="00996C75"/>
    <w:rsid w:val="009B2EE3"/>
    <w:rsid w:val="009B5118"/>
    <w:rsid w:val="009E648D"/>
    <w:rsid w:val="00A35901"/>
    <w:rsid w:val="00A35BEF"/>
    <w:rsid w:val="00A767A9"/>
    <w:rsid w:val="00AA43B6"/>
    <w:rsid w:val="00AC06D8"/>
    <w:rsid w:val="00AC353E"/>
    <w:rsid w:val="00AC4AB6"/>
    <w:rsid w:val="00AE749F"/>
    <w:rsid w:val="00AF2C6E"/>
    <w:rsid w:val="00AF6A37"/>
    <w:rsid w:val="00B001A6"/>
    <w:rsid w:val="00B34BAC"/>
    <w:rsid w:val="00B65DF5"/>
    <w:rsid w:val="00B80EC4"/>
    <w:rsid w:val="00B820A6"/>
    <w:rsid w:val="00BA5589"/>
    <w:rsid w:val="00BB71EF"/>
    <w:rsid w:val="00BC25FF"/>
    <w:rsid w:val="00BE6087"/>
    <w:rsid w:val="00BE73BA"/>
    <w:rsid w:val="00C12E8E"/>
    <w:rsid w:val="00C132BD"/>
    <w:rsid w:val="00C21E71"/>
    <w:rsid w:val="00C338E5"/>
    <w:rsid w:val="00C51F9D"/>
    <w:rsid w:val="00C7190B"/>
    <w:rsid w:val="00C74C19"/>
    <w:rsid w:val="00C814FB"/>
    <w:rsid w:val="00CC7F77"/>
    <w:rsid w:val="00CD525F"/>
    <w:rsid w:val="00CF53D9"/>
    <w:rsid w:val="00D14700"/>
    <w:rsid w:val="00DF32B4"/>
    <w:rsid w:val="00DF5209"/>
    <w:rsid w:val="00E11706"/>
    <w:rsid w:val="00E721E9"/>
    <w:rsid w:val="00E772F0"/>
    <w:rsid w:val="00EC4A8E"/>
    <w:rsid w:val="00EE338A"/>
    <w:rsid w:val="00F06AC0"/>
    <w:rsid w:val="00F21036"/>
    <w:rsid w:val="00F2186F"/>
    <w:rsid w:val="00F51157"/>
    <w:rsid w:val="00F57A2E"/>
    <w:rsid w:val="00F57D57"/>
    <w:rsid w:val="00F6463C"/>
    <w:rsid w:val="00F76CB1"/>
    <w:rsid w:val="00FC15D9"/>
    <w:rsid w:val="00FD1347"/>
    <w:rsid w:val="00FE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2A3EBBC2-5AC4-4053-AAF3-1A4EB5994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F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5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2</Pages>
  <Words>702</Words>
  <Characters>4004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2024-03-26T08:56:00Z</cp:lastPrinted>
  <dcterms:created xsi:type="dcterms:W3CDTF">2026-09-01T14:44:00Z</dcterms:created>
  <dcterms:modified xsi:type="dcterms:W3CDTF">2026-09-01T14:44:00Z</dcterms:modified>
</cp:coreProperties>
</file>