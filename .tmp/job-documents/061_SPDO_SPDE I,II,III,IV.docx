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4680"/>
        <w:gridCol w:w="1080"/>
        <w:gridCol w:w="1530"/>
        <w:gridCol w:w="4590"/>
        <w:gridCol w:w="1440"/>
        <w:gridCol w:w="30"/>
        <w:gridCol w:w="1470"/>
        <w:gridCol w:w="30"/>
        <w:gridCol w:w="270"/>
        <w:gridCol w:w="1170"/>
      </w:tblGrid>
      <w:tr w:rsidR="00CD525F" w:rsidRPr="001D2992" w:rsidTr="00BE73BA">
        <w:tc>
          <w:tcPr>
            <w:tcW w:w="6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D2992" w:rsidRDefault="00CD525F" w:rsidP="004C483B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1D2992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085A53" w:rsidRPr="001D2992">
              <w:rPr>
                <w:rFonts w:ascii="Arial" w:hAnsi="Arial" w:cs="Arial"/>
                <w:sz w:val="20"/>
                <w:szCs w:val="20"/>
              </w:rPr>
              <w:t>System Planning and Design</w:t>
            </w:r>
            <w:r w:rsidR="0033380D" w:rsidRPr="001D29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73BA" w:rsidRPr="001D2992">
              <w:rPr>
                <w:rFonts w:ascii="Arial" w:hAnsi="Arial" w:cs="Arial"/>
                <w:sz w:val="20"/>
                <w:szCs w:val="20"/>
              </w:rPr>
              <w:t>Engineer</w:t>
            </w:r>
            <w:r w:rsidR="0033380D" w:rsidRPr="001D29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D21B8" w:rsidRPr="001D2992">
              <w:rPr>
                <w:rFonts w:ascii="Arial" w:hAnsi="Arial" w:cs="Arial"/>
                <w:sz w:val="20"/>
                <w:szCs w:val="20"/>
              </w:rPr>
              <w:t>I, II, III</w:t>
            </w:r>
            <w:r w:rsidR="00BE73BA" w:rsidRPr="001D2992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116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D2992" w:rsidRDefault="00CD525F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1D2992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D21B8" w:rsidRPr="001D2992">
              <w:rPr>
                <w:rFonts w:ascii="Arial" w:hAnsi="Arial" w:cs="Arial"/>
                <w:sz w:val="20"/>
                <w:szCs w:val="20"/>
              </w:rPr>
              <w:t>Network Services Department</w:t>
            </w:r>
            <w:r w:rsidR="008F0F41" w:rsidRPr="001D2992">
              <w:rPr>
                <w:rFonts w:ascii="Arial" w:hAnsi="Arial" w:cs="Arial"/>
                <w:sz w:val="20"/>
                <w:szCs w:val="20"/>
              </w:rPr>
              <w:t xml:space="preserve"> (NSD)</w:t>
            </w:r>
          </w:p>
        </w:tc>
      </w:tr>
      <w:tr w:rsidR="00CD525F" w:rsidRPr="001D2992" w:rsidTr="00BE73BA">
        <w:tc>
          <w:tcPr>
            <w:tcW w:w="6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D2992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1D2992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BE73BA" w:rsidRPr="001D2992">
              <w:rPr>
                <w:rFonts w:ascii="Arial" w:hAnsi="Arial" w:cs="Arial"/>
                <w:sz w:val="20"/>
                <w:szCs w:val="20"/>
              </w:rPr>
              <w:t>Associate</w:t>
            </w:r>
          </w:p>
        </w:tc>
        <w:tc>
          <w:tcPr>
            <w:tcW w:w="116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D2992" w:rsidRDefault="00CD525F" w:rsidP="004C483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0B686E">
              <w:rPr>
                <w:rFonts w:ascii="Arial" w:hAnsi="Arial" w:cs="Arial"/>
                <w:sz w:val="20"/>
                <w:szCs w:val="20"/>
              </w:rPr>
              <w:t>System Planning and Design Office</w:t>
            </w:r>
          </w:p>
        </w:tc>
      </w:tr>
      <w:tr w:rsidR="00CD525F" w:rsidRPr="001D2992" w:rsidTr="00BE73BA">
        <w:tc>
          <w:tcPr>
            <w:tcW w:w="6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D2992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BE73BA" w:rsidRPr="001D2992">
              <w:rPr>
                <w:rFonts w:ascii="Arial" w:hAnsi="Arial" w:cs="Arial"/>
                <w:sz w:val="20"/>
                <w:szCs w:val="20"/>
              </w:rPr>
              <w:t>System Planning and Design Officer</w:t>
            </w:r>
          </w:p>
        </w:tc>
        <w:tc>
          <w:tcPr>
            <w:tcW w:w="116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D2992" w:rsidRDefault="00CD525F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7D21B8" w:rsidRPr="001D2992">
              <w:rPr>
                <w:rFonts w:ascii="Arial" w:hAnsi="Arial" w:cs="Arial"/>
                <w:sz w:val="20"/>
                <w:szCs w:val="20"/>
              </w:rPr>
              <w:t>BENECO Headquarters, South Drive, Baguio City</w:t>
            </w:r>
          </w:p>
        </w:tc>
      </w:tr>
      <w:tr w:rsidR="00CD525F" w:rsidRPr="001D2992" w:rsidTr="00BE73BA">
        <w:trPr>
          <w:trHeight w:val="215"/>
        </w:trPr>
        <w:tc>
          <w:tcPr>
            <w:tcW w:w="6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D2992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</w:tc>
        <w:tc>
          <w:tcPr>
            <w:tcW w:w="116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D2992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CD525F" w:rsidRPr="001D2992" w:rsidTr="00802412">
        <w:trPr>
          <w:trHeight w:val="305"/>
        </w:trPr>
        <w:tc>
          <w:tcPr>
            <w:tcW w:w="176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1D2992" w:rsidRDefault="00CD525F" w:rsidP="00085A53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1D2992">
              <w:rPr>
                <w:rFonts w:ascii="Arial" w:hAnsi="Arial" w:cs="Arial"/>
                <w:sz w:val="20"/>
                <w:szCs w:val="20"/>
              </w:rPr>
              <w:t>:</w:t>
            </w:r>
            <w:r w:rsidR="00085A53" w:rsidRPr="001D299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73BA" w:rsidRPr="001D2992">
              <w:rPr>
                <w:rFonts w:ascii="Arial" w:hAnsi="Arial" w:cs="Arial"/>
                <w:sz w:val="20"/>
                <w:szCs w:val="20"/>
              </w:rPr>
              <w:t>Responsible for the preparation, updating and maintenance of Distribution System Planning Data; recommends projects that will address issues on safety and efficiency; conducts field inspections and project evaluation; and responsible for the preparation of design standards and specifications for line construction, rehabilitation and line improvement projects.</w:t>
            </w:r>
          </w:p>
        </w:tc>
      </w:tr>
      <w:tr w:rsidR="00CD525F" w:rsidRPr="001D2992" w:rsidTr="00EC4A8E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1D2992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1D2992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1D2992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1D2992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1D2992" w:rsidRDefault="007D21B8" w:rsidP="007D21B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4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7D21B8" w:rsidRPr="001D2992">
              <w:tc>
                <w:tcPr>
                  <w:tcW w:w="572" w:type="dxa"/>
                  <w:vAlign w:val="center"/>
                </w:tcPr>
                <w:p w:rsidR="007D21B8" w:rsidRPr="001D2992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1D2992"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②</w:t>
                  </w:r>
                </w:p>
              </w:tc>
              <w:tc>
                <w:tcPr>
                  <w:tcW w:w="3572" w:type="dxa"/>
                </w:tcPr>
                <w:p w:rsidR="007D21B8" w:rsidRPr="001D2992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1D2992">
                    <w:rPr>
                      <w:rFonts w:ascii="Arial" w:hAnsi="Arial" w:cs="Arial"/>
                      <w:sz w:val="18"/>
                      <w:szCs w:val="18"/>
                    </w:rPr>
                    <w:t>Basic (basic/general understanding of the field to perform job duties)</w:t>
                  </w:r>
                </w:p>
              </w:tc>
            </w:tr>
            <w:tr w:rsidR="007D21B8" w:rsidRPr="001D2992">
              <w:tc>
                <w:tcPr>
                  <w:tcW w:w="572" w:type="dxa"/>
                  <w:vAlign w:val="center"/>
                </w:tcPr>
                <w:p w:rsidR="007D21B8" w:rsidRPr="001D2992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1D2992"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③</w:t>
                  </w:r>
                </w:p>
              </w:tc>
              <w:tc>
                <w:tcPr>
                  <w:tcW w:w="3572" w:type="dxa"/>
                </w:tcPr>
                <w:p w:rsidR="007D21B8" w:rsidRPr="001D2992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1D2992">
                    <w:rPr>
                      <w:rFonts w:ascii="Arial" w:hAnsi="Arial" w:cs="Arial"/>
                      <w:sz w:val="18"/>
                      <w:szCs w:val="18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D21B8" w:rsidRPr="001D2992">
              <w:tc>
                <w:tcPr>
                  <w:tcW w:w="572" w:type="dxa"/>
                  <w:vAlign w:val="center"/>
                </w:tcPr>
                <w:p w:rsidR="007D21B8" w:rsidRPr="001D2992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1D2992"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④</w:t>
                  </w:r>
                </w:p>
              </w:tc>
              <w:tc>
                <w:tcPr>
                  <w:tcW w:w="3572" w:type="dxa"/>
                </w:tcPr>
                <w:p w:rsidR="007D21B8" w:rsidRPr="001D2992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1D2992">
                    <w:rPr>
                      <w:rFonts w:ascii="Arial" w:hAnsi="Arial" w:cs="Arial"/>
                      <w:sz w:val="18"/>
                      <w:szCs w:val="18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1D2992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D21B8" w:rsidRPr="001D2992" w:rsidTr="00E11706">
        <w:trPr>
          <w:trHeight w:val="548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36324B" w:rsidRDefault="00BE73BA" w:rsidP="007D21B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6324B">
              <w:rPr>
                <w:rFonts w:ascii="Arial" w:hAnsi="Arial" w:cs="Arial"/>
                <w:b/>
                <w:sz w:val="20"/>
                <w:szCs w:val="20"/>
              </w:rPr>
              <w:t>Distribution System Planning</w:t>
            </w:r>
          </w:p>
          <w:p w:rsidR="000012BA" w:rsidRPr="0036324B" w:rsidRDefault="000012BA" w:rsidP="007D21B8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36324B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33380D" w:rsidRPr="0036324B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085A53" w:rsidRPr="0036324B">
              <w:rPr>
                <w:rFonts w:ascii="Arial" w:hAnsi="Arial" w:cs="Arial"/>
                <w:b/>
                <w:sz w:val="20"/>
                <w:szCs w:val="20"/>
              </w:rPr>
              <w:t>PD</w:t>
            </w:r>
            <w:r w:rsidR="00BE73BA" w:rsidRPr="0036324B"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Pr="0036324B">
              <w:rPr>
                <w:rFonts w:ascii="Arial" w:hAnsi="Arial" w:cs="Arial"/>
                <w:b/>
                <w:sz w:val="20"/>
                <w:szCs w:val="20"/>
              </w:rPr>
              <w:t xml:space="preserve"> I (2), </w:t>
            </w:r>
            <w:r w:rsidR="00085A53" w:rsidRPr="0036324B">
              <w:rPr>
                <w:rFonts w:ascii="Arial" w:hAnsi="Arial" w:cs="Arial"/>
                <w:b/>
                <w:sz w:val="20"/>
                <w:szCs w:val="20"/>
              </w:rPr>
              <w:t>SPD</w:t>
            </w:r>
            <w:r w:rsidR="00BE73BA" w:rsidRPr="0036324B"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Pr="0036324B">
              <w:rPr>
                <w:rFonts w:ascii="Arial" w:hAnsi="Arial" w:cs="Arial"/>
                <w:b/>
                <w:sz w:val="20"/>
                <w:szCs w:val="20"/>
              </w:rPr>
              <w:t xml:space="preserve"> II (3), </w:t>
            </w:r>
            <w:r w:rsidR="00085A53" w:rsidRPr="0036324B">
              <w:rPr>
                <w:rFonts w:ascii="Arial" w:hAnsi="Arial" w:cs="Arial"/>
                <w:b/>
                <w:sz w:val="20"/>
                <w:szCs w:val="20"/>
              </w:rPr>
              <w:t>SPD</w:t>
            </w:r>
            <w:r w:rsidR="00D14700" w:rsidRPr="0036324B">
              <w:rPr>
                <w:rFonts w:ascii="Arial" w:hAnsi="Arial" w:cs="Arial"/>
                <w:b/>
                <w:sz w:val="20"/>
                <w:szCs w:val="20"/>
              </w:rPr>
              <w:t>E III (3</w:t>
            </w:r>
            <w:r w:rsidR="00F06AC0" w:rsidRPr="0036324B">
              <w:rPr>
                <w:rFonts w:ascii="Arial" w:hAnsi="Arial" w:cs="Arial"/>
                <w:b/>
                <w:sz w:val="20"/>
                <w:szCs w:val="20"/>
              </w:rPr>
              <w:t>,4</w:t>
            </w:r>
            <w:r w:rsidR="00D14700" w:rsidRPr="0036324B">
              <w:rPr>
                <w:rFonts w:ascii="Arial" w:hAnsi="Arial" w:cs="Arial"/>
                <w:b/>
                <w:sz w:val="20"/>
                <w:szCs w:val="20"/>
              </w:rPr>
              <w:t>), SPDE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21B8" w:rsidRPr="0036324B" w:rsidRDefault="00F847EA" w:rsidP="007D21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324B">
              <w:rPr>
                <w:rFonts w:ascii="Arial" w:hAnsi="Arial" w:cs="Arial"/>
                <w:b/>
                <w:sz w:val="20"/>
                <w:szCs w:val="20"/>
              </w:rPr>
              <w:t>50</w:t>
            </w:r>
            <w:r w:rsidR="007D21B8" w:rsidRPr="0036324B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36324B" w:rsidRDefault="007D21B8" w:rsidP="007D21B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627D7" w:rsidRPr="001D2992" w:rsidTr="006F68B9">
        <w:trPr>
          <w:trHeight w:val="575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27D7" w:rsidRPr="001D2992" w:rsidRDefault="00A627D7" w:rsidP="00D14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I,II</w:t>
            </w:r>
            <w:r w:rsidR="00236B53">
              <w:rPr>
                <w:rFonts w:ascii="Arial" w:hAnsi="Arial" w:cs="Arial"/>
                <w:sz w:val="20"/>
                <w:szCs w:val="20"/>
              </w:rPr>
              <w:t>,III</w:t>
            </w:r>
            <w:r w:rsidR="00D17590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627D7" w:rsidRPr="0036324B" w:rsidRDefault="00A627D7" w:rsidP="00BE73BA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Conducts power flow studies which are necessary in the preparation of distribution development plan.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7D7" w:rsidRPr="0036324B" w:rsidRDefault="00A627D7" w:rsidP="00BE73BA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7D7" w:rsidRPr="0036324B" w:rsidRDefault="00A627D7" w:rsidP="0035206A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Knowledgeable in power flow studies</w:t>
            </w:r>
          </w:p>
          <w:p w:rsidR="00A627D7" w:rsidRPr="0036324B" w:rsidRDefault="00A627D7" w:rsidP="0035206A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CPD 1 / CPD 2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27D7" w:rsidRPr="001D2992" w:rsidRDefault="00A627D7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27D7" w:rsidRPr="001D2992" w:rsidRDefault="00A627D7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27D7" w:rsidRPr="001D2992" w:rsidRDefault="00A627D7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627D7" w:rsidRPr="001D2992" w:rsidTr="006F68B9">
        <w:trPr>
          <w:trHeight w:val="530"/>
        </w:trPr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27D7" w:rsidRPr="001D2992" w:rsidRDefault="00A627D7" w:rsidP="00D14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627D7" w:rsidRPr="0036324B" w:rsidRDefault="00A627D7" w:rsidP="00BE73BA">
            <w:pPr>
              <w:pStyle w:val="ListParagraph"/>
              <w:numPr>
                <w:ilvl w:val="0"/>
                <w:numId w:val="32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Recommends appropriate measures to improve the cooperative’s electric distribution system.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7D7" w:rsidRPr="0036324B" w:rsidRDefault="00A627D7" w:rsidP="00BE73BA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7D7" w:rsidRPr="0036324B" w:rsidRDefault="00A627D7" w:rsidP="0035206A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Knowledgeable in power flow studies</w:t>
            </w:r>
          </w:p>
          <w:p w:rsidR="00A627D7" w:rsidRPr="0036324B" w:rsidRDefault="00A627D7" w:rsidP="0035206A">
            <w:pPr>
              <w:numPr>
                <w:ilvl w:val="0"/>
                <w:numId w:val="48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CPD1 / CPD2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27D7" w:rsidRPr="001D2992" w:rsidRDefault="00A627D7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27D7" w:rsidRPr="001D2992" w:rsidRDefault="00A627D7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27D7" w:rsidRPr="001D2992" w:rsidRDefault="00A627D7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13C0A" w:rsidRPr="001D2992" w:rsidTr="006F68B9">
        <w:trPr>
          <w:trHeight w:val="557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3C0A" w:rsidRPr="001D2992" w:rsidRDefault="00013C0A" w:rsidP="00D14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II,</w:t>
            </w:r>
            <w:r w:rsidR="00D17590">
              <w:rPr>
                <w:rFonts w:ascii="Arial" w:hAnsi="Arial" w:cs="Arial"/>
                <w:sz w:val="20"/>
                <w:szCs w:val="20"/>
              </w:rPr>
              <w:t>III,IV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BE73BA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6324B">
              <w:rPr>
                <w:rFonts w:ascii="Arial" w:hAnsi="Arial" w:cs="Arial"/>
                <w:sz w:val="20"/>
                <w:szCs w:val="20"/>
                <w:lang w:val="en-PH"/>
              </w:rPr>
              <w:t>Conducts load balancing studies, voltage drop studies and other engineering studies which are necessary in the preparation of distribution development plan.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BE73B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0368A8">
            <w:pPr>
              <w:pStyle w:val="ListParagraph"/>
              <w:numPr>
                <w:ilvl w:val="0"/>
                <w:numId w:val="42"/>
              </w:numPr>
              <w:suppressAutoHyphens w:val="0"/>
              <w:ind w:left="339"/>
              <w:rPr>
                <w:rFonts w:ascii="Arial" w:hAnsi="Arial" w:cs="Arial"/>
                <w:b/>
                <w:sz w:val="20"/>
                <w:szCs w:val="20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Knowledgeable in</w:t>
            </w:r>
            <w:r w:rsidRPr="0036324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36324B">
              <w:rPr>
                <w:rFonts w:ascii="Arial" w:hAnsi="Arial" w:cs="Arial"/>
                <w:sz w:val="20"/>
                <w:szCs w:val="20"/>
              </w:rPr>
              <w:t>power flow studies, load balancing studies, and voltage drop studies</w:t>
            </w:r>
          </w:p>
          <w:p w:rsidR="00013C0A" w:rsidRPr="0036324B" w:rsidRDefault="00013C0A" w:rsidP="000368A8">
            <w:pPr>
              <w:pStyle w:val="ListParagraph"/>
              <w:numPr>
                <w:ilvl w:val="0"/>
                <w:numId w:val="42"/>
              </w:numPr>
              <w:suppressAutoHyphens w:val="0"/>
              <w:ind w:left="339"/>
              <w:rPr>
                <w:rFonts w:ascii="Arial" w:hAnsi="Arial" w:cs="Arial"/>
                <w:b/>
                <w:sz w:val="20"/>
                <w:szCs w:val="20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CPD1 / CPD2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3C0A" w:rsidRPr="001D2992">
        <w:trPr>
          <w:trHeight w:val="521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13C0A" w:rsidRPr="001D2992" w:rsidRDefault="00013C0A" w:rsidP="00BE73B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BE73BA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6324B">
              <w:rPr>
                <w:rFonts w:ascii="Arial" w:hAnsi="Arial" w:cs="Arial"/>
                <w:sz w:val="20"/>
                <w:szCs w:val="20"/>
                <w:lang w:val="en-PH"/>
              </w:rPr>
              <w:t>Conducts Segregation of Distribution System Loss and recommends measures to further reduce system losses.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BE73B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A627D7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Knowledgeable in</w:t>
            </w:r>
            <w:r w:rsidRPr="0036324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36324B">
              <w:rPr>
                <w:rFonts w:ascii="Arial" w:hAnsi="Arial" w:cs="Arial"/>
                <w:sz w:val="20"/>
                <w:szCs w:val="20"/>
              </w:rPr>
              <w:t>power flow studies, load balancing studies, and voltage drop studies</w:t>
            </w:r>
          </w:p>
          <w:p w:rsidR="00013C0A" w:rsidRPr="0036324B" w:rsidRDefault="00013C0A" w:rsidP="00A627D7">
            <w:pPr>
              <w:numPr>
                <w:ilvl w:val="0"/>
                <w:numId w:val="48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CPD1 / CPD2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13C0A" w:rsidRPr="001D2992">
        <w:trPr>
          <w:trHeight w:val="971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13C0A" w:rsidRPr="001D2992" w:rsidRDefault="00013C0A" w:rsidP="00BE73B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0368A8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36324B">
              <w:rPr>
                <w:rFonts w:ascii="Arial" w:hAnsi="Arial" w:cs="Arial"/>
                <w:sz w:val="20"/>
                <w:szCs w:val="20"/>
              </w:rPr>
              <w:t>Conducts load forecasting studies and recommends engineering plans that will ensure that there will be enough capacity to meet the cooperatives’ present and future demand.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BE73B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0368A8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bCs/>
                <w:sz w:val="20"/>
                <w:szCs w:val="20"/>
                <w:lang w:val="en-PH"/>
              </w:rPr>
            </w:pPr>
            <w:r w:rsidRPr="0036324B">
              <w:rPr>
                <w:rFonts w:ascii="Arial" w:hAnsi="Arial" w:cs="Arial"/>
                <w:bCs/>
                <w:sz w:val="20"/>
                <w:szCs w:val="20"/>
                <w:lang w:val="en-PH"/>
              </w:rPr>
              <w:t>Capable to conduct different load forecasting methodologies</w:t>
            </w:r>
          </w:p>
          <w:p w:rsidR="00013C0A" w:rsidRPr="0036324B" w:rsidRDefault="00013C0A" w:rsidP="000368A8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36324B">
              <w:rPr>
                <w:rFonts w:ascii="Arial" w:hAnsi="Arial" w:cs="Arial"/>
                <w:bCs/>
                <w:sz w:val="20"/>
                <w:szCs w:val="20"/>
                <w:lang w:val="en-PH"/>
              </w:rPr>
              <w:t>CPD1 / CPD2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4C19FC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13C0A" w:rsidRPr="001D2992">
        <w:trPr>
          <w:trHeight w:val="575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C0A" w:rsidRPr="001D2992" w:rsidRDefault="00013C0A" w:rsidP="00BE73B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BE73BA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36324B">
              <w:rPr>
                <w:rFonts w:ascii="Arial" w:hAnsi="Arial" w:cs="Arial"/>
                <w:sz w:val="20"/>
                <w:szCs w:val="20"/>
                <w:lang w:val="en-PH" w:eastAsia="en-US"/>
              </w:rPr>
              <w:t>Prepares and recommends System Planning Strategies to further enhance work activities within the department.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BE73BA">
            <w:pPr>
              <w:snapToGri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35206A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bCs/>
                <w:sz w:val="20"/>
                <w:szCs w:val="20"/>
                <w:lang w:val="en-PH"/>
              </w:rPr>
            </w:pPr>
            <w:r w:rsidRPr="0036324B">
              <w:rPr>
                <w:rFonts w:ascii="Arial" w:hAnsi="Arial" w:cs="Arial"/>
                <w:bCs/>
                <w:sz w:val="20"/>
                <w:szCs w:val="20"/>
                <w:lang w:val="en-PH"/>
              </w:rPr>
              <w:t>Initiative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4C19FC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13C0A" w:rsidRPr="001D2992" w:rsidTr="00D17590">
        <w:trPr>
          <w:trHeight w:val="575"/>
        </w:trPr>
        <w:tc>
          <w:tcPr>
            <w:tcW w:w="1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3C0A" w:rsidRPr="001D2992" w:rsidRDefault="0036324B" w:rsidP="003632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III</w:t>
            </w:r>
            <w:r w:rsidR="00D17590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013C0A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36324B">
              <w:rPr>
                <w:rFonts w:ascii="Arial" w:hAnsi="Arial" w:cs="Arial"/>
                <w:sz w:val="20"/>
                <w:szCs w:val="20"/>
                <w:lang w:val="en-PH" w:eastAsia="en-US"/>
              </w:rPr>
              <w:t>Conducts capacitor planning studies, short circuit studies, and other engineering studies which are necessary in the preparation of distribution development plan.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C0A" w:rsidRPr="0036324B" w:rsidRDefault="00013C0A" w:rsidP="00BE73BA">
            <w:pPr>
              <w:snapToGri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6D51" w:rsidRPr="0036324B" w:rsidRDefault="00FA6D51" w:rsidP="00FA6D51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bCs/>
                <w:sz w:val="20"/>
                <w:szCs w:val="20"/>
                <w:lang w:val="en-PH"/>
              </w:rPr>
            </w:pPr>
            <w:r w:rsidRPr="0036324B">
              <w:rPr>
                <w:rFonts w:ascii="Arial" w:hAnsi="Arial" w:cs="Arial"/>
                <w:bCs/>
                <w:sz w:val="20"/>
                <w:szCs w:val="20"/>
                <w:lang w:val="en-PH"/>
              </w:rPr>
              <w:t>Knowledgeable in power flow studies, load balancing studies, capacitor planning studies, short circuit studies, and voltage drop studies</w:t>
            </w:r>
          </w:p>
          <w:p w:rsidR="00013C0A" w:rsidRPr="0036324B" w:rsidRDefault="00FA6D51" w:rsidP="00FA6D51">
            <w:pPr>
              <w:pStyle w:val="ListParagraph"/>
              <w:numPr>
                <w:ilvl w:val="0"/>
                <w:numId w:val="48"/>
              </w:numPr>
              <w:suppressAutoHyphens w:val="0"/>
              <w:rPr>
                <w:rFonts w:ascii="Arial" w:hAnsi="Arial" w:cs="Arial"/>
                <w:bCs/>
                <w:sz w:val="20"/>
                <w:szCs w:val="20"/>
                <w:lang w:val="en-PH"/>
              </w:rPr>
            </w:pPr>
            <w:r w:rsidRPr="0036324B">
              <w:rPr>
                <w:rFonts w:ascii="Arial" w:hAnsi="Arial" w:cs="Arial"/>
                <w:bCs/>
                <w:sz w:val="20"/>
                <w:szCs w:val="20"/>
                <w:lang w:val="en-PH"/>
              </w:rPr>
              <w:t>CPD1 / CPD2 / CPD6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013C0A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Default="00013C0A" w:rsidP="00BE73B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3C0A" w:rsidRPr="001D2992" w:rsidRDefault="004C19FC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17590" w:rsidRPr="001D2992" w:rsidTr="00D17590">
        <w:trPr>
          <w:trHeight w:val="57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590" w:rsidRDefault="00D17590" w:rsidP="003632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17590" w:rsidRPr="0036324B" w:rsidRDefault="00D17590" w:rsidP="00013C0A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D17590">
              <w:rPr>
                <w:rFonts w:ascii="Arial" w:hAnsi="Arial" w:cs="Arial"/>
                <w:sz w:val="20"/>
                <w:szCs w:val="20"/>
                <w:lang w:val="en-PH" w:eastAsia="en-US"/>
              </w:rPr>
              <w:t>Continuously reviews and recommends methods and standards that will make BENECO system more efficient, safe, viable and sustainable.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590" w:rsidRPr="0036324B" w:rsidRDefault="00D17590" w:rsidP="00BE73BA">
            <w:pPr>
              <w:snapToGri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590" w:rsidRPr="0036324B" w:rsidRDefault="00D17590" w:rsidP="00FA6D51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bCs/>
                <w:sz w:val="20"/>
                <w:szCs w:val="20"/>
                <w:lang w:val="en-PH"/>
              </w:rPr>
            </w:pPr>
            <w:r w:rsidRPr="00D17590">
              <w:rPr>
                <w:rFonts w:ascii="Arial" w:hAnsi="Arial" w:cs="Arial"/>
                <w:bCs/>
                <w:sz w:val="20"/>
                <w:szCs w:val="20"/>
                <w:lang w:val="en-PH"/>
              </w:rPr>
              <w:t>Familiar with the distribution system coverage area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590" w:rsidRPr="001D2992" w:rsidRDefault="00D17590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590" w:rsidRDefault="00D17590" w:rsidP="00BE73B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590" w:rsidRPr="001D2992" w:rsidRDefault="00D17590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7590" w:rsidRPr="001D2992" w:rsidTr="00D17590">
        <w:trPr>
          <w:trHeight w:val="57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590" w:rsidRDefault="00A61EFA" w:rsidP="00D17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SPDE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17590" w:rsidRPr="00D17590" w:rsidRDefault="00D17590" w:rsidP="00D17590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D17590">
              <w:rPr>
                <w:rFonts w:ascii="Arial" w:hAnsi="Arial" w:cs="Arial"/>
                <w:sz w:val="20"/>
                <w:szCs w:val="20"/>
              </w:rPr>
              <w:t xml:space="preserve">Recommends </w:t>
            </w:r>
            <w:r>
              <w:rPr>
                <w:rFonts w:ascii="Arial" w:hAnsi="Arial" w:cs="Arial"/>
                <w:sz w:val="20"/>
                <w:szCs w:val="20"/>
              </w:rPr>
              <w:t xml:space="preserve">policy </w:t>
            </w:r>
            <w:r w:rsidRPr="00D17590">
              <w:rPr>
                <w:rFonts w:ascii="Arial" w:hAnsi="Arial" w:cs="Arial"/>
                <w:sz w:val="20"/>
                <w:szCs w:val="20"/>
              </w:rPr>
              <w:t>input relative to the improvement of the Electrical Distribution System.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590" w:rsidRPr="00D17590" w:rsidRDefault="00D17590" w:rsidP="00D17590">
            <w:pPr>
              <w:snapToGri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590" w:rsidRPr="00D17590" w:rsidRDefault="00D17590" w:rsidP="00D17590">
            <w:pPr>
              <w:pStyle w:val="ListParagraph"/>
              <w:numPr>
                <w:ilvl w:val="0"/>
                <w:numId w:val="48"/>
              </w:numPr>
              <w:suppressAutoHyphens w:val="0"/>
              <w:ind w:left="360"/>
              <w:rPr>
                <w:rFonts w:ascii="Arial" w:hAnsi="Arial" w:cs="Arial"/>
                <w:bCs/>
                <w:sz w:val="20"/>
                <w:szCs w:val="20"/>
                <w:lang w:val="en-PH"/>
              </w:rPr>
            </w:pPr>
            <w:r w:rsidRPr="00D17590">
              <w:rPr>
                <w:rFonts w:ascii="Arial" w:hAnsi="Arial" w:cs="Arial"/>
                <w:sz w:val="20"/>
                <w:szCs w:val="20"/>
              </w:rPr>
              <w:t>Familiar with the electric distribution system/power industry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590" w:rsidRPr="001D2992" w:rsidRDefault="00D17590" w:rsidP="00D17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590" w:rsidRDefault="00D17590" w:rsidP="00D17590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7590" w:rsidRDefault="00D17590" w:rsidP="00D17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2A89" w:rsidRPr="001D2992">
        <w:trPr>
          <w:trHeight w:val="584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8F2A89" w:rsidRPr="001D2992" w:rsidRDefault="008F2A89" w:rsidP="008F2A89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Distribution System Design</w:t>
            </w:r>
          </w:p>
          <w:p w:rsidR="008F2A89" w:rsidRPr="001D2992" w:rsidRDefault="008F2A89" w:rsidP="008F2A89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SPDE I (</w:t>
            </w:r>
            <w:r w:rsidR="009714A8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), SPDE II (3), SPDE III (4), SPDE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8F2A89" w:rsidRPr="001D2992" w:rsidRDefault="00294BC2" w:rsidP="008F2A8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="008F2A89" w:rsidRPr="001D2992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8F2A89" w:rsidRPr="001D2992" w:rsidRDefault="008F2A89" w:rsidP="008F2A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114F" w:rsidRPr="001D2992" w:rsidTr="0097521B">
        <w:trPr>
          <w:trHeight w:val="58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114F" w:rsidRPr="001D2992" w:rsidRDefault="00A627D7" w:rsidP="00386768">
            <w:pPr>
              <w:tabs>
                <w:tab w:val="left" w:pos="180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SPDE I,II</w:t>
            </w:r>
            <w:r w:rsidR="00236B53">
              <w:rPr>
                <w:rFonts w:ascii="Arial" w:hAnsi="Arial" w:cs="Arial"/>
                <w:bCs/>
                <w:sz w:val="20"/>
                <w:szCs w:val="20"/>
              </w:rPr>
              <w:t>,III</w:t>
            </w:r>
            <w:r w:rsidR="00D17590">
              <w:rPr>
                <w:rFonts w:ascii="Arial" w:hAnsi="Arial" w:cs="Arial"/>
                <w:bCs/>
                <w:sz w:val="20"/>
                <w:szCs w:val="20"/>
              </w:rPr>
              <w:t>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24114F" w:rsidRPr="001D2992" w:rsidRDefault="0024114F" w:rsidP="00E43F09">
            <w:pPr>
              <w:numPr>
                <w:ilvl w:val="0"/>
                <w:numId w:val="27"/>
              </w:num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Updates the Geographical Information System-Automated Mapping/Facilities Management (GIS-AM-FM) based on the result of as-built and close-out projects.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4114F" w:rsidRPr="001D2992" w:rsidRDefault="0024114F" w:rsidP="00D147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4114F" w:rsidRPr="001D2992" w:rsidRDefault="0024114F" w:rsidP="0024114F">
            <w:pPr>
              <w:pStyle w:val="ListParagraph"/>
              <w:numPr>
                <w:ilvl w:val="0"/>
                <w:numId w:val="42"/>
              </w:numPr>
              <w:suppressAutoHyphens w:val="0"/>
              <w:ind w:left="342"/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Knowledgeable in GIS applications</w:t>
            </w:r>
          </w:p>
          <w:p w:rsidR="0024114F" w:rsidRPr="001D2992" w:rsidRDefault="0024114F" w:rsidP="0024114F">
            <w:pPr>
              <w:pStyle w:val="ListParagraph"/>
              <w:numPr>
                <w:ilvl w:val="0"/>
                <w:numId w:val="42"/>
              </w:numPr>
              <w:suppressAutoHyphens w:val="0"/>
              <w:ind w:left="342"/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Familiar with construction standards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4114F" w:rsidRPr="001D2992" w:rsidRDefault="0024114F" w:rsidP="00D14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4114F" w:rsidRPr="001D2992" w:rsidRDefault="0024114F" w:rsidP="00D14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4114F" w:rsidRPr="001D2992" w:rsidRDefault="009714A8" w:rsidP="00D14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36B53" w:rsidRPr="001D2992" w:rsidTr="0097521B">
        <w:trPr>
          <w:trHeight w:val="584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236B53" w:rsidRPr="001D2992" w:rsidRDefault="00236B53" w:rsidP="00386768">
            <w:pPr>
              <w:tabs>
                <w:tab w:val="left" w:pos="180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SPDE II,III</w:t>
            </w:r>
            <w:r w:rsidR="00D17590">
              <w:rPr>
                <w:rFonts w:ascii="Arial" w:hAnsi="Arial" w:cs="Arial"/>
                <w:bCs/>
                <w:sz w:val="20"/>
                <w:szCs w:val="20"/>
              </w:rPr>
              <w:t>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36B53" w:rsidRPr="001D2992" w:rsidRDefault="00236B53" w:rsidP="00E43F09">
            <w:pPr>
              <w:numPr>
                <w:ilvl w:val="0"/>
                <w:numId w:val="27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A53375">
              <w:rPr>
                <w:rFonts w:ascii="Arial" w:hAnsi="Arial" w:cs="Arial"/>
                <w:sz w:val="20"/>
                <w:szCs w:val="20"/>
              </w:rPr>
              <w:t>Prepares front end engineering design specifications and project costs for line expansion, substation installation, sub-transmission construction, feeder reconfiguration/uprating and other line improvement projects.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36B53" w:rsidRPr="001D2992" w:rsidRDefault="00236B53" w:rsidP="003867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36B53" w:rsidRPr="001D2992" w:rsidRDefault="00236B53" w:rsidP="00386768">
            <w:pPr>
              <w:pStyle w:val="ListParagraph"/>
              <w:numPr>
                <w:ilvl w:val="0"/>
                <w:numId w:val="42"/>
              </w:numPr>
              <w:suppressAutoHyphens w:val="0"/>
              <w:ind w:left="342"/>
              <w:rPr>
                <w:rFonts w:ascii="Arial" w:hAnsi="Arial" w:cs="Arial"/>
                <w:sz w:val="20"/>
                <w:szCs w:val="20"/>
              </w:rPr>
            </w:pPr>
            <w:r w:rsidRPr="00A53375">
              <w:rPr>
                <w:rFonts w:ascii="Arial" w:hAnsi="Arial" w:cs="Arial"/>
                <w:sz w:val="20"/>
                <w:szCs w:val="20"/>
              </w:rPr>
              <w:t>Knowledgeable in engineering software and engineering design standards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236B53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236B53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9714A8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36B53" w:rsidRPr="001D2992">
        <w:trPr>
          <w:trHeight w:val="584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236B53" w:rsidP="00386768">
            <w:pPr>
              <w:tabs>
                <w:tab w:val="left" w:pos="180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36B53" w:rsidRPr="001D2992" w:rsidRDefault="00236B53" w:rsidP="00E43F09">
            <w:pPr>
              <w:numPr>
                <w:ilvl w:val="0"/>
                <w:numId w:val="27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A53375">
              <w:rPr>
                <w:rFonts w:ascii="Arial" w:hAnsi="Arial" w:cs="Arial"/>
                <w:sz w:val="20"/>
                <w:szCs w:val="20"/>
              </w:rPr>
              <w:t>Researches and develops new System Planning technologies to improve and enhance the distribution system’s performance.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36B53" w:rsidRPr="001D2992" w:rsidRDefault="00236B53" w:rsidP="003867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36B53" w:rsidRPr="00A53375" w:rsidRDefault="00236B53" w:rsidP="00A53375">
            <w:pPr>
              <w:pStyle w:val="ListParagraph"/>
              <w:numPr>
                <w:ilvl w:val="0"/>
                <w:numId w:val="42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53375">
              <w:rPr>
                <w:rFonts w:ascii="Arial" w:hAnsi="Arial" w:cs="Arial"/>
                <w:sz w:val="20"/>
                <w:szCs w:val="20"/>
              </w:rPr>
              <w:t>Knowledgeable in GIS applications</w:t>
            </w:r>
          </w:p>
          <w:p w:rsidR="00236B53" w:rsidRPr="001D2992" w:rsidRDefault="00236B53" w:rsidP="00A53375">
            <w:pPr>
              <w:pStyle w:val="ListParagraph"/>
              <w:numPr>
                <w:ilvl w:val="0"/>
                <w:numId w:val="42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53375">
              <w:rPr>
                <w:rFonts w:ascii="Arial" w:hAnsi="Arial" w:cs="Arial"/>
                <w:sz w:val="20"/>
                <w:szCs w:val="20"/>
              </w:rPr>
              <w:t>Familiar with construction standards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236B53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236B53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9714A8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36B53" w:rsidRPr="001D2992">
        <w:trPr>
          <w:trHeight w:val="584"/>
        </w:trPr>
        <w:tc>
          <w:tcPr>
            <w:tcW w:w="136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236B53" w:rsidP="00386768">
            <w:pPr>
              <w:tabs>
                <w:tab w:val="left" w:pos="180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SPDE III</w:t>
            </w:r>
            <w:r w:rsidR="00D17590">
              <w:rPr>
                <w:rFonts w:ascii="Arial" w:hAnsi="Arial" w:cs="Arial"/>
                <w:bCs/>
                <w:sz w:val="20"/>
                <w:szCs w:val="20"/>
              </w:rPr>
              <w:t>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36B53" w:rsidRPr="00A53375" w:rsidRDefault="00236B53" w:rsidP="00E43F09">
            <w:pPr>
              <w:numPr>
                <w:ilvl w:val="0"/>
                <w:numId w:val="27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236B53">
              <w:rPr>
                <w:rFonts w:ascii="Arial" w:hAnsi="Arial" w:cs="Arial"/>
                <w:sz w:val="20"/>
                <w:szCs w:val="20"/>
              </w:rPr>
              <w:t>Updates the Smart grid system based on the result of updated GIS-AM-FM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36B53" w:rsidRPr="001D2992" w:rsidRDefault="00236B53" w:rsidP="003867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36B53" w:rsidRPr="00A53375" w:rsidRDefault="00236B53" w:rsidP="00A53375">
            <w:pPr>
              <w:pStyle w:val="ListParagraph"/>
              <w:numPr>
                <w:ilvl w:val="0"/>
                <w:numId w:val="42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36B53">
              <w:rPr>
                <w:rFonts w:ascii="Arial" w:hAnsi="Arial" w:cs="Arial"/>
                <w:sz w:val="20"/>
                <w:szCs w:val="20"/>
              </w:rPr>
              <w:t>Knowledgeable in GIS</w:t>
            </w:r>
            <w:r>
              <w:rPr>
                <w:rFonts w:ascii="Arial" w:hAnsi="Arial" w:cs="Arial"/>
                <w:sz w:val="20"/>
                <w:szCs w:val="20"/>
              </w:rPr>
              <w:t xml:space="preserve"> applications</w:t>
            </w:r>
            <w:r w:rsidRPr="00236B5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and other related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softwares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236B53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Default="0026179B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36B53" w:rsidRPr="001D2992" w:rsidRDefault="00236B53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7590" w:rsidRPr="001D2992">
        <w:trPr>
          <w:trHeight w:val="584"/>
        </w:trPr>
        <w:tc>
          <w:tcPr>
            <w:tcW w:w="136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17590" w:rsidRDefault="00D17590" w:rsidP="00386768">
            <w:pPr>
              <w:tabs>
                <w:tab w:val="left" w:pos="180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SPDE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17590" w:rsidRPr="00236B53" w:rsidRDefault="004516FF" w:rsidP="00E43F09">
            <w:pPr>
              <w:numPr>
                <w:ilvl w:val="0"/>
                <w:numId w:val="27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4516FF">
              <w:rPr>
                <w:rFonts w:ascii="Arial" w:hAnsi="Arial" w:cs="Arial"/>
                <w:sz w:val="20"/>
                <w:szCs w:val="20"/>
              </w:rPr>
              <w:t>Ensures the efficient and updated maintenance of the Distribution System Database including but not limited to the Systems map, line diagrams, GIS, OMS, DMS, VTS and other relevant data.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17590" w:rsidRPr="001D2992" w:rsidRDefault="00D17590" w:rsidP="003867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17590" w:rsidRPr="00236B53" w:rsidRDefault="004516FF" w:rsidP="00A53375">
            <w:pPr>
              <w:pStyle w:val="ListParagraph"/>
              <w:numPr>
                <w:ilvl w:val="0"/>
                <w:numId w:val="42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516FF">
              <w:rPr>
                <w:rFonts w:ascii="Arial" w:hAnsi="Arial" w:cs="Arial"/>
                <w:sz w:val="20"/>
                <w:szCs w:val="20"/>
              </w:rPr>
              <w:t>Knowledgeable in MS Office and GIS applications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17590" w:rsidRPr="001D2992" w:rsidRDefault="00D17590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17590" w:rsidRDefault="00D17590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17590" w:rsidRPr="001D2992" w:rsidRDefault="004C19FC" w:rsidP="003867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85A53" w:rsidRPr="001D2992" w:rsidTr="00DF5209">
        <w:trPr>
          <w:trHeight w:val="584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85A53" w:rsidRPr="001D2992" w:rsidRDefault="0024114F" w:rsidP="00085A53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Field Inspection and Evaluation</w:t>
            </w:r>
          </w:p>
          <w:p w:rsidR="00085A53" w:rsidRPr="001D2992" w:rsidRDefault="00085A53" w:rsidP="00085A53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SPDE I (</w:t>
            </w:r>
            <w:r w:rsidR="0097521B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), SPDE II (</w:t>
            </w:r>
            <w:r w:rsidR="0097521B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), SPDE III (4), SPDE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85A53" w:rsidRPr="001D2992" w:rsidRDefault="00294BC2" w:rsidP="00085A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="00085A53" w:rsidRPr="001D2992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85A53" w:rsidRPr="001D2992" w:rsidRDefault="00085A53" w:rsidP="00085A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521B" w:rsidRPr="001D2992">
        <w:trPr>
          <w:trHeight w:val="503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I,II,III,IV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21B" w:rsidRPr="001D2992" w:rsidRDefault="0097521B" w:rsidP="00E43F09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Conducts periodic field inspection to validate actual distribution configuration against electronic distribution system.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21B" w:rsidRPr="001D2992" w:rsidRDefault="0097521B" w:rsidP="0024114F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21B" w:rsidRPr="001D2992" w:rsidRDefault="0097521B" w:rsidP="0024114F">
            <w:pPr>
              <w:pStyle w:val="ListParagraph"/>
              <w:numPr>
                <w:ilvl w:val="0"/>
                <w:numId w:val="42"/>
              </w:numPr>
              <w:suppressAutoHyphens w:val="0"/>
              <w:spacing w:line="276" w:lineRule="auto"/>
              <w:ind w:left="3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Driving skills</w:t>
            </w:r>
          </w:p>
          <w:p w:rsidR="0097521B" w:rsidRPr="001D2992" w:rsidRDefault="0097521B" w:rsidP="0024114F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Familiar with construction standards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7521B" w:rsidRPr="001D2992">
        <w:trPr>
          <w:trHeight w:val="503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21B" w:rsidRPr="001D2992" w:rsidRDefault="0097521B" w:rsidP="00E43F09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Inspects and evaluates consumer’s requests and prepares the detailed project cost estimates including contracts if needed.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21B" w:rsidRPr="001D2992" w:rsidRDefault="0097521B" w:rsidP="0024114F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21B" w:rsidRPr="001D2992" w:rsidRDefault="0097521B" w:rsidP="0024114F">
            <w:pPr>
              <w:pStyle w:val="ListParagraph"/>
              <w:numPr>
                <w:ilvl w:val="0"/>
                <w:numId w:val="49"/>
              </w:numPr>
              <w:suppressAutoHyphens w:val="0"/>
              <w:ind w:left="342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Proficient in MS Office applications</w:t>
            </w:r>
          </w:p>
          <w:p w:rsidR="0097521B" w:rsidRPr="001D2992" w:rsidRDefault="0097521B" w:rsidP="0024114F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Knowledgeable in</w:t>
            </w: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D2992">
              <w:rPr>
                <w:rFonts w:ascii="Arial" w:hAnsi="Arial" w:cs="Arial"/>
                <w:sz w:val="20"/>
                <w:szCs w:val="20"/>
              </w:rPr>
              <w:t>power flow studies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7521B" w:rsidRPr="001D2992">
        <w:trPr>
          <w:trHeight w:val="503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21B" w:rsidRPr="001D2992" w:rsidRDefault="0097521B" w:rsidP="00E43F09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Surveys un-energized areas/sitios, coordinates right of way and prepares project cost estimates, rate of return and staking sheets.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21B" w:rsidRPr="001D2992" w:rsidRDefault="0097521B" w:rsidP="0024114F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21B" w:rsidRPr="001D2992" w:rsidRDefault="0097521B" w:rsidP="0024114F">
            <w:pPr>
              <w:pStyle w:val="ListParagraph"/>
              <w:numPr>
                <w:ilvl w:val="0"/>
                <w:numId w:val="50"/>
              </w:numPr>
              <w:suppressAutoHyphens w:val="0"/>
              <w:ind w:left="342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Knowledgeable in the preparation of staking sheets</w:t>
            </w:r>
          </w:p>
          <w:p w:rsidR="0097521B" w:rsidRPr="001D2992" w:rsidRDefault="0097521B" w:rsidP="0024114F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Proficient in MS Office applications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21B" w:rsidRPr="001D2992" w:rsidRDefault="0097521B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E7BD9" w:rsidRPr="001D2992">
        <w:trPr>
          <w:trHeight w:val="503"/>
        </w:trPr>
        <w:tc>
          <w:tcPr>
            <w:tcW w:w="1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BD9" w:rsidRPr="001D2992" w:rsidRDefault="008E7BD9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7BD9" w:rsidRPr="001D2992" w:rsidRDefault="008E7BD9" w:rsidP="00E43F09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8E7BD9">
              <w:rPr>
                <w:rFonts w:ascii="Arial" w:hAnsi="Arial" w:cs="Arial"/>
                <w:sz w:val="20"/>
                <w:szCs w:val="20"/>
              </w:rPr>
              <w:t>Participates pre-construction meeting to ensure efficiency on field.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7BD9" w:rsidRPr="001D2992" w:rsidRDefault="008E7BD9" w:rsidP="0024114F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7BD9" w:rsidRPr="001D2992" w:rsidRDefault="008E7BD9" w:rsidP="0024114F">
            <w:pPr>
              <w:pStyle w:val="ListParagraph"/>
              <w:numPr>
                <w:ilvl w:val="0"/>
                <w:numId w:val="50"/>
              </w:numPr>
              <w:suppressAutoHyphens w:val="0"/>
              <w:ind w:left="342"/>
              <w:rPr>
                <w:rFonts w:ascii="Arial" w:hAnsi="Arial" w:cs="Arial"/>
                <w:sz w:val="20"/>
                <w:szCs w:val="20"/>
              </w:rPr>
            </w:pPr>
            <w:r w:rsidRPr="008E7BD9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BD9" w:rsidRPr="001D2992" w:rsidRDefault="008E7BD9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BD9" w:rsidRPr="001D2992" w:rsidRDefault="008E7BD9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BD9" w:rsidRPr="001D2992" w:rsidRDefault="008E7BD9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85A53" w:rsidRPr="001D2992" w:rsidTr="0070700A">
        <w:trPr>
          <w:trHeight w:val="521"/>
        </w:trPr>
        <w:tc>
          <w:tcPr>
            <w:tcW w:w="712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5A53" w:rsidRPr="001D2992" w:rsidRDefault="0024114F" w:rsidP="00085A53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Regulatory Compliance</w:t>
            </w:r>
          </w:p>
          <w:p w:rsidR="00085A53" w:rsidRPr="001D2992" w:rsidRDefault="00085A53" w:rsidP="00085A53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SPDE I (2), SPDE II (</w:t>
            </w:r>
            <w:r w:rsidR="00E43F09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), SPDE III (4), SPDE IV (4)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5A53" w:rsidRPr="001D2992" w:rsidRDefault="00085A53" w:rsidP="00085A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9000" w:type="dxa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5A53" w:rsidRPr="001D2992" w:rsidRDefault="00085A53" w:rsidP="00085A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114F" w:rsidRPr="001D2992" w:rsidTr="00E43F09"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114F" w:rsidRPr="001D2992" w:rsidRDefault="00E43F09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I,II,III,IV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4114F" w:rsidRPr="001D2992" w:rsidRDefault="0024114F" w:rsidP="00E43F09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Prepares and maintains engineering reports required by NEA, DOE, ERC and other agencies.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114F" w:rsidRPr="001D2992" w:rsidRDefault="0024114F" w:rsidP="0024114F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4114F" w:rsidRPr="001D2992" w:rsidRDefault="0024114F" w:rsidP="0024114F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Attention to deadlines and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114F" w:rsidRPr="001D2992" w:rsidRDefault="0024114F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114F" w:rsidRPr="001D2992" w:rsidRDefault="009714A8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114F" w:rsidRPr="001D2992" w:rsidRDefault="009714A8" w:rsidP="00241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4114F" w:rsidRPr="001D2992" w:rsidTr="0024114F">
        <w:trPr>
          <w:trHeight w:val="269"/>
        </w:trPr>
        <w:tc>
          <w:tcPr>
            <w:tcW w:w="7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114F" w:rsidRPr="001D2992" w:rsidRDefault="0024114F" w:rsidP="0024114F">
            <w:pPr>
              <w:pStyle w:val="ListParagraph"/>
              <w:suppressAutoHyphens w:val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Project As-built and Close-out</w:t>
            </w:r>
          </w:p>
          <w:p w:rsidR="00445004" w:rsidRPr="001D2992" w:rsidRDefault="00445004" w:rsidP="0024114F">
            <w:pPr>
              <w:pStyle w:val="ListParagraph"/>
              <w:suppressAutoHyphens w:val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Competency Level: SPDE I (</w:t>
            </w:r>
            <w:r w:rsidR="00BE2DC5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1D2992">
              <w:rPr>
                <w:rFonts w:ascii="Arial" w:hAnsi="Arial" w:cs="Arial"/>
                <w:b/>
                <w:sz w:val="20"/>
                <w:szCs w:val="20"/>
              </w:rPr>
              <w:t>), SPDE II (</w:t>
            </w:r>
            <w:r w:rsidR="00BE2DC5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1D2992">
              <w:rPr>
                <w:rFonts w:ascii="Arial" w:hAnsi="Arial" w:cs="Arial"/>
                <w:b/>
                <w:sz w:val="20"/>
                <w:szCs w:val="20"/>
              </w:rPr>
              <w:t>), SPDE III (</w:t>
            </w:r>
            <w:r w:rsidR="00BE2DC5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1D2992">
              <w:rPr>
                <w:rFonts w:ascii="Arial" w:hAnsi="Arial" w:cs="Arial"/>
                <w:b/>
                <w:sz w:val="20"/>
                <w:szCs w:val="20"/>
              </w:rPr>
              <w:t>), SPDE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24114F" w:rsidRPr="001D2992" w:rsidRDefault="00294BC2" w:rsidP="00537C4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14F" w:rsidRPr="001D2992" w:rsidRDefault="0024114F" w:rsidP="00CB749B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4114F" w:rsidRPr="001D2992" w:rsidRDefault="0024114F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114F" w:rsidRPr="001D2992" w:rsidRDefault="0024114F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114F" w:rsidRPr="001D2992" w:rsidRDefault="0024114F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114F" w:rsidRPr="001D2992" w:rsidTr="00445004">
        <w:trPr>
          <w:trHeight w:val="269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114F" w:rsidRPr="001D2992" w:rsidRDefault="00FF0EAD" w:rsidP="00FF0E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I,II,III,IV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24114F" w:rsidRPr="001D2992" w:rsidRDefault="00445004" w:rsidP="00E43F09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Conducts as-built and close-out of accomplished projects.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24114F" w:rsidRPr="001D2992" w:rsidRDefault="0024114F" w:rsidP="00537C4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14F" w:rsidRPr="001D2992" w:rsidRDefault="00445004" w:rsidP="00537C4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Familiar with construction standards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4114F" w:rsidRPr="001D2992" w:rsidRDefault="0024114F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114F" w:rsidRPr="001D2992" w:rsidRDefault="00CB749B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114F" w:rsidRPr="001D2992" w:rsidRDefault="00445004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45004" w:rsidRPr="001D2992" w:rsidTr="00445004">
        <w:trPr>
          <w:trHeight w:val="269"/>
        </w:trPr>
        <w:tc>
          <w:tcPr>
            <w:tcW w:w="7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004" w:rsidRPr="001D2992" w:rsidRDefault="00445004" w:rsidP="00445004">
            <w:pPr>
              <w:pStyle w:val="ListParagraph"/>
              <w:suppressAutoHyphens w:val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Other Projects / Activities</w:t>
            </w:r>
          </w:p>
          <w:p w:rsidR="00445004" w:rsidRPr="001D2992" w:rsidRDefault="00445004" w:rsidP="00445004">
            <w:pPr>
              <w:pStyle w:val="ListParagraph"/>
              <w:suppressAutoHyphens w:val="0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Competency Level: SPDE I (</w:t>
            </w:r>
            <w:r w:rsidR="00EF1962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1D2992">
              <w:rPr>
                <w:rFonts w:ascii="Arial" w:hAnsi="Arial" w:cs="Arial"/>
                <w:b/>
                <w:sz w:val="20"/>
                <w:szCs w:val="20"/>
              </w:rPr>
              <w:t>), SPDE II (3), SPDE III (</w:t>
            </w:r>
            <w:r w:rsidR="00EF1962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1D2992">
              <w:rPr>
                <w:rFonts w:ascii="Arial" w:hAnsi="Arial" w:cs="Arial"/>
                <w:b/>
                <w:sz w:val="20"/>
                <w:szCs w:val="20"/>
              </w:rPr>
              <w:t>), SPDE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445004" w:rsidRPr="001D2992" w:rsidRDefault="00294BC2" w:rsidP="00537C4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004" w:rsidRPr="001D2992" w:rsidRDefault="00445004" w:rsidP="00E43F09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445004" w:rsidRPr="001D2992" w:rsidRDefault="00445004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004" w:rsidRPr="001D2992" w:rsidRDefault="00445004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004" w:rsidRPr="001D2992" w:rsidRDefault="00445004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5004" w:rsidRPr="001D2992" w:rsidTr="00445004">
        <w:trPr>
          <w:trHeight w:val="269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45004" w:rsidRPr="001D2992" w:rsidRDefault="00FF0EAD" w:rsidP="00FF0E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SPDE I,II,III,IV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45004" w:rsidRPr="001D2992" w:rsidRDefault="00445004" w:rsidP="00E43F09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D2992">
              <w:rPr>
                <w:rFonts w:ascii="Arial" w:hAnsi="Arial" w:cs="Arial"/>
                <w:bCs/>
                <w:sz w:val="20"/>
                <w:szCs w:val="20"/>
              </w:rPr>
              <w:t>Performs other related duties as maybe assigned from time to time.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45004" w:rsidRPr="001D2992" w:rsidRDefault="00445004" w:rsidP="00537C4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004" w:rsidRPr="001D2992" w:rsidRDefault="00445004" w:rsidP="00537C4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Willingness to accept other responsibilities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445004" w:rsidRPr="001D2992" w:rsidRDefault="00445004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004" w:rsidRPr="001D2992" w:rsidRDefault="004911DB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004" w:rsidRPr="001D2992" w:rsidRDefault="00176078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F0EAD" w:rsidRPr="001D2992" w:rsidTr="00445004">
        <w:trPr>
          <w:trHeight w:val="269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F0EAD" w:rsidRDefault="00FF0EAD" w:rsidP="00FF0E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F0EAD" w:rsidRPr="001D2992" w:rsidRDefault="00FF0EAD" w:rsidP="00E43F09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F0EAD">
              <w:rPr>
                <w:rFonts w:ascii="Arial" w:hAnsi="Arial" w:cs="Arial"/>
                <w:bCs/>
                <w:sz w:val="20"/>
                <w:szCs w:val="20"/>
              </w:rPr>
              <w:t>Act as System Control Officer in case the officer is not available and decide matters related to the smooth operation of the distribution system.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0EAD" w:rsidRPr="001D2992" w:rsidRDefault="00FF0EAD" w:rsidP="00537C4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0EAD" w:rsidRPr="001D2992" w:rsidRDefault="00FF0EAD" w:rsidP="00FF0EA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F0EAD" w:rsidRPr="001D2992" w:rsidRDefault="00FF0EAD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0EAD" w:rsidRDefault="00FF0EAD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0EAD" w:rsidRDefault="00FF0EAD" w:rsidP="00537C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57A2E" w:rsidRPr="001D2992" w:rsidTr="00165C49">
        <w:trPr>
          <w:trHeight w:val="593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1D2992" w:rsidRDefault="00F57A2E" w:rsidP="00F57A2E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:rsidR="00F57A2E" w:rsidRPr="001D2992" w:rsidRDefault="00F57A2E" w:rsidP="00F57A2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SPDE I (</w:t>
            </w:r>
            <w:r w:rsidR="00EF1962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), SPDE II (</w:t>
            </w:r>
            <w:r w:rsidR="00EF1962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), SPDE III (</w:t>
            </w:r>
            <w:r w:rsidR="00EF1962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826" w:rsidRPr="001D2992">
              <w:rPr>
                <w:rFonts w:ascii="Arial" w:hAnsi="Arial" w:cs="Arial"/>
                <w:b/>
                <w:sz w:val="20"/>
                <w:szCs w:val="20"/>
              </w:rPr>
              <w:t>), SPDE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1D2992" w:rsidRDefault="00F57A2E" w:rsidP="00F57A2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1D2992" w:rsidRDefault="00F57A2E" w:rsidP="00F57A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1D2992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1D2992" w:rsidRDefault="00F57A2E" w:rsidP="00F57A2E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1D2992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A2E" w:rsidRPr="001D2992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F0EAD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SPDE I,II,III,IV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F0EAD">
            <w:pPr>
              <w:pStyle w:val="ListParagraph"/>
              <w:numPr>
                <w:ilvl w:val="0"/>
                <w:numId w:val="27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Conforms with Quality Policy and related Quality objectives.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2E" w:rsidRPr="001D2992" w:rsidRDefault="00F57A2E" w:rsidP="00F57A2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57A2E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57A2E" w:rsidRPr="001D2992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57A2E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F0EAD">
            <w:pPr>
              <w:pStyle w:val="ListParagraph"/>
              <w:numPr>
                <w:ilvl w:val="0"/>
                <w:numId w:val="27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Conforms with related Quality procedures and supporting documents.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2E" w:rsidRPr="001D2992" w:rsidRDefault="00F57A2E" w:rsidP="00F57A2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57A2E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1D2992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57A2E" w:rsidRPr="001D2992" w:rsidTr="00746949">
        <w:trPr>
          <w:trHeight w:val="449"/>
        </w:trPr>
        <w:tc>
          <w:tcPr>
            <w:tcW w:w="176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A2E" w:rsidRPr="001D2992" w:rsidRDefault="00F57A2E" w:rsidP="00F57A2E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:rsidR="00F57A2E" w:rsidRPr="001D2992" w:rsidRDefault="00F57A2E" w:rsidP="00F57A2E">
            <w:pPr>
              <w:numPr>
                <w:ilvl w:val="1"/>
                <w:numId w:val="1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F57A2E" w:rsidRPr="001D2992" w:rsidTr="00165C49">
        <w:trPr>
          <w:trHeight w:val="1628"/>
        </w:trPr>
        <w:tc>
          <w:tcPr>
            <w:tcW w:w="176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A2E" w:rsidRPr="001D2992" w:rsidRDefault="00F57A2E" w:rsidP="00F57A2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57A2E" w:rsidRPr="001D2992" w:rsidRDefault="00F57A2E" w:rsidP="00F57A2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D2992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:rsidR="00F57A2E" w:rsidRPr="001D2992" w:rsidRDefault="00F57A2E" w:rsidP="00F57A2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29"/>
            </w:tblGrid>
            <w:tr w:rsidR="00F57A2E" w:rsidRPr="001D2992" w:rsidTr="00425047">
              <w:tc>
                <w:tcPr>
                  <w:tcW w:w="1890" w:type="dxa"/>
                </w:tcPr>
                <w:p w:rsidR="00F57A2E" w:rsidRPr="001D2992" w:rsidRDefault="00077671" w:rsidP="00F57A2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2992">
                    <w:rPr>
                      <w:rFonts w:ascii="Arial" w:hAnsi="Arial" w:cs="Arial"/>
                      <w:sz w:val="20"/>
                      <w:szCs w:val="20"/>
                    </w:rPr>
                    <w:t>SPD</w:t>
                  </w:r>
                  <w:r w:rsidR="00F06AC0" w:rsidRPr="001D2992">
                    <w:rPr>
                      <w:rFonts w:ascii="Arial" w:hAnsi="Arial" w:cs="Arial"/>
                      <w:sz w:val="20"/>
                      <w:szCs w:val="20"/>
                    </w:rPr>
                    <w:t>E</w:t>
                  </w:r>
                  <w:r w:rsidRPr="001D2992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5529" w:type="dxa"/>
                </w:tcPr>
                <w:p w:rsidR="00562365" w:rsidRPr="00EC661D" w:rsidRDefault="00F57D57" w:rsidP="00562365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</w:p>
                <w:p w:rsidR="00562365" w:rsidRPr="00EC661D" w:rsidRDefault="00562365" w:rsidP="00562365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48 hours related training for this position </w:t>
                  </w:r>
                </w:p>
                <w:p w:rsidR="00562365" w:rsidRPr="00EC661D" w:rsidRDefault="00562365" w:rsidP="00562365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007B4C">
                    <w:rPr>
                      <w:rFonts w:ascii="Arial" w:hAnsi="Arial" w:cs="Arial"/>
                      <w:sz w:val="20"/>
                      <w:szCs w:val="20"/>
                    </w:rPr>
                    <w:t>one (1) year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 related work experience  </w:t>
                  </w:r>
                </w:p>
                <w:p w:rsidR="00F57A2E" w:rsidRPr="001D2992" w:rsidRDefault="00562365" w:rsidP="00562365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With Drivers’ license and authorization to drive company service vehicle</w:t>
                  </w:r>
                  <w:r w:rsidRPr="007015DE">
                    <w:rPr>
                      <w:rFonts w:ascii="Arial" w:hAnsi="Arial" w:cs="Arial"/>
                      <w:sz w:val="22"/>
                      <w:szCs w:val="22"/>
                    </w:rPr>
                    <w:t xml:space="preserve">  </w:t>
                  </w:r>
                </w:p>
              </w:tc>
            </w:tr>
            <w:tr w:rsidR="00F57A2E" w:rsidRPr="001D2992" w:rsidTr="00425047">
              <w:tc>
                <w:tcPr>
                  <w:tcW w:w="1890" w:type="dxa"/>
                </w:tcPr>
                <w:p w:rsidR="00F57A2E" w:rsidRPr="001D2992" w:rsidRDefault="00F06AC0" w:rsidP="00F57A2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2992">
                    <w:rPr>
                      <w:rFonts w:ascii="Arial" w:hAnsi="Arial" w:cs="Arial"/>
                      <w:sz w:val="20"/>
                      <w:szCs w:val="20"/>
                    </w:rPr>
                    <w:t>SPDE II</w:t>
                  </w:r>
                </w:p>
              </w:tc>
              <w:tc>
                <w:tcPr>
                  <w:tcW w:w="15529" w:type="dxa"/>
                </w:tcPr>
                <w:p w:rsidR="00EC661D" w:rsidRPr="00EC661D" w:rsidRDefault="00EC661D" w:rsidP="00EC661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</w:p>
                <w:p w:rsidR="00EC661D" w:rsidRPr="00EC661D" w:rsidRDefault="00EC661D" w:rsidP="00EC661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</w:t>
                  </w:r>
                  <w:r w:rsidR="009C1AD1">
                    <w:rPr>
                      <w:rFonts w:ascii="Arial" w:hAnsi="Arial" w:cs="Arial"/>
                      <w:sz w:val="20"/>
                      <w:szCs w:val="20"/>
                    </w:rPr>
                    <w:t>64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 </w:t>
                  </w:r>
                </w:p>
                <w:p w:rsidR="00EC661D" w:rsidRPr="00EC661D" w:rsidRDefault="00EC661D" w:rsidP="00EC661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two (2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years 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related work experience  </w:t>
                  </w:r>
                </w:p>
                <w:p w:rsidR="00F57A2E" w:rsidRPr="001D2992" w:rsidRDefault="00EC661D" w:rsidP="00EC661D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With Drivers’ license and authorization to drive company service vehicle</w:t>
                  </w:r>
                  <w:r w:rsidRPr="007015DE">
                    <w:rPr>
                      <w:rFonts w:ascii="Arial" w:hAnsi="Arial" w:cs="Arial"/>
                      <w:sz w:val="22"/>
                      <w:szCs w:val="22"/>
                    </w:rPr>
                    <w:t xml:space="preserve">    </w:t>
                  </w:r>
                </w:p>
              </w:tc>
            </w:tr>
            <w:tr w:rsidR="00F57A2E" w:rsidRPr="001D2992" w:rsidTr="00425047">
              <w:tc>
                <w:tcPr>
                  <w:tcW w:w="1890" w:type="dxa"/>
                </w:tcPr>
                <w:p w:rsidR="00F57A2E" w:rsidRPr="001D2992" w:rsidRDefault="00F57A2E" w:rsidP="00F57A2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2992"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="00F06AC0" w:rsidRPr="001D2992">
                    <w:rPr>
                      <w:rFonts w:ascii="Arial" w:hAnsi="Arial" w:cs="Arial"/>
                      <w:sz w:val="20"/>
                      <w:szCs w:val="20"/>
                    </w:rPr>
                    <w:t>PDE</w:t>
                  </w:r>
                  <w:r w:rsidRPr="001D2992">
                    <w:rPr>
                      <w:rFonts w:ascii="Arial" w:hAnsi="Arial" w:cs="Arial"/>
                      <w:sz w:val="20"/>
                      <w:szCs w:val="20"/>
                    </w:rPr>
                    <w:t xml:space="preserve"> III</w:t>
                  </w:r>
                </w:p>
              </w:tc>
              <w:tc>
                <w:tcPr>
                  <w:tcW w:w="15529" w:type="dxa"/>
                </w:tcPr>
                <w:p w:rsidR="00514A3C" w:rsidRPr="00EC661D" w:rsidRDefault="00514A3C" w:rsidP="00514A3C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</w:p>
                <w:p w:rsidR="00514A3C" w:rsidRPr="00EC661D" w:rsidRDefault="00514A3C" w:rsidP="00514A3C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</w:t>
                  </w:r>
                  <w:r w:rsidR="009C1AD1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 </w:t>
                  </w:r>
                </w:p>
                <w:p w:rsidR="00514A3C" w:rsidRPr="00EC661D" w:rsidRDefault="00514A3C" w:rsidP="00514A3C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three (3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years 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related work experience  </w:t>
                  </w:r>
                </w:p>
                <w:p w:rsidR="00F57A2E" w:rsidRPr="001D2992" w:rsidRDefault="00514A3C" w:rsidP="00514A3C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With Drivers’ license and authorization to drive company service vehicle</w:t>
                  </w:r>
                  <w:r w:rsidRPr="007015DE">
                    <w:rPr>
                      <w:rFonts w:ascii="Arial" w:hAnsi="Arial" w:cs="Arial"/>
                      <w:sz w:val="22"/>
                      <w:szCs w:val="22"/>
                    </w:rPr>
                    <w:t xml:space="preserve">   </w:t>
                  </w:r>
                </w:p>
              </w:tc>
            </w:tr>
            <w:tr w:rsidR="00F06AC0" w:rsidRPr="001D2992" w:rsidTr="00425047">
              <w:tc>
                <w:tcPr>
                  <w:tcW w:w="1890" w:type="dxa"/>
                </w:tcPr>
                <w:p w:rsidR="00F06AC0" w:rsidRPr="001D2992" w:rsidRDefault="00F06AC0" w:rsidP="00F06AC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2992">
                    <w:rPr>
                      <w:rFonts w:ascii="Arial" w:hAnsi="Arial" w:cs="Arial"/>
                      <w:sz w:val="20"/>
                      <w:szCs w:val="20"/>
                    </w:rPr>
                    <w:t>SPDE IV</w:t>
                  </w:r>
                </w:p>
              </w:tc>
              <w:tc>
                <w:tcPr>
                  <w:tcW w:w="15529" w:type="dxa"/>
                </w:tcPr>
                <w:p w:rsidR="008E7BD9" w:rsidRPr="00EC661D" w:rsidRDefault="008E7BD9" w:rsidP="008E7BD9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</w:p>
                <w:p w:rsidR="008E7BD9" w:rsidRPr="00EC661D" w:rsidRDefault="008E7BD9" w:rsidP="008E7BD9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 </w:t>
                  </w:r>
                </w:p>
                <w:p w:rsidR="008E7BD9" w:rsidRPr="00EC661D" w:rsidRDefault="008E7BD9" w:rsidP="008E7BD9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3231D5">
                    <w:rPr>
                      <w:rFonts w:ascii="Arial" w:hAnsi="Arial" w:cs="Arial"/>
                      <w:sz w:val="20"/>
                      <w:szCs w:val="20"/>
                    </w:rPr>
                    <w:t>four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</w:t>
                  </w:r>
                  <w:r w:rsidR="003231D5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years 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related work experience  </w:t>
                  </w:r>
                </w:p>
                <w:p w:rsidR="00F06AC0" w:rsidRPr="001D2992" w:rsidRDefault="008E7BD9" w:rsidP="008E7BD9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With Drivers’ license and authorization to drive company service vehicle</w:t>
                  </w:r>
                  <w:r w:rsidRPr="007015DE">
                    <w:rPr>
                      <w:rFonts w:ascii="Arial" w:hAnsi="Arial" w:cs="Arial"/>
                      <w:sz w:val="22"/>
                      <w:szCs w:val="22"/>
                    </w:rPr>
                    <w:t xml:space="preserve">   </w:t>
                  </w:r>
                </w:p>
              </w:tc>
            </w:tr>
          </w:tbl>
          <w:p w:rsidR="00F57A2E" w:rsidRPr="001D2992" w:rsidRDefault="00F57A2E" w:rsidP="00F57A2E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A2E" w:rsidRPr="001D2992" w:rsidTr="00746949">
        <w:trPr>
          <w:trHeight w:val="1619"/>
        </w:trPr>
        <w:tc>
          <w:tcPr>
            <w:tcW w:w="176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A2E" w:rsidRPr="001D2992" w:rsidRDefault="00F57A2E" w:rsidP="00F57A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C10F2" w:rsidRPr="003D590E" w:rsidRDefault="00AC10F2" w:rsidP="00AC10F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D590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I acknowledge my responsibilities as outlined in the job description for my position, and I will observe and adhere to the highest standards of my work ethics in the performance of </w:t>
            </w:r>
            <w:r w:rsidR="003D590E" w:rsidRPr="003D590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my</w:t>
            </w:r>
            <w:r w:rsidRPr="003D590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duties.</w:t>
            </w:r>
          </w:p>
          <w:p w:rsidR="00AC10F2" w:rsidRDefault="00AC10F2" w:rsidP="00AC10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D590E" w:rsidRPr="001D2992" w:rsidRDefault="003D590E" w:rsidP="00AC10F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C10F2" w:rsidRPr="001D2992" w:rsidRDefault="00AC10F2" w:rsidP="00AC10F2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AC10F2" w:rsidRPr="001D2992" w:rsidRDefault="00AC10F2" w:rsidP="00AC10F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D2992">
              <w:rPr>
                <w:rFonts w:ascii="Arial" w:hAnsi="Arial" w:cs="Arial"/>
                <w:bCs/>
                <w:sz w:val="20"/>
                <w:szCs w:val="20"/>
              </w:rPr>
              <w:t>Employee’s Signature over printed Name</w:t>
            </w:r>
          </w:p>
          <w:p w:rsidR="00AC10F2" w:rsidRPr="001D2992" w:rsidRDefault="00AC10F2" w:rsidP="00AC10F2">
            <w:pPr>
              <w:rPr>
                <w:rFonts w:ascii="Arial" w:hAnsi="Arial" w:cs="Arial"/>
                <w:sz w:val="20"/>
                <w:szCs w:val="20"/>
              </w:rPr>
            </w:pPr>
          </w:p>
          <w:p w:rsidR="00AC10F2" w:rsidRPr="001D2992" w:rsidRDefault="00AC10F2" w:rsidP="00AC10F2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</w:p>
          <w:p w:rsidR="00AC10F2" w:rsidRPr="001D2992" w:rsidRDefault="00AC10F2" w:rsidP="00AC10F2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sz w:val="20"/>
                <w:szCs w:val="20"/>
              </w:rPr>
              <w:t>Position Title of Employee</w:t>
            </w:r>
          </w:p>
          <w:p w:rsidR="00AC10F2" w:rsidRPr="001D2992" w:rsidRDefault="00AC10F2" w:rsidP="00AC10F2">
            <w:pPr>
              <w:rPr>
                <w:rFonts w:ascii="Arial" w:hAnsi="Arial" w:cs="Arial"/>
                <w:sz w:val="20"/>
                <w:szCs w:val="20"/>
              </w:rPr>
            </w:pPr>
          </w:p>
          <w:p w:rsidR="00AC10F2" w:rsidRPr="001D2992" w:rsidRDefault="00AC10F2" w:rsidP="00AC10F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D2992">
              <w:rPr>
                <w:rFonts w:ascii="Arial" w:hAnsi="Arial" w:cs="Arial"/>
                <w:bCs/>
                <w:sz w:val="20"/>
                <w:szCs w:val="20"/>
              </w:rPr>
              <w:t>______________________________________</w:t>
            </w:r>
          </w:p>
          <w:p w:rsidR="00F57A2E" w:rsidRPr="001D2992" w:rsidRDefault="00AC10F2" w:rsidP="00AC10F2">
            <w:pPr>
              <w:rPr>
                <w:rFonts w:ascii="Arial" w:hAnsi="Arial" w:cs="Arial"/>
                <w:sz w:val="20"/>
                <w:szCs w:val="20"/>
              </w:rPr>
            </w:pPr>
            <w:r w:rsidRPr="001D2992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:rsidR="00CD525F" w:rsidRPr="001D2992" w:rsidRDefault="00CD525F" w:rsidP="00F76CB1">
      <w:pPr>
        <w:pStyle w:val="Header"/>
        <w:rPr>
          <w:rFonts w:ascii="Arial" w:hAnsi="Arial" w:cs="Arial"/>
          <w:sz w:val="20"/>
          <w:szCs w:val="20"/>
          <w:lang w:eastAsia="en-PH"/>
        </w:rPr>
      </w:pPr>
    </w:p>
    <w:sectPr w:rsidR="00CD525F" w:rsidRPr="001D2992" w:rsidSect="00B11704">
      <w:pgSz w:w="18720" w:h="12240" w:orient="landscape" w:code="14"/>
      <w:pgMar w:top="864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multilevel"/>
    <w:tmpl w:val="41A4B57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EF32BAB"/>
    <w:multiLevelType w:val="hybridMultilevel"/>
    <w:tmpl w:val="91BC8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68D66C7"/>
    <w:multiLevelType w:val="hybridMultilevel"/>
    <w:tmpl w:val="778E27D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182E3FA9"/>
    <w:multiLevelType w:val="hybridMultilevel"/>
    <w:tmpl w:val="A592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A00DB9"/>
    <w:multiLevelType w:val="hybridMultilevel"/>
    <w:tmpl w:val="83782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C3507F"/>
    <w:multiLevelType w:val="hybridMultilevel"/>
    <w:tmpl w:val="C64036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31AE8"/>
    <w:multiLevelType w:val="hybridMultilevel"/>
    <w:tmpl w:val="DD1C3A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F8054D"/>
    <w:multiLevelType w:val="hybridMultilevel"/>
    <w:tmpl w:val="F2D0A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71386F"/>
    <w:multiLevelType w:val="hybridMultilevel"/>
    <w:tmpl w:val="70A4B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C229BC"/>
    <w:multiLevelType w:val="hybridMultilevel"/>
    <w:tmpl w:val="84508A40"/>
    <w:lvl w:ilvl="0" w:tplc="78EA4D74">
      <w:start w:val="1"/>
      <w:numFmt w:val="decimal"/>
      <w:lvlText w:val="%1."/>
      <w:lvlJc w:val="left"/>
      <w:pPr>
        <w:ind w:left="-945" w:hanging="360"/>
      </w:pPr>
      <w:rPr>
        <w:rFonts w:hint="default"/>
      </w:rPr>
    </w:lvl>
    <w:lvl w:ilvl="1" w:tplc="30544E12">
      <w:numFmt w:val="bullet"/>
      <w:lvlText w:val=""/>
      <w:lvlJc w:val="left"/>
      <w:pPr>
        <w:ind w:left="-225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95" w:hanging="180"/>
      </w:pPr>
    </w:lvl>
    <w:lvl w:ilvl="3" w:tplc="0409000F" w:tentative="1">
      <w:start w:val="1"/>
      <w:numFmt w:val="decimal"/>
      <w:lvlText w:val="%4."/>
      <w:lvlJc w:val="left"/>
      <w:pPr>
        <w:ind w:left="1215" w:hanging="360"/>
      </w:pPr>
    </w:lvl>
    <w:lvl w:ilvl="4" w:tplc="04090019" w:tentative="1">
      <w:start w:val="1"/>
      <w:numFmt w:val="lowerLetter"/>
      <w:lvlText w:val="%5."/>
      <w:lvlJc w:val="left"/>
      <w:pPr>
        <w:ind w:left="1935" w:hanging="360"/>
      </w:pPr>
    </w:lvl>
    <w:lvl w:ilvl="5" w:tplc="0409001B" w:tentative="1">
      <w:start w:val="1"/>
      <w:numFmt w:val="lowerRoman"/>
      <w:lvlText w:val="%6."/>
      <w:lvlJc w:val="right"/>
      <w:pPr>
        <w:ind w:left="2655" w:hanging="180"/>
      </w:pPr>
    </w:lvl>
    <w:lvl w:ilvl="6" w:tplc="0409000F" w:tentative="1">
      <w:start w:val="1"/>
      <w:numFmt w:val="decimal"/>
      <w:lvlText w:val="%7."/>
      <w:lvlJc w:val="left"/>
      <w:pPr>
        <w:ind w:left="3375" w:hanging="360"/>
      </w:pPr>
    </w:lvl>
    <w:lvl w:ilvl="7" w:tplc="04090019" w:tentative="1">
      <w:start w:val="1"/>
      <w:numFmt w:val="lowerLetter"/>
      <w:lvlText w:val="%8."/>
      <w:lvlJc w:val="left"/>
      <w:pPr>
        <w:ind w:left="4095" w:hanging="360"/>
      </w:pPr>
    </w:lvl>
    <w:lvl w:ilvl="8" w:tplc="0409001B" w:tentative="1">
      <w:start w:val="1"/>
      <w:numFmt w:val="lowerRoman"/>
      <w:lvlText w:val="%9."/>
      <w:lvlJc w:val="right"/>
      <w:pPr>
        <w:ind w:left="4815" w:hanging="180"/>
      </w:pPr>
    </w:lvl>
  </w:abstractNum>
  <w:abstractNum w:abstractNumId="21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177A5"/>
    <w:multiLevelType w:val="hybridMultilevel"/>
    <w:tmpl w:val="853AA0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52E5E1C"/>
    <w:multiLevelType w:val="hybridMultilevel"/>
    <w:tmpl w:val="D4845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F5669E"/>
    <w:multiLevelType w:val="hybridMultilevel"/>
    <w:tmpl w:val="957E7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1F5FEA"/>
    <w:multiLevelType w:val="hybridMultilevel"/>
    <w:tmpl w:val="9E7A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370CE1"/>
    <w:multiLevelType w:val="hybridMultilevel"/>
    <w:tmpl w:val="6FE4E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9E44E6"/>
    <w:multiLevelType w:val="hybridMultilevel"/>
    <w:tmpl w:val="E7065DD4"/>
    <w:lvl w:ilvl="0" w:tplc="04090005">
      <w:start w:val="1"/>
      <w:numFmt w:val="bullet"/>
      <w:lvlText w:val=""/>
      <w:lvlJc w:val="left"/>
      <w:pPr>
        <w:ind w:left="10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</w:abstractNum>
  <w:abstractNum w:abstractNumId="33" w15:restartNumberingAfterBreak="0">
    <w:nsid w:val="4B79261A"/>
    <w:multiLevelType w:val="hybridMultilevel"/>
    <w:tmpl w:val="E18C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E9797B"/>
    <w:multiLevelType w:val="hybridMultilevel"/>
    <w:tmpl w:val="9698C81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5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9763D2"/>
    <w:multiLevelType w:val="hybridMultilevel"/>
    <w:tmpl w:val="DD34CBFA"/>
    <w:lvl w:ilvl="0" w:tplc="D1C4D6A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FC07AA"/>
    <w:multiLevelType w:val="hybridMultilevel"/>
    <w:tmpl w:val="7CB46246"/>
    <w:lvl w:ilvl="0" w:tplc="0409000F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40" w15:restartNumberingAfterBreak="0">
    <w:nsid w:val="686F3872"/>
    <w:multiLevelType w:val="hybridMultilevel"/>
    <w:tmpl w:val="7F626A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1E296B"/>
    <w:multiLevelType w:val="hybridMultilevel"/>
    <w:tmpl w:val="0C7A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7555DB"/>
    <w:multiLevelType w:val="hybridMultilevel"/>
    <w:tmpl w:val="021C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B1C68"/>
    <w:multiLevelType w:val="hybridMultilevel"/>
    <w:tmpl w:val="058C1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B43DF0"/>
    <w:multiLevelType w:val="hybridMultilevel"/>
    <w:tmpl w:val="CC30D0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515F80"/>
    <w:multiLevelType w:val="hybridMultilevel"/>
    <w:tmpl w:val="F48E98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A11D2E"/>
    <w:multiLevelType w:val="hybridMultilevel"/>
    <w:tmpl w:val="48BC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num w:numId="1" w16cid:durableId="1830053207">
    <w:abstractNumId w:val="0"/>
  </w:num>
  <w:num w:numId="2" w16cid:durableId="12534773">
    <w:abstractNumId w:val="1"/>
  </w:num>
  <w:num w:numId="3" w16cid:durableId="1480420235">
    <w:abstractNumId w:val="2"/>
  </w:num>
  <w:num w:numId="4" w16cid:durableId="2125876974">
    <w:abstractNumId w:val="3"/>
  </w:num>
  <w:num w:numId="5" w16cid:durableId="897014051">
    <w:abstractNumId w:val="4"/>
  </w:num>
  <w:num w:numId="6" w16cid:durableId="1625505511">
    <w:abstractNumId w:val="5"/>
  </w:num>
  <w:num w:numId="7" w16cid:durableId="1870559538">
    <w:abstractNumId w:val="6"/>
  </w:num>
  <w:num w:numId="8" w16cid:durableId="1485393839">
    <w:abstractNumId w:val="7"/>
  </w:num>
  <w:num w:numId="9" w16cid:durableId="1059667596">
    <w:abstractNumId w:val="8"/>
  </w:num>
  <w:num w:numId="10" w16cid:durableId="1125005794">
    <w:abstractNumId w:val="9"/>
  </w:num>
  <w:num w:numId="11" w16cid:durableId="1537237201">
    <w:abstractNumId w:val="10"/>
  </w:num>
  <w:num w:numId="12" w16cid:durableId="2062367673">
    <w:abstractNumId w:val="11"/>
  </w:num>
  <w:num w:numId="13" w16cid:durableId="1610888403">
    <w:abstractNumId w:val="37"/>
  </w:num>
  <w:num w:numId="14" w16cid:durableId="1387142511">
    <w:abstractNumId w:val="24"/>
  </w:num>
  <w:num w:numId="15" w16cid:durableId="1658145793">
    <w:abstractNumId w:val="47"/>
  </w:num>
  <w:num w:numId="16" w16cid:durableId="241187962">
    <w:abstractNumId w:val="35"/>
  </w:num>
  <w:num w:numId="17" w16cid:durableId="1704093265">
    <w:abstractNumId w:val="27"/>
  </w:num>
  <w:num w:numId="18" w16cid:durableId="1832090729">
    <w:abstractNumId w:val="29"/>
  </w:num>
  <w:num w:numId="19" w16cid:durableId="216862835">
    <w:abstractNumId w:val="21"/>
  </w:num>
  <w:num w:numId="20" w16cid:durableId="874585499">
    <w:abstractNumId w:val="23"/>
  </w:num>
  <w:num w:numId="21" w16cid:durableId="219901542">
    <w:abstractNumId w:val="38"/>
  </w:num>
  <w:num w:numId="22" w16cid:durableId="231548104">
    <w:abstractNumId w:val="16"/>
  </w:num>
  <w:num w:numId="23" w16cid:durableId="1197113299">
    <w:abstractNumId w:val="17"/>
  </w:num>
  <w:num w:numId="24" w16cid:durableId="464196261">
    <w:abstractNumId w:val="41"/>
  </w:num>
  <w:num w:numId="25" w16cid:durableId="1779132105">
    <w:abstractNumId w:val="31"/>
  </w:num>
  <w:num w:numId="26" w16cid:durableId="2038698448">
    <w:abstractNumId w:val="22"/>
  </w:num>
  <w:num w:numId="27" w16cid:durableId="20929645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207845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687094250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33352957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082490295">
    <w:abstractNumId w:val="13"/>
  </w:num>
  <w:num w:numId="32" w16cid:durableId="846359570">
    <w:abstractNumId w:val="12"/>
  </w:num>
  <w:num w:numId="33" w16cid:durableId="1046443913">
    <w:abstractNumId w:val="30"/>
  </w:num>
  <w:num w:numId="34" w16cid:durableId="662859153">
    <w:abstractNumId w:val="40"/>
  </w:num>
  <w:num w:numId="35" w16cid:durableId="398869938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2243385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9817284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327826564">
    <w:abstractNumId w:val="36"/>
  </w:num>
  <w:num w:numId="39" w16cid:durableId="607934960">
    <w:abstractNumId w:val="26"/>
  </w:num>
  <w:num w:numId="40" w16cid:durableId="475344024">
    <w:abstractNumId w:val="20"/>
  </w:num>
  <w:num w:numId="41" w16cid:durableId="2019116523">
    <w:abstractNumId w:val="25"/>
  </w:num>
  <w:num w:numId="42" w16cid:durableId="498425918">
    <w:abstractNumId w:val="18"/>
  </w:num>
  <w:num w:numId="43" w16cid:durableId="1654530839">
    <w:abstractNumId w:val="32"/>
  </w:num>
  <w:num w:numId="44" w16cid:durableId="1584873052">
    <w:abstractNumId w:val="44"/>
  </w:num>
  <w:num w:numId="45" w16cid:durableId="407775323">
    <w:abstractNumId w:val="39"/>
  </w:num>
  <w:num w:numId="46" w16cid:durableId="1881823854">
    <w:abstractNumId w:val="45"/>
  </w:num>
  <w:num w:numId="47" w16cid:durableId="31460162">
    <w:abstractNumId w:val="19"/>
  </w:num>
  <w:num w:numId="48" w16cid:durableId="428046428">
    <w:abstractNumId w:val="28"/>
  </w:num>
  <w:num w:numId="49" w16cid:durableId="653606358">
    <w:abstractNumId w:val="43"/>
  </w:num>
  <w:num w:numId="50" w16cid:durableId="19975433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012BA"/>
    <w:rsid w:val="00007B4C"/>
    <w:rsid w:val="00013C0A"/>
    <w:rsid w:val="000368A8"/>
    <w:rsid w:val="00065A9F"/>
    <w:rsid w:val="00077671"/>
    <w:rsid w:val="00085A53"/>
    <w:rsid w:val="000B686E"/>
    <w:rsid w:val="000B6ABE"/>
    <w:rsid w:val="00117473"/>
    <w:rsid w:val="001403C2"/>
    <w:rsid w:val="00154352"/>
    <w:rsid w:val="00154870"/>
    <w:rsid w:val="00165C49"/>
    <w:rsid w:val="0016723E"/>
    <w:rsid w:val="00170876"/>
    <w:rsid w:val="00176078"/>
    <w:rsid w:val="001D2992"/>
    <w:rsid w:val="001D586B"/>
    <w:rsid w:val="00205265"/>
    <w:rsid w:val="0022132E"/>
    <w:rsid w:val="00236B53"/>
    <w:rsid w:val="0024114F"/>
    <w:rsid w:val="0026179B"/>
    <w:rsid w:val="00267C11"/>
    <w:rsid w:val="0027340D"/>
    <w:rsid w:val="002872CF"/>
    <w:rsid w:val="002907BF"/>
    <w:rsid w:val="00291310"/>
    <w:rsid w:val="00294BC2"/>
    <w:rsid w:val="002B32A3"/>
    <w:rsid w:val="002E6720"/>
    <w:rsid w:val="002E7236"/>
    <w:rsid w:val="003007C3"/>
    <w:rsid w:val="00303E11"/>
    <w:rsid w:val="003231D5"/>
    <w:rsid w:val="0033380D"/>
    <w:rsid w:val="0034212E"/>
    <w:rsid w:val="00343061"/>
    <w:rsid w:val="00346B93"/>
    <w:rsid w:val="0035206A"/>
    <w:rsid w:val="0036324B"/>
    <w:rsid w:val="00370616"/>
    <w:rsid w:val="00386768"/>
    <w:rsid w:val="003D590E"/>
    <w:rsid w:val="00401D8A"/>
    <w:rsid w:val="00417337"/>
    <w:rsid w:val="00425047"/>
    <w:rsid w:val="004351AA"/>
    <w:rsid w:val="00445004"/>
    <w:rsid w:val="004516FF"/>
    <w:rsid w:val="004911DB"/>
    <w:rsid w:val="004A09F7"/>
    <w:rsid w:val="004C19FC"/>
    <w:rsid w:val="004C2543"/>
    <w:rsid w:val="004C483B"/>
    <w:rsid w:val="004E1B00"/>
    <w:rsid w:val="004F1E43"/>
    <w:rsid w:val="004F6027"/>
    <w:rsid w:val="00513E11"/>
    <w:rsid w:val="00514A3C"/>
    <w:rsid w:val="00535FDA"/>
    <w:rsid w:val="00537C41"/>
    <w:rsid w:val="00562365"/>
    <w:rsid w:val="0062351C"/>
    <w:rsid w:val="00651F1F"/>
    <w:rsid w:val="006733B7"/>
    <w:rsid w:val="00674A7F"/>
    <w:rsid w:val="0067708D"/>
    <w:rsid w:val="00691778"/>
    <w:rsid w:val="006B2AF9"/>
    <w:rsid w:val="006F68B9"/>
    <w:rsid w:val="0070700A"/>
    <w:rsid w:val="00746949"/>
    <w:rsid w:val="00754CE6"/>
    <w:rsid w:val="00773AEB"/>
    <w:rsid w:val="007833E0"/>
    <w:rsid w:val="007D21B8"/>
    <w:rsid w:val="007F4BD5"/>
    <w:rsid w:val="00802412"/>
    <w:rsid w:val="008B24BD"/>
    <w:rsid w:val="008B61B3"/>
    <w:rsid w:val="008C110A"/>
    <w:rsid w:val="008E7BD9"/>
    <w:rsid w:val="008F0F41"/>
    <w:rsid w:val="008F2A89"/>
    <w:rsid w:val="00915A7D"/>
    <w:rsid w:val="00927432"/>
    <w:rsid w:val="00957BB2"/>
    <w:rsid w:val="009714A8"/>
    <w:rsid w:val="0097521B"/>
    <w:rsid w:val="0098649C"/>
    <w:rsid w:val="00996C75"/>
    <w:rsid w:val="009B5118"/>
    <w:rsid w:val="009C1AD1"/>
    <w:rsid w:val="009E648D"/>
    <w:rsid w:val="00A35901"/>
    <w:rsid w:val="00A35BEF"/>
    <w:rsid w:val="00A53375"/>
    <w:rsid w:val="00A61EFA"/>
    <w:rsid w:val="00A627D7"/>
    <w:rsid w:val="00A940A3"/>
    <w:rsid w:val="00AA43B6"/>
    <w:rsid w:val="00AC06D8"/>
    <w:rsid w:val="00AC10F2"/>
    <w:rsid w:val="00AE749F"/>
    <w:rsid w:val="00AF2C6E"/>
    <w:rsid w:val="00AF6A37"/>
    <w:rsid w:val="00B001A6"/>
    <w:rsid w:val="00B11704"/>
    <w:rsid w:val="00B34BAC"/>
    <w:rsid w:val="00B65DF5"/>
    <w:rsid w:val="00B80EC4"/>
    <w:rsid w:val="00B820A6"/>
    <w:rsid w:val="00BA0826"/>
    <w:rsid w:val="00BA5589"/>
    <w:rsid w:val="00BB71EF"/>
    <w:rsid w:val="00BC25FF"/>
    <w:rsid w:val="00BE2DC5"/>
    <w:rsid w:val="00BE6087"/>
    <w:rsid w:val="00BE73BA"/>
    <w:rsid w:val="00C12E8E"/>
    <w:rsid w:val="00C132BD"/>
    <w:rsid w:val="00C74C19"/>
    <w:rsid w:val="00C814FB"/>
    <w:rsid w:val="00CB749B"/>
    <w:rsid w:val="00CC7F77"/>
    <w:rsid w:val="00CD525F"/>
    <w:rsid w:val="00CF53D9"/>
    <w:rsid w:val="00D0715A"/>
    <w:rsid w:val="00D14700"/>
    <w:rsid w:val="00D17590"/>
    <w:rsid w:val="00D2214C"/>
    <w:rsid w:val="00DE72B5"/>
    <w:rsid w:val="00DF3DD1"/>
    <w:rsid w:val="00DF5209"/>
    <w:rsid w:val="00E11706"/>
    <w:rsid w:val="00E37B87"/>
    <w:rsid w:val="00E43F09"/>
    <w:rsid w:val="00E721E9"/>
    <w:rsid w:val="00E772F0"/>
    <w:rsid w:val="00EC4A8E"/>
    <w:rsid w:val="00EC661D"/>
    <w:rsid w:val="00EE338A"/>
    <w:rsid w:val="00EF1962"/>
    <w:rsid w:val="00F06AC0"/>
    <w:rsid w:val="00F21036"/>
    <w:rsid w:val="00F2186F"/>
    <w:rsid w:val="00F51157"/>
    <w:rsid w:val="00F57A2E"/>
    <w:rsid w:val="00F57D57"/>
    <w:rsid w:val="00F6463C"/>
    <w:rsid w:val="00F76CB1"/>
    <w:rsid w:val="00F847EA"/>
    <w:rsid w:val="00FA21EB"/>
    <w:rsid w:val="00FA6D51"/>
    <w:rsid w:val="00FC15D9"/>
    <w:rsid w:val="00FE57A7"/>
    <w:rsid w:val="00FF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FCA7B4AD-FA8B-4570-B2AE-909BB027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5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1247</Words>
  <Characters>7114</Characters>
  <Application>Microsoft Office Word</Application>
  <DocSecurity>4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2025-02-17T07:59:00Z</cp:lastPrinted>
  <dcterms:created xsi:type="dcterms:W3CDTF">2026-09-01T14:44:00Z</dcterms:created>
  <dcterms:modified xsi:type="dcterms:W3CDTF">2026-09-01T14:44:00Z</dcterms:modified>
</cp:coreProperties>
</file>