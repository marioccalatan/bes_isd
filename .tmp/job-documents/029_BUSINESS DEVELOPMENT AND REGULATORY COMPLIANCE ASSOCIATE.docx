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262" w:type="dxa"/>
        <w:tblLayout w:type="fixed"/>
        <w:tblLook w:val="0000" w:firstRow="0" w:lastRow="0" w:firstColumn="0" w:lastColumn="0" w:noHBand="0" w:noVBand="0"/>
      </w:tblPr>
      <w:tblGrid>
        <w:gridCol w:w="1360"/>
        <w:gridCol w:w="4092"/>
        <w:gridCol w:w="1668"/>
        <w:gridCol w:w="1530"/>
        <w:gridCol w:w="4590"/>
        <w:gridCol w:w="1470"/>
        <w:gridCol w:w="1470"/>
        <w:gridCol w:w="1470"/>
      </w:tblGrid>
      <w:tr w:rsidR="00CD525F" w:rsidRPr="00C23578" w14:paraId="0C374F0A" w14:textId="77777777" w:rsidTr="000B6ABE">
        <w:tc>
          <w:tcPr>
            <w:tcW w:w="5452" w:type="dxa"/>
            <w:gridSpan w:val="2"/>
            <w:tcBorders>
              <w:top w:val="single" w:sz="4" w:space="0" w:color="000000"/>
              <w:left w:val="single" w:sz="4" w:space="0" w:color="000000"/>
              <w:bottom w:val="single" w:sz="4" w:space="0" w:color="000000"/>
              <w:right w:val="single" w:sz="4" w:space="0" w:color="000000"/>
            </w:tcBorders>
          </w:tcPr>
          <w:p w14:paraId="2F1B93BB" w14:textId="77777777" w:rsidR="00CD525F" w:rsidRPr="00C23578" w:rsidRDefault="00CD525F" w:rsidP="004C483B">
            <w:pPr>
              <w:rPr>
                <w:rFonts w:ascii="Arial" w:hAnsi="Arial" w:cs="Arial"/>
                <w:sz w:val="20"/>
                <w:szCs w:val="20"/>
              </w:rPr>
            </w:pPr>
            <w:r w:rsidRPr="00C23578">
              <w:rPr>
                <w:rFonts w:ascii="Arial" w:hAnsi="Arial" w:cs="Arial"/>
                <w:b/>
                <w:sz w:val="20"/>
                <w:szCs w:val="20"/>
              </w:rPr>
              <w:t>Position Title:</w:t>
            </w:r>
            <w:r w:rsidRPr="00C23578">
              <w:rPr>
                <w:rFonts w:ascii="Arial" w:hAnsi="Arial" w:cs="Arial"/>
                <w:b/>
                <w:sz w:val="20"/>
                <w:szCs w:val="20"/>
              </w:rPr>
              <w:tab/>
            </w:r>
            <w:r w:rsidR="00B623B3">
              <w:rPr>
                <w:rFonts w:ascii="Arial" w:hAnsi="Arial" w:cs="Arial"/>
                <w:sz w:val="20"/>
                <w:szCs w:val="20"/>
              </w:rPr>
              <w:t xml:space="preserve">Business Development and Regulatory Compliance </w:t>
            </w:r>
            <w:r w:rsidR="00194209">
              <w:rPr>
                <w:rFonts w:ascii="Arial" w:hAnsi="Arial" w:cs="Arial"/>
                <w:sz w:val="20"/>
                <w:szCs w:val="20"/>
              </w:rPr>
              <w:t>Associate</w:t>
            </w:r>
            <w:r w:rsidR="00C74C19" w:rsidRPr="00C23578">
              <w:rPr>
                <w:rFonts w:ascii="Arial" w:hAnsi="Arial" w:cs="Arial"/>
                <w:sz w:val="20"/>
                <w:szCs w:val="20"/>
              </w:rPr>
              <w:t xml:space="preserve"> I, </w:t>
            </w:r>
            <w:r w:rsidR="00092BE3" w:rsidRPr="00C23578">
              <w:rPr>
                <w:rFonts w:ascii="Arial" w:hAnsi="Arial" w:cs="Arial"/>
                <w:sz w:val="20"/>
                <w:szCs w:val="20"/>
              </w:rPr>
              <w:t>II, III</w:t>
            </w:r>
            <w:r w:rsidR="00B803E4">
              <w:rPr>
                <w:rFonts w:ascii="Arial" w:hAnsi="Arial" w:cs="Arial"/>
                <w:sz w:val="20"/>
                <w:szCs w:val="20"/>
              </w:rPr>
              <w:t>, IV</w:t>
            </w:r>
          </w:p>
        </w:tc>
        <w:tc>
          <w:tcPr>
            <w:tcW w:w="12198" w:type="dxa"/>
            <w:gridSpan w:val="6"/>
            <w:tcBorders>
              <w:top w:val="single" w:sz="4" w:space="0" w:color="000000"/>
              <w:left w:val="single" w:sz="4" w:space="0" w:color="000000"/>
              <w:bottom w:val="single" w:sz="4" w:space="0" w:color="000000"/>
              <w:right w:val="single" w:sz="4" w:space="0" w:color="000000"/>
            </w:tcBorders>
          </w:tcPr>
          <w:p w14:paraId="4FFF323E" w14:textId="77777777" w:rsidR="00CD525F" w:rsidRPr="00C23578" w:rsidRDefault="00CD525F">
            <w:pPr>
              <w:tabs>
                <w:tab w:val="left" w:pos="1242"/>
              </w:tabs>
              <w:ind w:left="1422" w:hanging="1422"/>
              <w:rPr>
                <w:rFonts w:ascii="Arial" w:hAnsi="Arial" w:cs="Arial"/>
                <w:sz w:val="20"/>
                <w:szCs w:val="20"/>
              </w:rPr>
            </w:pPr>
            <w:r w:rsidRPr="00C23578">
              <w:rPr>
                <w:rFonts w:ascii="Arial" w:hAnsi="Arial" w:cs="Arial"/>
                <w:b/>
                <w:sz w:val="20"/>
                <w:szCs w:val="20"/>
              </w:rPr>
              <w:t>Department:</w:t>
            </w:r>
            <w:r w:rsidRPr="00C23578">
              <w:rPr>
                <w:rFonts w:ascii="Arial" w:hAnsi="Arial" w:cs="Arial"/>
                <w:b/>
                <w:sz w:val="20"/>
                <w:szCs w:val="20"/>
              </w:rPr>
              <w:tab/>
            </w:r>
            <w:r w:rsidR="00092BE3">
              <w:rPr>
                <w:rFonts w:ascii="Arial" w:hAnsi="Arial" w:cs="Arial"/>
                <w:sz w:val="20"/>
                <w:szCs w:val="20"/>
              </w:rPr>
              <w:t>Corporate Planning Department</w:t>
            </w:r>
          </w:p>
        </w:tc>
      </w:tr>
      <w:tr w:rsidR="00CD525F" w:rsidRPr="00C23578" w14:paraId="58D03D3E" w14:textId="77777777" w:rsidTr="000B6ABE">
        <w:tc>
          <w:tcPr>
            <w:tcW w:w="5452" w:type="dxa"/>
            <w:gridSpan w:val="2"/>
            <w:tcBorders>
              <w:top w:val="single" w:sz="4" w:space="0" w:color="000000"/>
              <w:left w:val="single" w:sz="4" w:space="0" w:color="000000"/>
              <w:bottom w:val="single" w:sz="4" w:space="0" w:color="000000"/>
              <w:right w:val="single" w:sz="4" w:space="0" w:color="000000"/>
            </w:tcBorders>
          </w:tcPr>
          <w:p w14:paraId="40DFF64B" w14:textId="77777777" w:rsidR="00CD525F" w:rsidRPr="00C23578" w:rsidRDefault="00CD525F">
            <w:pPr>
              <w:rPr>
                <w:rFonts w:ascii="Arial" w:hAnsi="Arial" w:cs="Arial"/>
                <w:sz w:val="20"/>
                <w:szCs w:val="20"/>
              </w:rPr>
            </w:pPr>
            <w:r w:rsidRPr="00C23578">
              <w:rPr>
                <w:rFonts w:ascii="Arial" w:hAnsi="Arial" w:cs="Arial"/>
                <w:b/>
                <w:sz w:val="20"/>
                <w:szCs w:val="20"/>
              </w:rPr>
              <w:t>Employment Level:</w:t>
            </w:r>
            <w:r w:rsidRPr="00C23578">
              <w:rPr>
                <w:rFonts w:ascii="Arial" w:hAnsi="Arial" w:cs="Arial"/>
                <w:b/>
                <w:sz w:val="20"/>
                <w:szCs w:val="20"/>
              </w:rPr>
              <w:tab/>
            </w:r>
            <w:r w:rsidR="00194209">
              <w:rPr>
                <w:rFonts w:ascii="Arial" w:hAnsi="Arial" w:cs="Arial"/>
                <w:sz w:val="20"/>
                <w:szCs w:val="20"/>
              </w:rPr>
              <w:t>Rank and File</w:t>
            </w:r>
          </w:p>
        </w:tc>
        <w:tc>
          <w:tcPr>
            <w:tcW w:w="12198" w:type="dxa"/>
            <w:gridSpan w:val="6"/>
            <w:tcBorders>
              <w:top w:val="single" w:sz="4" w:space="0" w:color="000000"/>
              <w:left w:val="single" w:sz="4" w:space="0" w:color="000000"/>
              <w:bottom w:val="single" w:sz="4" w:space="0" w:color="000000"/>
              <w:right w:val="single" w:sz="4" w:space="0" w:color="000000"/>
            </w:tcBorders>
          </w:tcPr>
          <w:p w14:paraId="6AF875E8" w14:textId="77777777" w:rsidR="00CD525F" w:rsidRPr="00C23578" w:rsidRDefault="00CD525F" w:rsidP="004C483B">
            <w:pPr>
              <w:tabs>
                <w:tab w:val="left" w:pos="1692"/>
              </w:tabs>
              <w:rPr>
                <w:rFonts w:ascii="Arial" w:hAnsi="Arial" w:cs="Arial"/>
                <w:sz w:val="20"/>
                <w:szCs w:val="20"/>
              </w:rPr>
            </w:pPr>
            <w:r w:rsidRPr="00C23578">
              <w:rPr>
                <w:rFonts w:ascii="Arial" w:hAnsi="Arial" w:cs="Arial"/>
                <w:b/>
                <w:sz w:val="20"/>
                <w:szCs w:val="20"/>
              </w:rPr>
              <w:t xml:space="preserve">Office:  </w:t>
            </w:r>
          </w:p>
        </w:tc>
      </w:tr>
      <w:tr w:rsidR="00CD525F" w:rsidRPr="00C23578" w14:paraId="61376A9B" w14:textId="77777777" w:rsidTr="000B6ABE">
        <w:tc>
          <w:tcPr>
            <w:tcW w:w="5452" w:type="dxa"/>
            <w:gridSpan w:val="2"/>
            <w:tcBorders>
              <w:top w:val="single" w:sz="4" w:space="0" w:color="000000"/>
              <w:left w:val="single" w:sz="4" w:space="0" w:color="000000"/>
              <w:bottom w:val="single" w:sz="4" w:space="0" w:color="000000"/>
              <w:right w:val="single" w:sz="4" w:space="0" w:color="000000"/>
            </w:tcBorders>
          </w:tcPr>
          <w:p w14:paraId="47CA4605" w14:textId="77777777" w:rsidR="00CD525F" w:rsidRPr="00C23578" w:rsidRDefault="00CD525F">
            <w:pPr>
              <w:rPr>
                <w:rFonts w:ascii="Arial" w:hAnsi="Arial" w:cs="Arial"/>
                <w:sz w:val="20"/>
                <w:szCs w:val="20"/>
              </w:rPr>
            </w:pPr>
            <w:r w:rsidRPr="00C23578">
              <w:rPr>
                <w:rFonts w:ascii="Arial" w:hAnsi="Arial" w:cs="Arial"/>
                <w:b/>
                <w:sz w:val="20"/>
                <w:szCs w:val="20"/>
              </w:rPr>
              <w:t xml:space="preserve">Reports to:  </w:t>
            </w:r>
            <w:r w:rsidR="00BB04B4">
              <w:rPr>
                <w:rFonts w:ascii="Arial" w:hAnsi="Arial" w:cs="Arial"/>
                <w:sz w:val="20"/>
                <w:szCs w:val="20"/>
              </w:rPr>
              <w:t xml:space="preserve">Business Development </w:t>
            </w:r>
            <w:r w:rsidR="00092BE3">
              <w:rPr>
                <w:rFonts w:ascii="Arial" w:hAnsi="Arial" w:cs="Arial"/>
                <w:sz w:val="20"/>
                <w:szCs w:val="20"/>
              </w:rPr>
              <w:t xml:space="preserve">and Regulatory Compliance </w:t>
            </w:r>
            <w:r w:rsidR="00194209">
              <w:rPr>
                <w:rFonts w:ascii="Arial" w:hAnsi="Arial" w:cs="Arial"/>
                <w:sz w:val="20"/>
                <w:szCs w:val="20"/>
              </w:rPr>
              <w:t>Officer</w:t>
            </w:r>
          </w:p>
        </w:tc>
        <w:tc>
          <w:tcPr>
            <w:tcW w:w="12198" w:type="dxa"/>
            <w:gridSpan w:val="6"/>
            <w:tcBorders>
              <w:top w:val="single" w:sz="4" w:space="0" w:color="000000"/>
              <w:left w:val="single" w:sz="4" w:space="0" w:color="000000"/>
              <w:bottom w:val="single" w:sz="4" w:space="0" w:color="000000"/>
              <w:right w:val="single" w:sz="4" w:space="0" w:color="000000"/>
            </w:tcBorders>
          </w:tcPr>
          <w:p w14:paraId="35ED0722" w14:textId="77777777" w:rsidR="00CD525F" w:rsidRPr="00C23578" w:rsidRDefault="00CD525F">
            <w:pPr>
              <w:tabs>
                <w:tab w:val="left" w:pos="1692"/>
              </w:tabs>
              <w:rPr>
                <w:rFonts w:ascii="Arial" w:hAnsi="Arial" w:cs="Arial"/>
                <w:sz w:val="20"/>
                <w:szCs w:val="20"/>
              </w:rPr>
            </w:pPr>
            <w:r w:rsidRPr="00C23578">
              <w:rPr>
                <w:rFonts w:ascii="Arial" w:hAnsi="Arial" w:cs="Arial"/>
                <w:b/>
                <w:sz w:val="20"/>
                <w:szCs w:val="20"/>
              </w:rPr>
              <w:t xml:space="preserve">Area of Work: </w:t>
            </w:r>
            <w:r w:rsidRPr="00C23578">
              <w:rPr>
                <w:rFonts w:ascii="Arial" w:hAnsi="Arial" w:cs="Arial"/>
                <w:sz w:val="20"/>
                <w:szCs w:val="20"/>
              </w:rPr>
              <w:t>Head Office</w:t>
            </w:r>
          </w:p>
        </w:tc>
      </w:tr>
      <w:tr w:rsidR="00CD525F" w:rsidRPr="00C23578" w14:paraId="3CCF9731" w14:textId="77777777" w:rsidTr="000B6ABE">
        <w:trPr>
          <w:trHeight w:val="215"/>
        </w:trPr>
        <w:tc>
          <w:tcPr>
            <w:tcW w:w="5452" w:type="dxa"/>
            <w:gridSpan w:val="2"/>
            <w:tcBorders>
              <w:top w:val="single" w:sz="4" w:space="0" w:color="000000"/>
              <w:left w:val="single" w:sz="4" w:space="0" w:color="000000"/>
              <w:bottom w:val="single" w:sz="4" w:space="0" w:color="000000"/>
              <w:right w:val="single" w:sz="4" w:space="0" w:color="000000"/>
            </w:tcBorders>
          </w:tcPr>
          <w:p w14:paraId="2601B28C" w14:textId="77777777" w:rsidR="00CD525F" w:rsidRPr="00C23578" w:rsidRDefault="00CD525F">
            <w:pPr>
              <w:rPr>
                <w:rFonts w:ascii="Arial" w:hAnsi="Arial" w:cs="Arial"/>
                <w:sz w:val="20"/>
                <w:szCs w:val="20"/>
              </w:rPr>
            </w:pPr>
            <w:r w:rsidRPr="00C23578">
              <w:rPr>
                <w:rFonts w:ascii="Arial" w:hAnsi="Arial" w:cs="Arial"/>
                <w:b/>
                <w:sz w:val="20"/>
                <w:szCs w:val="20"/>
              </w:rPr>
              <w:t xml:space="preserve">Approved:          </w:t>
            </w:r>
          </w:p>
          <w:p w14:paraId="2A2B7077" w14:textId="77777777" w:rsidR="00CD525F" w:rsidRPr="00C23578" w:rsidRDefault="00CD525F">
            <w:pPr>
              <w:rPr>
                <w:rFonts w:ascii="Arial" w:hAnsi="Arial" w:cs="Arial"/>
                <w:b/>
                <w:sz w:val="20"/>
                <w:szCs w:val="20"/>
              </w:rPr>
            </w:pPr>
          </w:p>
        </w:tc>
        <w:tc>
          <w:tcPr>
            <w:tcW w:w="12198" w:type="dxa"/>
            <w:gridSpan w:val="6"/>
            <w:tcBorders>
              <w:top w:val="single" w:sz="4" w:space="0" w:color="000000"/>
              <w:left w:val="single" w:sz="4" w:space="0" w:color="000000"/>
              <w:bottom w:val="single" w:sz="4" w:space="0" w:color="000000"/>
              <w:right w:val="single" w:sz="4" w:space="0" w:color="000000"/>
            </w:tcBorders>
          </w:tcPr>
          <w:p w14:paraId="5F864345" w14:textId="77777777" w:rsidR="00CD525F" w:rsidRPr="00C23578" w:rsidRDefault="00CD525F">
            <w:pPr>
              <w:rPr>
                <w:rFonts w:ascii="Arial" w:hAnsi="Arial" w:cs="Arial"/>
                <w:sz w:val="20"/>
                <w:szCs w:val="20"/>
              </w:rPr>
            </w:pPr>
            <w:r w:rsidRPr="00C23578">
              <w:rPr>
                <w:rFonts w:ascii="Arial" w:hAnsi="Arial" w:cs="Arial"/>
                <w:b/>
                <w:sz w:val="20"/>
                <w:szCs w:val="20"/>
              </w:rPr>
              <w:t xml:space="preserve">Date: </w:t>
            </w:r>
          </w:p>
        </w:tc>
      </w:tr>
      <w:tr w:rsidR="00CD525F" w:rsidRPr="00C23578" w14:paraId="3E9C5162" w14:textId="77777777" w:rsidTr="00C64EA7">
        <w:trPr>
          <w:trHeight w:val="908"/>
        </w:trPr>
        <w:tc>
          <w:tcPr>
            <w:tcW w:w="17650" w:type="dxa"/>
            <w:gridSpan w:val="8"/>
            <w:tcBorders>
              <w:top w:val="single" w:sz="4" w:space="0" w:color="000000"/>
              <w:left w:val="single" w:sz="4" w:space="0" w:color="000000"/>
              <w:bottom w:val="single" w:sz="4" w:space="0" w:color="000000"/>
              <w:right w:val="single" w:sz="4" w:space="0" w:color="000000"/>
            </w:tcBorders>
          </w:tcPr>
          <w:p w14:paraId="02E80693" w14:textId="77777777" w:rsidR="00F05198" w:rsidRDefault="00CD525F" w:rsidP="00F05198">
            <w:pPr>
              <w:pStyle w:val="ListParagraph"/>
              <w:suppressAutoHyphens w:val="0"/>
              <w:spacing w:after="160" w:line="259" w:lineRule="auto"/>
              <w:jc w:val="both"/>
              <w:rPr>
                <w:rFonts w:ascii="Arial" w:hAnsi="Arial" w:cs="Arial"/>
                <w:sz w:val="20"/>
                <w:szCs w:val="20"/>
              </w:rPr>
            </w:pPr>
            <w:r w:rsidRPr="00C23578">
              <w:rPr>
                <w:rFonts w:ascii="Arial" w:hAnsi="Arial" w:cs="Arial"/>
                <w:b/>
                <w:sz w:val="20"/>
                <w:szCs w:val="20"/>
              </w:rPr>
              <w:t>Purpose of the Position</w:t>
            </w:r>
            <w:r w:rsidRPr="00C23578">
              <w:rPr>
                <w:rFonts w:ascii="Arial" w:hAnsi="Arial" w:cs="Arial"/>
                <w:sz w:val="20"/>
                <w:szCs w:val="20"/>
              </w:rPr>
              <w:t xml:space="preserve">: </w:t>
            </w:r>
            <w:r w:rsidR="00EE79B9">
              <w:rPr>
                <w:rFonts w:ascii="Arial" w:hAnsi="Arial" w:cs="Arial"/>
                <w:sz w:val="20"/>
                <w:szCs w:val="20"/>
              </w:rPr>
              <w:t xml:space="preserve">      </w:t>
            </w:r>
            <w:r w:rsidR="00F05198" w:rsidRPr="00C64EA7">
              <w:rPr>
                <w:rFonts w:ascii="Arial" w:hAnsi="Arial" w:cs="Arial"/>
                <w:sz w:val="20"/>
                <w:szCs w:val="20"/>
              </w:rPr>
              <w:t xml:space="preserve">Responsible in </w:t>
            </w:r>
            <w:r w:rsidR="00F05198">
              <w:rPr>
                <w:rFonts w:ascii="Arial" w:hAnsi="Arial" w:cs="Arial"/>
                <w:sz w:val="20"/>
                <w:szCs w:val="20"/>
              </w:rPr>
              <w:t>scanning the environment and recommending measures to be responsive with current trends and requirements</w:t>
            </w:r>
          </w:p>
          <w:p w14:paraId="1A50EBBA" w14:textId="77777777" w:rsidR="00F05198" w:rsidRDefault="00F05198" w:rsidP="00F05198">
            <w:pPr>
              <w:pStyle w:val="ListParagraph"/>
              <w:suppressAutoHyphens w:val="0"/>
              <w:spacing w:after="160" w:line="259" w:lineRule="auto"/>
              <w:jc w:val="both"/>
              <w:rPr>
                <w:rFonts w:ascii="Arial" w:hAnsi="Arial" w:cs="Arial"/>
                <w:sz w:val="20"/>
                <w:szCs w:val="20"/>
              </w:rPr>
            </w:pPr>
            <w:r>
              <w:rPr>
                <w:rFonts w:ascii="Arial" w:hAnsi="Arial" w:cs="Arial"/>
                <w:b/>
                <w:sz w:val="20"/>
                <w:szCs w:val="20"/>
              </w:rPr>
              <w:t xml:space="preserve">                                                </w:t>
            </w:r>
            <w:r>
              <w:rPr>
                <w:rFonts w:ascii="Arial" w:hAnsi="Arial" w:cs="Arial"/>
                <w:sz w:val="20"/>
                <w:szCs w:val="20"/>
              </w:rPr>
              <w:t>Responsible in the preparation of compliance reports generated by the department and assists the Corporate Planning and Business Development Office in monitoring compliance to regulatory requirements</w:t>
            </w:r>
          </w:p>
          <w:p w14:paraId="2D700C80" w14:textId="77777777" w:rsidR="00CD525F" w:rsidRPr="00C23578" w:rsidRDefault="00F05198" w:rsidP="00F05198">
            <w:pPr>
              <w:pStyle w:val="ListParagraph"/>
              <w:suppressAutoHyphens w:val="0"/>
              <w:spacing w:after="160" w:line="259" w:lineRule="auto"/>
              <w:jc w:val="both"/>
              <w:rPr>
                <w:rFonts w:ascii="Arial" w:hAnsi="Arial" w:cs="Arial"/>
                <w:sz w:val="20"/>
                <w:szCs w:val="20"/>
              </w:rPr>
            </w:pPr>
            <w:r>
              <w:rPr>
                <w:rFonts w:ascii="Arial" w:hAnsi="Arial" w:cs="Arial"/>
                <w:sz w:val="20"/>
                <w:szCs w:val="20"/>
              </w:rPr>
              <w:t xml:space="preserve">                                                Responsible in the </w:t>
            </w:r>
            <w:r w:rsidRPr="00C64EA7">
              <w:rPr>
                <w:rFonts w:ascii="Arial" w:hAnsi="Arial" w:cs="Arial"/>
                <w:sz w:val="20"/>
                <w:szCs w:val="20"/>
              </w:rPr>
              <w:t xml:space="preserve">preparation of </w:t>
            </w:r>
            <w:r>
              <w:rPr>
                <w:rFonts w:ascii="Arial" w:hAnsi="Arial" w:cs="Arial"/>
                <w:sz w:val="20"/>
                <w:szCs w:val="20"/>
              </w:rPr>
              <w:t xml:space="preserve">corporate </w:t>
            </w:r>
            <w:r w:rsidRPr="00C64EA7">
              <w:rPr>
                <w:rFonts w:ascii="Arial" w:hAnsi="Arial" w:cs="Arial"/>
                <w:sz w:val="20"/>
                <w:szCs w:val="20"/>
              </w:rPr>
              <w:t>planning activities</w:t>
            </w:r>
            <w:r>
              <w:rPr>
                <w:rFonts w:ascii="Arial" w:hAnsi="Arial" w:cs="Arial"/>
                <w:sz w:val="20"/>
                <w:szCs w:val="20"/>
              </w:rPr>
              <w:t xml:space="preserve"> and business development plans </w:t>
            </w:r>
          </w:p>
        </w:tc>
      </w:tr>
      <w:tr w:rsidR="00CD525F" w:rsidRPr="00C23578" w14:paraId="23132510" w14:textId="77777777" w:rsidTr="00EC4A8E">
        <w:tc>
          <w:tcPr>
            <w:tcW w:w="7120" w:type="dxa"/>
            <w:gridSpan w:val="3"/>
            <w:tcBorders>
              <w:top w:val="single" w:sz="4" w:space="0" w:color="000000"/>
              <w:left w:val="single" w:sz="4" w:space="0" w:color="000000"/>
              <w:bottom w:val="single" w:sz="4" w:space="0" w:color="000000"/>
              <w:right w:val="single" w:sz="4" w:space="0" w:color="000000"/>
            </w:tcBorders>
            <w:vAlign w:val="center"/>
          </w:tcPr>
          <w:p w14:paraId="0DEAF000" w14:textId="77777777" w:rsidR="00CD525F" w:rsidRPr="00C23578" w:rsidRDefault="00CD525F">
            <w:pPr>
              <w:tabs>
                <w:tab w:val="left" w:pos="180"/>
              </w:tabs>
              <w:jc w:val="center"/>
              <w:rPr>
                <w:rFonts w:ascii="Arial" w:hAnsi="Arial" w:cs="Arial"/>
                <w:sz w:val="20"/>
                <w:szCs w:val="20"/>
              </w:rPr>
            </w:pPr>
            <w:r w:rsidRPr="00C23578">
              <w:rPr>
                <w:rFonts w:ascii="Arial" w:hAnsi="Arial" w:cs="Arial"/>
                <w:b/>
                <w:sz w:val="20"/>
                <w:szCs w:val="20"/>
              </w:rPr>
              <w:t>Key Result Areas/Duties and Responsibilities</w:t>
            </w:r>
          </w:p>
        </w:tc>
        <w:tc>
          <w:tcPr>
            <w:tcW w:w="1530" w:type="dxa"/>
            <w:tcBorders>
              <w:top w:val="single" w:sz="4" w:space="0" w:color="000000"/>
              <w:left w:val="single" w:sz="4" w:space="0" w:color="000000"/>
              <w:bottom w:val="single" w:sz="4" w:space="0" w:color="000000"/>
              <w:right w:val="single" w:sz="4" w:space="0" w:color="000000"/>
            </w:tcBorders>
            <w:vAlign w:val="center"/>
          </w:tcPr>
          <w:p w14:paraId="0905E9D9" w14:textId="77777777" w:rsidR="00CD525F" w:rsidRPr="00C23578" w:rsidRDefault="00CD525F">
            <w:pPr>
              <w:jc w:val="center"/>
              <w:rPr>
                <w:rFonts w:ascii="Arial" w:hAnsi="Arial" w:cs="Arial"/>
                <w:sz w:val="20"/>
                <w:szCs w:val="20"/>
              </w:rPr>
            </w:pPr>
            <w:r w:rsidRPr="00C23578">
              <w:rPr>
                <w:rFonts w:ascii="Arial" w:hAnsi="Arial" w:cs="Arial"/>
                <w:b/>
                <w:sz w:val="20"/>
                <w:szCs w:val="20"/>
              </w:rPr>
              <w:t>Frequency/</w:t>
            </w:r>
          </w:p>
          <w:p w14:paraId="42E8E600" w14:textId="77777777" w:rsidR="00CD525F" w:rsidRPr="00C23578" w:rsidRDefault="00CD525F">
            <w:pPr>
              <w:jc w:val="center"/>
              <w:rPr>
                <w:rFonts w:ascii="Arial" w:hAnsi="Arial" w:cs="Arial"/>
                <w:sz w:val="20"/>
                <w:szCs w:val="20"/>
              </w:rPr>
            </w:pPr>
            <w:r w:rsidRPr="00C23578">
              <w:rPr>
                <w:rFonts w:ascii="Arial" w:hAnsi="Arial" w:cs="Arial"/>
                <w:b/>
                <w:sz w:val="20"/>
                <w:szCs w:val="20"/>
              </w:rPr>
              <w:t>Percentage</w:t>
            </w:r>
          </w:p>
        </w:tc>
        <w:tc>
          <w:tcPr>
            <w:tcW w:w="4590" w:type="dxa"/>
            <w:tcBorders>
              <w:top w:val="single" w:sz="4" w:space="0" w:color="000000"/>
              <w:left w:val="single" w:sz="4" w:space="0" w:color="000000"/>
              <w:bottom w:val="single" w:sz="4" w:space="0" w:color="000000"/>
              <w:right w:val="single" w:sz="4" w:space="0" w:color="000000"/>
            </w:tcBorders>
            <w:vAlign w:val="center"/>
          </w:tcPr>
          <w:p w14:paraId="7BCC625E" w14:textId="77777777" w:rsidR="00CD525F" w:rsidRPr="00C23578" w:rsidRDefault="00CD525F">
            <w:pPr>
              <w:jc w:val="center"/>
              <w:rPr>
                <w:rFonts w:ascii="Arial" w:hAnsi="Arial" w:cs="Arial"/>
                <w:sz w:val="20"/>
                <w:szCs w:val="20"/>
              </w:rPr>
            </w:pPr>
            <w:r w:rsidRPr="00C23578">
              <w:rPr>
                <w:rFonts w:ascii="Arial" w:hAnsi="Arial" w:cs="Arial"/>
                <w:b/>
                <w:sz w:val="20"/>
                <w:szCs w:val="20"/>
              </w:rPr>
              <w:t>COMPETENCIES NEEDED (SKILLS, KNOWLEDGE, BEHAVIOR)</w:t>
            </w:r>
          </w:p>
        </w:tc>
        <w:tc>
          <w:tcPr>
            <w:tcW w:w="4410" w:type="dxa"/>
            <w:gridSpan w:val="3"/>
            <w:tcBorders>
              <w:top w:val="single" w:sz="4" w:space="0" w:color="000000"/>
              <w:left w:val="single" w:sz="4" w:space="0" w:color="000000"/>
              <w:bottom w:val="single" w:sz="4" w:space="0" w:color="000000"/>
              <w:right w:val="single" w:sz="4" w:space="0" w:color="000000"/>
            </w:tcBorders>
          </w:tcPr>
          <w:p w14:paraId="6AE69E37" w14:textId="77777777" w:rsidR="00CD525F" w:rsidRPr="00C23578" w:rsidRDefault="00CD525F">
            <w:pPr>
              <w:jc w:val="center"/>
              <w:rPr>
                <w:rFonts w:ascii="Arial" w:hAnsi="Arial" w:cs="Arial"/>
                <w:sz w:val="20"/>
                <w:szCs w:val="20"/>
              </w:rPr>
            </w:pPr>
            <w:r w:rsidRPr="00C23578">
              <w:rPr>
                <w:rFonts w:ascii="Arial" w:hAnsi="Arial" w:cs="Arial"/>
                <w:b/>
                <w:sz w:val="20"/>
                <w:szCs w:val="20"/>
              </w:rPr>
              <w:t>Level of competencies required</w:t>
            </w:r>
          </w:p>
          <w:tbl>
            <w:tblPr>
              <w:tblW w:w="0" w:type="auto"/>
              <w:tblLayout w:type="fixed"/>
              <w:tblLook w:val="0000" w:firstRow="0" w:lastRow="0" w:firstColumn="0" w:lastColumn="0" w:noHBand="0" w:noVBand="0"/>
            </w:tblPr>
            <w:tblGrid>
              <w:gridCol w:w="572"/>
              <w:gridCol w:w="3592"/>
            </w:tblGrid>
            <w:tr w:rsidR="00CD525F" w:rsidRPr="00C23578" w14:paraId="08C8760E" w14:textId="77777777">
              <w:tc>
                <w:tcPr>
                  <w:tcW w:w="572" w:type="dxa"/>
                  <w:tcBorders>
                    <w:top w:val="single" w:sz="4" w:space="0" w:color="000000"/>
                    <w:left w:val="single" w:sz="4" w:space="0" w:color="000000"/>
                    <w:bottom w:val="single" w:sz="4" w:space="0" w:color="000000"/>
                    <w:right w:val="single" w:sz="4" w:space="0" w:color="000000"/>
                  </w:tcBorders>
                </w:tcPr>
                <w:p w14:paraId="2C509DBE" w14:textId="77777777" w:rsidR="00CD525F" w:rsidRPr="00C23578" w:rsidRDefault="00CD525F">
                  <w:pPr>
                    <w:jc w:val="center"/>
                    <w:rPr>
                      <w:rFonts w:ascii="Arial" w:hAnsi="Arial" w:cs="Arial"/>
                      <w:sz w:val="20"/>
                      <w:szCs w:val="20"/>
                    </w:rPr>
                  </w:pPr>
                  <w:r w:rsidRPr="00C23578">
                    <w:rPr>
                      <w:rFonts w:ascii="Arial" w:hAnsi="Arial" w:cs="Arial"/>
                      <w:sz w:val="20"/>
                      <w:szCs w:val="20"/>
                    </w:rPr>
                    <w:t>2</w:t>
                  </w:r>
                </w:p>
              </w:tc>
              <w:tc>
                <w:tcPr>
                  <w:tcW w:w="3592" w:type="dxa"/>
                  <w:tcBorders>
                    <w:top w:val="single" w:sz="4" w:space="0" w:color="000000"/>
                    <w:left w:val="single" w:sz="4" w:space="0" w:color="000000"/>
                    <w:bottom w:val="single" w:sz="4" w:space="0" w:color="000000"/>
                    <w:right w:val="single" w:sz="4" w:space="0" w:color="000000"/>
                  </w:tcBorders>
                </w:tcPr>
                <w:p w14:paraId="2BC03BF2" w14:textId="77777777" w:rsidR="00CD525F" w:rsidRPr="00C23578" w:rsidRDefault="00CD525F">
                  <w:pPr>
                    <w:rPr>
                      <w:rFonts w:ascii="Arial" w:hAnsi="Arial" w:cs="Arial"/>
                      <w:sz w:val="20"/>
                      <w:szCs w:val="20"/>
                    </w:rPr>
                  </w:pPr>
                  <w:r w:rsidRPr="00C23578">
                    <w:rPr>
                      <w:rFonts w:ascii="Arial" w:hAnsi="Arial" w:cs="Arial"/>
                      <w:sz w:val="20"/>
                      <w:szCs w:val="20"/>
                    </w:rPr>
                    <w:t>Basic (basic/general understanding of the field to perform job duties)</w:t>
                  </w:r>
                </w:p>
              </w:tc>
            </w:tr>
            <w:tr w:rsidR="00CD525F" w:rsidRPr="00C23578" w14:paraId="57CED5EE" w14:textId="77777777">
              <w:tc>
                <w:tcPr>
                  <w:tcW w:w="572" w:type="dxa"/>
                  <w:tcBorders>
                    <w:top w:val="single" w:sz="4" w:space="0" w:color="000000"/>
                    <w:left w:val="single" w:sz="4" w:space="0" w:color="000000"/>
                    <w:bottom w:val="single" w:sz="4" w:space="0" w:color="000000"/>
                    <w:right w:val="single" w:sz="4" w:space="0" w:color="000000"/>
                  </w:tcBorders>
                </w:tcPr>
                <w:p w14:paraId="0D65A0F9" w14:textId="77777777" w:rsidR="00CD525F" w:rsidRPr="00C23578" w:rsidRDefault="00CD525F">
                  <w:pPr>
                    <w:jc w:val="center"/>
                    <w:rPr>
                      <w:rFonts w:ascii="Arial" w:hAnsi="Arial" w:cs="Arial"/>
                      <w:sz w:val="20"/>
                      <w:szCs w:val="20"/>
                    </w:rPr>
                  </w:pPr>
                  <w:r w:rsidRPr="00C23578">
                    <w:rPr>
                      <w:rFonts w:ascii="Arial" w:hAnsi="Arial" w:cs="Arial"/>
                      <w:sz w:val="20"/>
                      <w:szCs w:val="20"/>
                    </w:rPr>
                    <w:t>3</w:t>
                  </w:r>
                </w:p>
              </w:tc>
              <w:tc>
                <w:tcPr>
                  <w:tcW w:w="3592" w:type="dxa"/>
                  <w:tcBorders>
                    <w:top w:val="single" w:sz="4" w:space="0" w:color="000000"/>
                    <w:left w:val="single" w:sz="4" w:space="0" w:color="000000"/>
                    <w:bottom w:val="single" w:sz="4" w:space="0" w:color="000000"/>
                    <w:right w:val="single" w:sz="4" w:space="0" w:color="000000"/>
                  </w:tcBorders>
                </w:tcPr>
                <w:p w14:paraId="0EDD388B" w14:textId="77777777" w:rsidR="00CD525F" w:rsidRPr="00C23578" w:rsidRDefault="00CD525F">
                  <w:pPr>
                    <w:rPr>
                      <w:rFonts w:ascii="Arial" w:hAnsi="Arial" w:cs="Arial"/>
                      <w:sz w:val="20"/>
                      <w:szCs w:val="20"/>
                    </w:rPr>
                  </w:pPr>
                  <w:r w:rsidRPr="00C23578">
                    <w:rPr>
                      <w:rFonts w:ascii="Arial" w:hAnsi="Arial" w:cs="Arial"/>
                      <w:sz w:val="20"/>
                      <w:szCs w:val="20"/>
                    </w:rPr>
                    <w:t>Proficient (sufficient understanding and experience to perform job duties. Can generalize basic principles to effectively function in both predictable and new situations)</w:t>
                  </w:r>
                </w:p>
              </w:tc>
            </w:tr>
            <w:tr w:rsidR="00CD525F" w:rsidRPr="00C23578" w14:paraId="387B284B" w14:textId="77777777">
              <w:tc>
                <w:tcPr>
                  <w:tcW w:w="572" w:type="dxa"/>
                  <w:tcBorders>
                    <w:top w:val="single" w:sz="4" w:space="0" w:color="000000"/>
                    <w:left w:val="single" w:sz="4" w:space="0" w:color="000000"/>
                    <w:bottom w:val="single" w:sz="4" w:space="0" w:color="000000"/>
                    <w:right w:val="single" w:sz="4" w:space="0" w:color="000000"/>
                  </w:tcBorders>
                </w:tcPr>
                <w:p w14:paraId="34F1F676" w14:textId="77777777" w:rsidR="00CD525F" w:rsidRPr="00C23578" w:rsidRDefault="00CD525F">
                  <w:pPr>
                    <w:jc w:val="center"/>
                    <w:rPr>
                      <w:rFonts w:ascii="Arial" w:hAnsi="Arial" w:cs="Arial"/>
                      <w:sz w:val="20"/>
                      <w:szCs w:val="20"/>
                    </w:rPr>
                  </w:pPr>
                  <w:r w:rsidRPr="00C23578">
                    <w:rPr>
                      <w:rFonts w:ascii="Arial" w:hAnsi="Arial" w:cs="Arial"/>
                      <w:sz w:val="20"/>
                      <w:szCs w:val="20"/>
                    </w:rPr>
                    <w:t>4</w:t>
                  </w:r>
                </w:p>
              </w:tc>
              <w:tc>
                <w:tcPr>
                  <w:tcW w:w="3592" w:type="dxa"/>
                  <w:tcBorders>
                    <w:top w:val="single" w:sz="4" w:space="0" w:color="000000"/>
                    <w:left w:val="single" w:sz="4" w:space="0" w:color="000000"/>
                    <w:bottom w:val="single" w:sz="4" w:space="0" w:color="000000"/>
                    <w:right w:val="single" w:sz="4" w:space="0" w:color="000000"/>
                  </w:tcBorders>
                </w:tcPr>
                <w:p w14:paraId="4188CF07" w14:textId="77777777" w:rsidR="00CD525F" w:rsidRPr="00C23578" w:rsidRDefault="00CD525F">
                  <w:pPr>
                    <w:rPr>
                      <w:rFonts w:ascii="Arial" w:hAnsi="Arial" w:cs="Arial"/>
                      <w:sz w:val="20"/>
                      <w:szCs w:val="20"/>
                    </w:rPr>
                  </w:pPr>
                  <w:r w:rsidRPr="00C23578">
                    <w:rPr>
                      <w:rFonts w:ascii="Arial" w:hAnsi="Arial" w:cs="Arial"/>
                      <w:sz w:val="20"/>
                      <w:szCs w:val="20"/>
                    </w:rPr>
                    <w:t>Advanced (broad and deep understanding and skills, with substantial experience in this area. Can apply the competency regularly and display this competency in complex, varied situations)</w:t>
                  </w:r>
                </w:p>
              </w:tc>
            </w:tr>
          </w:tbl>
          <w:p w14:paraId="67C59C89" w14:textId="77777777" w:rsidR="00CD525F" w:rsidRPr="00C23578" w:rsidRDefault="00CD525F">
            <w:pPr>
              <w:jc w:val="center"/>
              <w:rPr>
                <w:rFonts w:ascii="Arial" w:hAnsi="Arial" w:cs="Arial"/>
                <w:b/>
                <w:sz w:val="20"/>
                <w:szCs w:val="20"/>
              </w:rPr>
            </w:pPr>
          </w:p>
        </w:tc>
      </w:tr>
      <w:tr w:rsidR="00996C75" w:rsidRPr="00C23578" w14:paraId="4BF8B4ED" w14:textId="77777777" w:rsidTr="00A35BEF">
        <w:tc>
          <w:tcPr>
            <w:tcW w:w="7120" w:type="dxa"/>
            <w:gridSpan w:val="3"/>
            <w:tcBorders>
              <w:top w:val="single" w:sz="4" w:space="0" w:color="000000"/>
              <w:left w:val="single" w:sz="4" w:space="0" w:color="000000"/>
              <w:bottom w:val="single" w:sz="4" w:space="0" w:color="000000"/>
              <w:right w:val="single" w:sz="4" w:space="0" w:color="000000"/>
            </w:tcBorders>
          </w:tcPr>
          <w:p w14:paraId="3081A2DE" w14:textId="77777777" w:rsidR="00996C75" w:rsidRPr="00C23578" w:rsidRDefault="00996C75">
            <w:pPr>
              <w:tabs>
                <w:tab w:val="left" w:pos="180"/>
              </w:tabs>
              <w:rPr>
                <w:rFonts w:ascii="Arial" w:hAnsi="Arial" w:cs="Arial"/>
                <w:b/>
                <w:sz w:val="20"/>
                <w:szCs w:val="20"/>
              </w:rPr>
            </w:pPr>
          </w:p>
          <w:p w14:paraId="7851E022" w14:textId="77777777" w:rsidR="00996C75" w:rsidRPr="00C23578" w:rsidRDefault="00996C75">
            <w:pPr>
              <w:tabs>
                <w:tab w:val="left" w:pos="180"/>
              </w:tabs>
              <w:rPr>
                <w:rFonts w:ascii="Arial" w:hAnsi="Arial" w:cs="Arial"/>
                <w:b/>
                <w:sz w:val="20"/>
                <w:szCs w:val="20"/>
              </w:rPr>
            </w:pPr>
            <w:r w:rsidRPr="00C23578">
              <w:rPr>
                <w:rFonts w:ascii="Arial" w:hAnsi="Arial" w:cs="Arial"/>
                <w:b/>
                <w:sz w:val="20"/>
                <w:szCs w:val="20"/>
              </w:rPr>
              <w:t>Operational Efficiency</w:t>
            </w:r>
          </w:p>
          <w:p w14:paraId="78106F1C" w14:textId="77777777" w:rsidR="00996C75" w:rsidRPr="00C23578" w:rsidRDefault="00996C75" w:rsidP="00996C75">
            <w:pPr>
              <w:rPr>
                <w:rFonts w:ascii="Arial" w:hAnsi="Arial" w:cs="Arial"/>
                <w:b/>
                <w:sz w:val="20"/>
                <w:szCs w:val="20"/>
              </w:rPr>
            </w:pPr>
            <w:r w:rsidRPr="00C23578">
              <w:rPr>
                <w:rFonts w:ascii="Arial" w:hAnsi="Arial" w:cs="Arial"/>
                <w:b/>
                <w:sz w:val="20"/>
                <w:szCs w:val="20"/>
              </w:rPr>
              <w:t xml:space="preserve">Competency level: </w:t>
            </w:r>
          </w:p>
          <w:p w14:paraId="298381A1" w14:textId="77777777" w:rsidR="00996C75" w:rsidRPr="00C23578" w:rsidRDefault="00996C75">
            <w:pPr>
              <w:tabs>
                <w:tab w:val="left" w:pos="180"/>
              </w:tabs>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14:paraId="3510CC17" w14:textId="77777777" w:rsidR="00996C75" w:rsidRPr="00C23578" w:rsidRDefault="00996C75" w:rsidP="00425047">
            <w:pPr>
              <w:jc w:val="center"/>
              <w:rPr>
                <w:rFonts w:ascii="Arial" w:hAnsi="Arial" w:cs="Arial"/>
                <w:b/>
                <w:sz w:val="20"/>
                <w:szCs w:val="20"/>
              </w:rPr>
            </w:pPr>
          </w:p>
          <w:p w14:paraId="60725696" w14:textId="77777777" w:rsidR="00996C75" w:rsidRPr="00C23578" w:rsidRDefault="00996C75" w:rsidP="00425047">
            <w:pPr>
              <w:jc w:val="center"/>
              <w:rPr>
                <w:rFonts w:ascii="Arial" w:hAnsi="Arial" w:cs="Arial"/>
                <w:b/>
                <w:sz w:val="20"/>
                <w:szCs w:val="20"/>
              </w:rPr>
            </w:pPr>
          </w:p>
          <w:p w14:paraId="1D70963B" w14:textId="77777777" w:rsidR="00996C75" w:rsidRPr="00C23578" w:rsidRDefault="00E16055" w:rsidP="00425047">
            <w:pPr>
              <w:jc w:val="center"/>
              <w:rPr>
                <w:rFonts w:ascii="Arial" w:hAnsi="Arial" w:cs="Arial"/>
                <w:sz w:val="20"/>
                <w:szCs w:val="20"/>
              </w:rPr>
            </w:pPr>
            <w:r>
              <w:rPr>
                <w:rFonts w:ascii="Arial" w:hAnsi="Arial" w:cs="Arial"/>
                <w:b/>
                <w:sz w:val="20"/>
                <w:szCs w:val="20"/>
              </w:rPr>
              <w:t>7</w:t>
            </w:r>
            <w:r w:rsidR="00FD4393" w:rsidRPr="00C23578">
              <w:rPr>
                <w:rFonts w:ascii="Arial" w:hAnsi="Arial" w:cs="Arial"/>
                <w:b/>
                <w:sz w:val="20"/>
                <w:szCs w:val="20"/>
              </w:rPr>
              <w:t>0%</w:t>
            </w:r>
          </w:p>
        </w:tc>
        <w:tc>
          <w:tcPr>
            <w:tcW w:w="9000" w:type="dxa"/>
            <w:gridSpan w:val="4"/>
            <w:tcBorders>
              <w:top w:val="single" w:sz="4" w:space="0" w:color="000000"/>
              <w:left w:val="single" w:sz="4" w:space="0" w:color="000000"/>
              <w:bottom w:val="single" w:sz="4" w:space="0" w:color="000000"/>
              <w:right w:val="single" w:sz="4" w:space="0" w:color="000000"/>
            </w:tcBorders>
          </w:tcPr>
          <w:p w14:paraId="034011D4" w14:textId="77777777" w:rsidR="00996C75" w:rsidRPr="00C23578" w:rsidRDefault="00996C75">
            <w:pPr>
              <w:snapToGrid w:val="0"/>
              <w:jc w:val="center"/>
              <w:rPr>
                <w:rFonts w:ascii="Arial" w:hAnsi="Arial" w:cs="Arial"/>
                <w:b/>
                <w:sz w:val="20"/>
                <w:szCs w:val="20"/>
              </w:rPr>
            </w:pPr>
          </w:p>
        </w:tc>
      </w:tr>
      <w:tr w:rsidR="00ED2683" w:rsidRPr="00C23578" w14:paraId="6CEE9040" w14:textId="77777777" w:rsidTr="003E4A3A">
        <w:trPr>
          <w:trHeight w:val="467"/>
        </w:trPr>
        <w:tc>
          <w:tcPr>
            <w:tcW w:w="1360" w:type="dxa"/>
            <w:vMerge w:val="restart"/>
            <w:tcBorders>
              <w:top w:val="single" w:sz="4" w:space="0" w:color="000000"/>
              <w:left w:val="single" w:sz="4" w:space="0" w:color="000000"/>
              <w:right w:val="single" w:sz="4" w:space="0" w:color="000000"/>
            </w:tcBorders>
            <w:vAlign w:val="center"/>
          </w:tcPr>
          <w:p w14:paraId="1F41C9CF" w14:textId="77777777" w:rsidR="00ED2683" w:rsidRPr="000F4F2A" w:rsidRDefault="00ED2683" w:rsidP="00F05198">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14:paraId="39E7CF49" w14:textId="77777777" w:rsidR="00ED2683" w:rsidRPr="000F4F2A" w:rsidRDefault="00ED2683" w:rsidP="000F4F2A">
            <w:pPr>
              <w:numPr>
                <w:ilvl w:val="0"/>
                <w:numId w:val="4"/>
              </w:numPr>
              <w:tabs>
                <w:tab w:val="num" w:pos="360"/>
              </w:tabs>
              <w:suppressAutoHyphens w:val="0"/>
              <w:rPr>
                <w:rFonts w:ascii="Arial" w:hAnsi="Arial" w:cs="Arial"/>
                <w:sz w:val="20"/>
                <w:szCs w:val="20"/>
              </w:rPr>
            </w:pPr>
            <w:r w:rsidRPr="000F4F2A">
              <w:rPr>
                <w:rFonts w:ascii="Arial" w:hAnsi="Arial" w:cs="Arial"/>
                <w:sz w:val="20"/>
                <w:szCs w:val="20"/>
              </w:rPr>
              <w:t>Continuously scan and study the environment and provides recommendation on issues affecting the business and the cooperative.</w:t>
            </w:r>
          </w:p>
          <w:p w14:paraId="0D07E922" w14:textId="77777777" w:rsidR="00ED2683" w:rsidRPr="000F4F2A" w:rsidRDefault="00ED2683" w:rsidP="000F4F2A">
            <w:pPr>
              <w:suppressAutoHyphens w:val="0"/>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14:paraId="03876704" w14:textId="77777777" w:rsidR="00ED2683" w:rsidRPr="00C23578" w:rsidRDefault="00ED2683" w:rsidP="00FD439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14:paraId="7C87B7A0" w14:textId="77777777" w:rsidR="00ED2683" w:rsidRPr="00C23578" w:rsidRDefault="00ED2683" w:rsidP="00FD4393">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14:paraId="7D9C77A6" w14:textId="77777777" w:rsidR="00ED2683" w:rsidRPr="00C23578" w:rsidRDefault="00ED2683" w:rsidP="00FD4393">
            <w:pPr>
              <w:snapToGrid w:val="0"/>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76A70553" w14:textId="77777777" w:rsidR="00ED2683" w:rsidRPr="00C23578" w:rsidRDefault="00ED2683" w:rsidP="00FD4393">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00844242" w14:textId="77777777" w:rsidR="00ED2683" w:rsidRPr="00C23578" w:rsidRDefault="00ED2683" w:rsidP="00FD4393">
            <w:pPr>
              <w:jc w:val="center"/>
              <w:rPr>
                <w:rFonts w:ascii="Arial" w:hAnsi="Arial" w:cs="Arial"/>
                <w:sz w:val="20"/>
                <w:szCs w:val="20"/>
              </w:rPr>
            </w:pPr>
          </w:p>
        </w:tc>
      </w:tr>
      <w:tr w:rsidR="00A21B1D" w:rsidRPr="00C23578" w14:paraId="2049301C" w14:textId="77777777" w:rsidTr="003E4A3A">
        <w:trPr>
          <w:trHeight w:val="467"/>
        </w:trPr>
        <w:tc>
          <w:tcPr>
            <w:tcW w:w="1360" w:type="dxa"/>
            <w:vMerge/>
            <w:tcBorders>
              <w:left w:val="single" w:sz="4" w:space="0" w:color="000000"/>
              <w:right w:val="single" w:sz="4" w:space="0" w:color="000000"/>
            </w:tcBorders>
          </w:tcPr>
          <w:p w14:paraId="1720E2E3" w14:textId="77777777" w:rsidR="00A21B1D" w:rsidRPr="00C23578" w:rsidRDefault="00A21B1D" w:rsidP="00FD4393">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14:paraId="63ACD23D" w14:textId="77777777" w:rsidR="00A21B1D" w:rsidRPr="00C23578" w:rsidRDefault="00F05198" w:rsidP="00FD4393">
            <w:pPr>
              <w:numPr>
                <w:ilvl w:val="0"/>
                <w:numId w:val="4"/>
              </w:numPr>
              <w:rPr>
                <w:rFonts w:ascii="Arial" w:hAnsi="Arial" w:cs="Arial"/>
                <w:sz w:val="20"/>
                <w:szCs w:val="20"/>
              </w:rPr>
            </w:pPr>
            <w:r>
              <w:rPr>
                <w:rFonts w:ascii="Arial" w:hAnsi="Arial" w:cs="Arial"/>
                <w:sz w:val="20"/>
                <w:szCs w:val="20"/>
              </w:rPr>
              <w:t>C</w:t>
            </w:r>
            <w:r w:rsidR="008A1210">
              <w:rPr>
                <w:rFonts w:ascii="Arial" w:hAnsi="Arial" w:cs="Arial"/>
                <w:sz w:val="20"/>
                <w:szCs w:val="20"/>
              </w:rPr>
              <w:t>onduct</w:t>
            </w:r>
            <w:r>
              <w:rPr>
                <w:rFonts w:ascii="Arial" w:hAnsi="Arial" w:cs="Arial"/>
                <w:sz w:val="20"/>
                <w:szCs w:val="20"/>
              </w:rPr>
              <w:t>s</w:t>
            </w:r>
            <w:r w:rsidR="008A1210">
              <w:rPr>
                <w:rFonts w:ascii="Arial" w:hAnsi="Arial" w:cs="Arial"/>
                <w:sz w:val="20"/>
                <w:szCs w:val="20"/>
              </w:rPr>
              <w:t xml:space="preserve"> </w:t>
            </w:r>
            <w:r w:rsidR="007D5A0D">
              <w:rPr>
                <w:rFonts w:ascii="Arial" w:hAnsi="Arial" w:cs="Arial"/>
                <w:sz w:val="20"/>
                <w:szCs w:val="20"/>
              </w:rPr>
              <w:t xml:space="preserve">comprehensive </w:t>
            </w:r>
            <w:r w:rsidR="008A1210">
              <w:rPr>
                <w:rFonts w:ascii="Arial" w:hAnsi="Arial" w:cs="Arial"/>
                <w:sz w:val="20"/>
                <w:szCs w:val="20"/>
              </w:rPr>
              <w:t>studies on potential projects and/or business ventures to be undertaken by BENECO</w:t>
            </w:r>
            <w:r w:rsidR="00ED2683">
              <w:rPr>
                <w:rFonts w:ascii="Arial" w:hAnsi="Arial" w:cs="Arial"/>
                <w:sz w:val="20"/>
                <w:szCs w:val="20"/>
              </w:rPr>
              <w:t>.</w:t>
            </w:r>
          </w:p>
        </w:tc>
        <w:tc>
          <w:tcPr>
            <w:tcW w:w="1530" w:type="dxa"/>
            <w:tcBorders>
              <w:top w:val="single" w:sz="4" w:space="0" w:color="000000"/>
              <w:left w:val="single" w:sz="4" w:space="0" w:color="000000"/>
              <w:bottom w:val="single" w:sz="4" w:space="0" w:color="000000"/>
              <w:right w:val="single" w:sz="4" w:space="0" w:color="000000"/>
            </w:tcBorders>
          </w:tcPr>
          <w:p w14:paraId="780A5BB4" w14:textId="77777777" w:rsidR="00A21B1D" w:rsidRPr="00C23578" w:rsidRDefault="00A21B1D" w:rsidP="00FD439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14:paraId="406CF7A9" w14:textId="77777777" w:rsidR="00A21B1D" w:rsidRPr="00C23578" w:rsidRDefault="00A21B1D" w:rsidP="00FD4393">
            <w:pPr>
              <w:rPr>
                <w:rFonts w:ascii="Arial" w:hAnsi="Arial" w:cs="Arial"/>
                <w:sz w:val="20"/>
                <w:szCs w:val="20"/>
              </w:rPr>
            </w:pPr>
            <w:r w:rsidRPr="00C23578">
              <w:rPr>
                <w:rFonts w:ascii="Arial" w:hAnsi="Arial" w:cs="Arial"/>
                <w:sz w:val="20"/>
                <w:szCs w:val="20"/>
              </w:rPr>
              <w:t>Analytical skills</w:t>
            </w:r>
          </w:p>
        </w:tc>
        <w:tc>
          <w:tcPr>
            <w:tcW w:w="1470" w:type="dxa"/>
            <w:tcBorders>
              <w:top w:val="single" w:sz="4" w:space="0" w:color="000000"/>
              <w:left w:val="single" w:sz="4" w:space="0" w:color="000000"/>
              <w:bottom w:val="single" w:sz="4" w:space="0" w:color="000000"/>
              <w:right w:val="single" w:sz="4" w:space="0" w:color="000000"/>
            </w:tcBorders>
            <w:vAlign w:val="center"/>
          </w:tcPr>
          <w:p w14:paraId="2F65DE32" w14:textId="77777777" w:rsidR="003F54C6" w:rsidRDefault="003F54C6" w:rsidP="00FD4393">
            <w:pPr>
              <w:jc w:val="center"/>
              <w:rPr>
                <w:rFonts w:ascii="Arial" w:hAnsi="Arial" w:cs="Arial"/>
                <w:sz w:val="20"/>
                <w:szCs w:val="20"/>
              </w:rPr>
            </w:pPr>
          </w:p>
          <w:p w14:paraId="7209E8CC" w14:textId="77777777" w:rsidR="00A21B1D" w:rsidRPr="00C23578" w:rsidRDefault="00A21B1D" w:rsidP="00FD4393">
            <w:pPr>
              <w:jc w:val="center"/>
              <w:rPr>
                <w:rFonts w:ascii="Arial" w:hAnsi="Arial" w:cs="Arial"/>
                <w:sz w:val="20"/>
                <w:szCs w:val="20"/>
              </w:rPr>
            </w:pPr>
            <w:r w:rsidRPr="00C23578">
              <w:rPr>
                <w:rFonts w:ascii="Arial" w:hAnsi="Arial" w:cs="Arial"/>
                <w:sz w:val="20"/>
                <w:szCs w:val="20"/>
              </w:rPr>
              <w:pict w14:anchorId="5647F0E4">
                <v:oval id="Oval 13" o:spid="_x0000_s1083" style="position:absolute;left:0;text-align:left;margin-left:289.95pt;margin-top:346.95pt;width:17.05pt;height:15.8pt;z-index:251652608;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0134C2A3" w14:textId="77777777" w:rsidR="00A21B1D" w:rsidRPr="00C23578" w:rsidRDefault="00A21B1D" w:rsidP="00FD439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14:paraId="601BA9AD" w14:textId="77777777" w:rsidR="00A21B1D" w:rsidRPr="00C23578" w:rsidRDefault="00A21B1D" w:rsidP="00FD4393">
            <w:pPr>
              <w:jc w:val="center"/>
              <w:rPr>
                <w:rFonts w:ascii="Arial" w:hAnsi="Arial" w:cs="Arial"/>
                <w:sz w:val="20"/>
                <w:szCs w:val="20"/>
              </w:rPr>
            </w:pPr>
            <w:r w:rsidRPr="00C23578">
              <w:rPr>
                <w:rFonts w:ascii="Arial" w:hAnsi="Arial" w:cs="Arial"/>
                <w:sz w:val="20"/>
                <w:szCs w:val="20"/>
              </w:rPr>
              <w:t>4</w:t>
            </w:r>
          </w:p>
        </w:tc>
      </w:tr>
      <w:tr w:rsidR="00ED2683" w:rsidRPr="00C23578" w14:paraId="0B86A0CF" w14:textId="77777777" w:rsidTr="003E4A3A">
        <w:trPr>
          <w:trHeight w:val="467"/>
        </w:trPr>
        <w:tc>
          <w:tcPr>
            <w:tcW w:w="1360" w:type="dxa"/>
            <w:tcBorders>
              <w:left w:val="single" w:sz="4" w:space="0" w:color="000000"/>
              <w:right w:val="single" w:sz="4" w:space="0" w:color="000000"/>
            </w:tcBorders>
          </w:tcPr>
          <w:p w14:paraId="32C77472" w14:textId="77777777" w:rsidR="00ED2683" w:rsidRPr="00C23578" w:rsidRDefault="00ED2683" w:rsidP="00ED2683">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14:paraId="28CAFDD3" w14:textId="77777777" w:rsidR="00ED2683" w:rsidRDefault="00ED2683" w:rsidP="00ED2683">
            <w:pPr>
              <w:numPr>
                <w:ilvl w:val="0"/>
                <w:numId w:val="4"/>
              </w:numPr>
              <w:rPr>
                <w:rFonts w:ascii="Arial" w:hAnsi="Arial" w:cs="Arial"/>
                <w:sz w:val="20"/>
                <w:szCs w:val="20"/>
              </w:rPr>
            </w:pPr>
            <w:r w:rsidRPr="00C23578">
              <w:rPr>
                <w:rFonts w:ascii="Arial" w:hAnsi="Arial" w:cs="Arial"/>
                <w:sz w:val="20"/>
                <w:szCs w:val="20"/>
              </w:rPr>
              <w:t>Extend technical support in the justification and implementation of special projects.</w:t>
            </w:r>
          </w:p>
        </w:tc>
        <w:tc>
          <w:tcPr>
            <w:tcW w:w="1530" w:type="dxa"/>
            <w:tcBorders>
              <w:top w:val="single" w:sz="4" w:space="0" w:color="000000"/>
              <w:left w:val="single" w:sz="4" w:space="0" w:color="000000"/>
              <w:bottom w:val="single" w:sz="4" w:space="0" w:color="000000"/>
              <w:right w:val="single" w:sz="4" w:space="0" w:color="000000"/>
            </w:tcBorders>
          </w:tcPr>
          <w:p w14:paraId="0E785B47" w14:textId="77777777" w:rsidR="00ED2683" w:rsidRPr="00C23578" w:rsidRDefault="00ED2683" w:rsidP="00ED268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14:paraId="3A525B2E" w14:textId="77777777" w:rsidR="00ED2683" w:rsidRPr="00C23578" w:rsidRDefault="00ED2683" w:rsidP="00ED2683">
            <w:pPr>
              <w:rPr>
                <w:rFonts w:ascii="Arial" w:hAnsi="Arial" w:cs="Arial"/>
                <w:sz w:val="20"/>
                <w:szCs w:val="20"/>
              </w:rPr>
            </w:pPr>
            <w:r w:rsidRPr="00C23578">
              <w:rPr>
                <w:rFonts w:ascii="Arial" w:hAnsi="Arial" w:cs="Arial"/>
                <w:sz w:val="20"/>
                <w:szCs w:val="20"/>
              </w:rPr>
              <w:t>Analytical</w:t>
            </w:r>
            <w:r>
              <w:rPr>
                <w:rFonts w:ascii="Arial" w:hAnsi="Arial" w:cs="Arial"/>
                <w:sz w:val="20"/>
                <w:szCs w:val="20"/>
              </w:rPr>
              <w:t xml:space="preserve"> and technical</w:t>
            </w:r>
            <w:r w:rsidRPr="00C23578">
              <w:rPr>
                <w:rFonts w:ascii="Arial" w:hAnsi="Arial" w:cs="Arial"/>
                <w:sz w:val="20"/>
                <w:szCs w:val="20"/>
              </w:rPr>
              <w:t xml:space="preserve"> skills</w:t>
            </w:r>
          </w:p>
        </w:tc>
        <w:tc>
          <w:tcPr>
            <w:tcW w:w="1470" w:type="dxa"/>
            <w:tcBorders>
              <w:top w:val="single" w:sz="4" w:space="0" w:color="000000"/>
              <w:left w:val="single" w:sz="4" w:space="0" w:color="000000"/>
              <w:bottom w:val="single" w:sz="4" w:space="0" w:color="000000"/>
              <w:right w:val="single" w:sz="4" w:space="0" w:color="000000"/>
            </w:tcBorders>
            <w:vAlign w:val="center"/>
          </w:tcPr>
          <w:p w14:paraId="0480C9E2" w14:textId="77777777" w:rsidR="00ED2683" w:rsidRPr="00C23578" w:rsidRDefault="00ED2683" w:rsidP="00ED2683">
            <w:pPr>
              <w:snapToGrid w:val="0"/>
              <w:jc w:val="center"/>
              <w:rPr>
                <w:rFonts w:ascii="Arial" w:hAnsi="Arial" w:cs="Arial"/>
                <w:sz w:val="20"/>
                <w:szCs w:val="20"/>
              </w:rPr>
            </w:pPr>
          </w:p>
          <w:p w14:paraId="5BCD923B" w14:textId="77777777" w:rsidR="00ED2683" w:rsidRPr="00C23578" w:rsidRDefault="00ED2683" w:rsidP="00ED2683">
            <w:pPr>
              <w:snapToGrid w:val="0"/>
              <w:jc w:val="center"/>
              <w:rPr>
                <w:rFonts w:ascii="Arial" w:hAnsi="Arial" w:cs="Arial"/>
                <w:sz w:val="20"/>
                <w:szCs w:val="20"/>
              </w:rPr>
            </w:pPr>
            <w:r w:rsidRPr="00C23578">
              <w:rPr>
                <w:rFonts w:ascii="Arial" w:hAnsi="Arial" w:cs="Arial"/>
                <w:sz w:val="20"/>
                <w:szCs w:val="20"/>
              </w:rPr>
              <w:pict w14:anchorId="20F13E56">
                <v:oval id="_x0000_s1090" style="position:absolute;left:0;text-align:left;margin-left:289.95pt;margin-top:346.95pt;width:17.05pt;height:15.8pt;z-index:251654656;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786FC4EF" w14:textId="77777777" w:rsidR="00ED2683" w:rsidRPr="00C23578" w:rsidRDefault="00ED2683" w:rsidP="00ED268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14:paraId="72E30D6A" w14:textId="77777777" w:rsidR="00ED2683" w:rsidRPr="00C23578" w:rsidRDefault="00ED2683" w:rsidP="00ED2683">
            <w:pPr>
              <w:jc w:val="center"/>
              <w:rPr>
                <w:rFonts w:ascii="Arial" w:hAnsi="Arial" w:cs="Arial"/>
                <w:sz w:val="20"/>
                <w:szCs w:val="20"/>
              </w:rPr>
            </w:pPr>
            <w:r w:rsidRPr="00C23578">
              <w:rPr>
                <w:rFonts w:ascii="Arial" w:hAnsi="Arial" w:cs="Arial"/>
                <w:sz w:val="20"/>
                <w:szCs w:val="20"/>
              </w:rPr>
              <w:t>4</w:t>
            </w:r>
          </w:p>
        </w:tc>
      </w:tr>
      <w:tr w:rsidR="00ED2683" w:rsidRPr="00C23578" w14:paraId="78365B60" w14:textId="77777777" w:rsidTr="00ED2683">
        <w:tc>
          <w:tcPr>
            <w:tcW w:w="1360" w:type="dxa"/>
            <w:tcBorders>
              <w:left w:val="single" w:sz="4" w:space="0" w:color="000000"/>
              <w:right w:val="single" w:sz="4" w:space="0" w:color="000000"/>
            </w:tcBorders>
            <w:vAlign w:val="center"/>
          </w:tcPr>
          <w:p w14:paraId="46D3DE12" w14:textId="77777777" w:rsidR="00ED2683" w:rsidRPr="00C23578" w:rsidRDefault="00ED2683" w:rsidP="00ED2683">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14:paraId="48FB2D35" w14:textId="77777777" w:rsidR="00ED2683" w:rsidRPr="00C23578" w:rsidRDefault="00F05198" w:rsidP="00ED2683">
            <w:pPr>
              <w:pStyle w:val="ListParagraph"/>
              <w:numPr>
                <w:ilvl w:val="0"/>
                <w:numId w:val="4"/>
              </w:numPr>
              <w:suppressAutoHyphens w:val="0"/>
              <w:spacing w:line="259" w:lineRule="auto"/>
              <w:jc w:val="both"/>
              <w:rPr>
                <w:rFonts w:ascii="Arial" w:hAnsi="Arial" w:cs="Arial"/>
                <w:sz w:val="20"/>
                <w:szCs w:val="20"/>
              </w:rPr>
            </w:pPr>
            <w:r>
              <w:rPr>
                <w:rFonts w:ascii="Arial" w:hAnsi="Arial" w:cs="Arial"/>
                <w:sz w:val="20"/>
                <w:szCs w:val="20"/>
              </w:rPr>
              <w:t xml:space="preserve">Assists the </w:t>
            </w:r>
            <w:r w:rsidR="00B623B3">
              <w:rPr>
                <w:rFonts w:ascii="Arial" w:hAnsi="Arial" w:cs="Arial"/>
                <w:sz w:val="20"/>
                <w:szCs w:val="20"/>
              </w:rPr>
              <w:t>Corporate Planning, Business Development and Regulatory Compliance</w:t>
            </w:r>
            <w:r>
              <w:rPr>
                <w:rFonts w:ascii="Arial" w:hAnsi="Arial" w:cs="Arial"/>
                <w:sz w:val="20"/>
                <w:szCs w:val="20"/>
              </w:rPr>
              <w:t xml:space="preserve"> Officer in </w:t>
            </w:r>
            <w:r w:rsidR="00ED2683">
              <w:rPr>
                <w:rFonts w:ascii="Arial" w:hAnsi="Arial" w:cs="Arial"/>
                <w:sz w:val="20"/>
                <w:szCs w:val="20"/>
              </w:rPr>
              <w:t>ensur</w:t>
            </w:r>
            <w:r>
              <w:rPr>
                <w:rFonts w:ascii="Arial" w:hAnsi="Arial" w:cs="Arial"/>
                <w:sz w:val="20"/>
                <w:szCs w:val="20"/>
              </w:rPr>
              <w:t>ing</w:t>
            </w:r>
            <w:r w:rsidR="00ED2683">
              <w:rPr>
                <w:rFonts w:ascii="Arial" w:hAnsi="Arial" w:cs="Arial"/>
                <w:sz w:val="20"/>
                <w:szCs w:val="20"/>
              </w:rPr>
              <w:t xml:space="preserve"> compliance of BENECO to all regulatory requirements</w:t>
            </w:r>
          </w:p>
        </w:tc>
        <w:tc>
          <w:tcPr>
            <w:tcW w:w="1530" w:type="dxa"/>
            <w:tcBorders>
              <w:top w:val="single" w:sz="4" w:space="0" w:color="000000"/>
              <w:left w:val="single" w:sz="4" w:space="0" w:color="000000"/>
              <w:bottom w:val="single" w:sz="4" w:space="0" w:color="000000"/>
              <w:right w:val="single" w:sz="4" w:space="0" w:color="000000"/>
            </w:tcBorders>
          </w:tcPr>
          <w:p w14:paraId="67022DD5" w14:textId="77777777" w:rsidR="00ED2683" w:rsidRPr="00C23578" w:rsidRDefault="00ED2683" w:rsidP="00ED2683">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14:paraId="59A52D94" w14:textId="77777777" w:rsidR="00ED2683" w:rsidRPr="00C23578" w:rsidRDefault="00ED2683" w:rsidP="00ED2683">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14:paraId="30D26181" w14:textId="77777777" w:rsidR="00ED2683" w:rsidRPr="00C23578" w:rsidRDefault="00ED2683" w:rsidP="00ED2683">
            <w:pPr>
              <w:snapToGrid w:val="0"/>
              <w:jc w:val="center"/>
              <w:rPr>
                <w:rFonts w:ascii="Arial" w:hAnsi="Arial" w:cs="Arial"/>
                <w:sz w:val="20"/>
                <w:szCs w:val="20"/>
              </w:rPr>
            </w:pPr>
          </w:p>
          <w:p w14:paraId="11F36A6F" w14:textId="77777777" w:rsidR="00ED2683" w:rsidRPr="00C23578" w:rsidRDefault="00ED2683" w:rsidP="00ED2683">
            <w:pPr>
              <w:jc w:val="center"/>
              <w:rPr>
                <w:rFonts w:ascii="Arial" w:hAnsi="Arial" w:cs="Arial"/>
                <w:sz w:val="20"/>
                <w:szCs w:val="20"/>
              </w:rPr>
            </w:pPr>
          </w:p>
          <w:p w14:paraId="4246CC43" w14:textId="77777777" w:rsidR="00ED2683" w:rsidRPr="00C23578" w:rsidRDefault="00ED2683" w:rsidP="00ED2683">
            <w:pPr>
              <w:jc w:val="center"/>
              <w:rPr>
                <w:rFonts w:ascii="Arial" w:hAnsi="Arial" w:cs="Arial"/>
                <w:sz w:val="20"/>
                <w:szCs w:val="20"/>
              </w:rPr>
            </w:pPr>
            <w:r w:rsidRPr="00C23578">
              <w:rPr>
                <w:rFonts w:ascii="Arial" w:hAnsi="Arial" w:cs="Arial"/>
                <w:sz w:val="20"/>
                <w:szCs w:val="20"/>
              </w:rPr>
              <w:pict w14:anchorId="61F1251C">
                <v:oval id="_x0000_s1089" style="position:absolute;left:0;text-align:left;margin-left:289.95pt;margin-top:346.95pt;width:17.05pt;height:15.8pt;z-index:251653632;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3116F910" w14:textId="77777777" w:rsidR="00ED2683" w:rsidRPr="00C23578" w:rsidRDefault="00ED2683" w:rsidP="00ED268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14:paraId="595DA2AB" w14:textId="77777777" w:rsidR="00ED2683" w:rsidRPr="00C23578" w:rsidRDefault="00ED2683" w:rsidP="00ED2683">
            <w:pPr>
              <w:jc w:val="center"/>
              <w:rPr>
                <w:rFonts w:ascii="Arial" w:hAnsi="Arial" w:cs="Arial"/>
                <w:sz w:val="20"/>
                <w:szCs w:val="20"/>
              </w:rPr>
            </w:pPr>
            <w:r w:rsidRPr="00C23578">
              <w:rPr>
                <w:rFonts w:ascii="Arial" w:hAnsi="Arial" w:cs="Arial"/>
                <w:sz w:val="20"/>
                <w:szCs w:val="20"/>
              </w:rPr>
              <w:t>4</w:t>
            </w:r>
          </w:p>
        </w:tc>
      </w:tr>
      <w:tr w:rsidR="003F54C6" w:rsidRPr="00C23578" w14:paraId="31E68E24" w14:textId="77777777" w:rsidTr="00ED2683">
        <w:tc>
          <w:tcPr>
            <w:tcW w:w="1360" w:type="dxa"/>
            <w:tcBorders>
              <w:left w:val="single" w:sz="4" w:space="0" w:color="000000"/>
              <w:right w:val="single" w:sz="4" w:space="0" w:color="000000"/>
            </w:tcBorders>
            <w:vAlign w:val="center"/>
          </w:tcPr>
          <w:p w14:paraId="585C693C" w14:textId="77777777" w:rsidR="003F54C6" w:rsidRPr="00C23578" w:rsidRDefault="003F54C6" w:rsidP="003F54C6">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14:paraId="6C3E0A45" w14:textId="77777777" w:rsidR="003F54C6" w:rsidRPr="003F54C6" w:rsidRDefault="003F54C6" w:rsidP="003F54C6">
            <w:pPr>
              <w:numPr>
                <w:ilvl w:val="0"/>
                <w:numId w:val="4"/>
              </w:numPr>
              <w:rPr>
                <w:rFonts w:ascii="Arial" w:hAnsi="Arial" w:cs="Arial"/>
                <w:sz w:val="20"/>
                <w:szCs w:val="20"/>
              </w:rPr>
            </w:pPr>
            <w:r>
              <w:rPr>
                <w:rFonts w:ascii="Arial" w:hAnsi="Arial" w:cs="Arial"/>
                <w:sz w:val="20"/>
                <w:szCs w:val="20"/>
              </w:rPr>
              <w:t>Assists the Corporate Planning and Business Development Officer in p</w:t>
            </w:r>
            <w:r w:rsidRPr="00701876">
              <w:rPr>
                <w:rFonts w:ascii="Arial" w:hAnsi="Arial" w:cs="Arial"/>
                <w:sz w:val="20"/>
                <w:szCs w:val="20"/>
              </w:rPr>
              <w:t>repar</w:t>
            </w:r>
            <w:r>
              <w:rPr>
                <w:rFonts w:ascii="Arial" w:hAnsi="Arial" w:cs="Arial"/>
                <w:sz w:val="20"/>
                <w:szCs w:val="20"/>
              </w:rPr>
              <w:t>ing</w:t>
            </w:r>
            <w:r w:rsidRPr="00701876">
              <w:rPr>
                <w:rFonts w:ascii="Arial" w:hAnsi="Arial" w:cs="Arial"/>
                <w:sz w:val="20"/>
                <w:szCs w:val="20"/>
              </w:rPr>
              <w:t>/design</w:t>
            </w:r>
            <w:r>
              <w:rPr>
                <w:rFonts w:ascii="Arial" w:hAnsi="Arial" w:cs="Arial"/>
                <w:sz w:val="20"/>
                <w:szCs w:val="20"/>
              </w:rPr>
              <w:t>ing</w:t>
            </w:r>
            <w:r w:rsidRPr="00701876">
              <w:rPr>
                <w:rFonts w:ascii="Arial" w:hAnsi="Arial" w:cs="Arial"/>
                <w:sz w:val="20"/>
                <w:szCs w:val="20"/>
              </w:rPr>
              <w:t xml:space="preserve"> the annual conduct of corporate strategic planning sessions, performance evaluation and research/feasibility studies, for the formulation and development of plans and </w:t>
            </w:r>
            <w:r w:rsidRPr="00701876">
              <w:rPr>
                <w:rFonts w:ascii="Arial" w:hAnsi="Arial" w:cs="Arial"/>
                <w:sz w:val="20"/>
                <w:szCs w:val="20"/>
              </w:rPr>
              <w:lastRenderedPageBreak/>
              <w:t>programs, projects proposals in support to the achievement of long-term, medium-term and annual work plan of the cooperative.</w:t>
            </w:r>
          </w:p>
        </w:tc>
        <w:tc>
          <w:tcPr>
            <w:tcW w:w="1530" w:type="dxa"/>
            <w:tcBorders>
              <w:top w:val="single" w:sz="4" w:space="0" w:color="000000"/>
              <w:left w:val="single" w:sz="4" w:space="0" w:color="000000"/>
              <w:bottom w:val="single" w:sz="4" w:space="0" w:color="000000"/>
              <w:right w:val="single" w:sz="4" w:space="0" w:color="000000"/>
            </w:tcBorders>
          </w:tcPr>
          <w:p w14:paraId="231CF35A" w14:textId="77777777" w:rsidR="003F54C6" w:rsidRPr="00C23578" w:rsidRDefault="003F54C6" w:rsidP="003F54C6">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14:paraId="28B087F5" w14:textId="77777777" w:rsidR="003F54C6" w:rsidRPr="00C23578" w:rsidRDefault="003F54C6" w:rsidP="003F54C6">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14:paraId="175C87B1" w14:textId="77777777" w:rsidR="003F54C6" w:rsidRPr="00C23578" w:rsidRDefault="003F54C6" w:rsidP="003F54C6">
            <w:pPr>
              <w:snapToGrid w:val="0"/>
              <w:jc w:val="center"/>
              <w:rPr>
                <w:rFonts w:ascii="Arial" w:hAnsi="Arial" w:cs="Arial"/>
                <w:sz w:val="20"/>
                <w:szCs w:val="20"/>
              </w:rPr>
            </w:pPr>
          </w:p>
          <w:p w14:paraId="53CE41EE" w14:textId="77777777" w:rsidR="003F54C6" w:rsidRPr="00C23578" w:rsidRDefault="003F54C6" w:rsidP="003F54C6">
            <w:pPr>
              <w:jc w:val="center"/>
              <w:rPr>
                <w:rFonts w:ascii="Arial" w:hAnsi="Arial" w:cs="Arial"/>
                <w:sz w:val="20"/>
                <w:szCs w:val="20"/>
              </w:rPr>
            </w:pPr>
          </w:p>
          <w:p w14:paraId="2AC41CE1" w14:textId="77777777" w:rsidR="003F54C6" w:rsidRPr="00C23578" w:rsidRDefault="003F54C6" w:rsidP="003F54C6">
            <w:pPr>
              <w:snapToGrid w:val="0"/>
              <w:jc w:val="center"/>
              <w:rPr>
                <w:rFonts w:ascii="Arial" w:hAnsi="Arial" w:cs="Arial"/>
                <w:sz w:val="20"/>
                <w:szCs w:val="20"/>
              </w:rPr>
            </w:pPr>
            <w:r w:rsidRPr="00C23578">
              <w:rPr>
                <w:rFonts w:ascii="Arial" w:hAnsi="Arial" w:cs="Arial"/>
                <w:sz w:val="20"/>
                <w:szCs w:val="20"/>
              </w:rPr>
              <w:pict w14:anchorId="7B298207">
                <v:oval id="_x0000_s1100" style="position:absolute;left:0;text-align:left;margin-left:289.95pt;margin-top:346.95pt;width:17.05pt;height:15.8pt;z-index:251658752;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4094C046"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14:paraId="25A123C9"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t>4</w:t>
            </w:r>
          </w:p>
        </w:tc>
      </w:tr>
      <w:tr w:rsidR="003F54C6" w:rsidRPr="00C23578" w14:paraId="79E1B440" w14:textId="77777777" w:rsidTr="00ED2683">
        <w:tc>
          <w:tcPr>
            <w:tcW w:w="1360" w:type="dxa"/>
            <w:tcBorders>
              <w:left w:val="single" w:sz="4" w:space="0" w:color="000000"/>
              <w:right w:val="single" w:sz="4" w:space="0" w:color="000000"/>
            </w:tcBorders>
            <w:vAlign w:val="center"/>
          </w:tcPr>
          <w:p w14:paraId="74E7D6CA" w14:textId="77777777" w:rsidR="003F54C6" w:rsidRPr="00C23578" w:rsidRDefault="003F54C6" w:rsidP="003F54C6">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14:paraId="7D27E9CE" w14:textId="77777777" w:rsidR="003F54C6" w:rsidRPr="003F54C6" w:rsidRDefault="003F54C6" w:rsidP="003F54C6">
            <w:pPr>
              <w:numPr>
                <w:ilvl w:val="0"/>
                <w:numId w:val="4"/>
              </w:numPr>
              <w:rPr>
                <w:rFonts w:ascii="Arial" w:hAnsi="Arial" w:cs="Arial"/>
                <w:sz w:val="20"/>
                <w:szCs w:val="20"/>
              </w:rPr>
            </w:pPr>
            <w:r>
              <w:rPr>
                <w:rFonts w:ascii="Arial" w:hAnsi="Arial" w:cs="Arial"/>
                <w:sz w:val="20"/>
                <w:szCs w:val="20"/>
              </w:rPr>
              <w:t xml:space="preserve">Assists the </w:t>
            </w:r>
            <w:r w:rsidR="00B623B3">
              <w:rPr>
                <w:rFonts w:ascii="Arial" w:hAnsi="Arial" w:cs="Arial"/>
                <w:sz w:val="20"/>
                <w:szCs w:val="20"/>
              </w:rPr>
              <w:t>Corporate Planning, Business Development and Regulatory Compliance</w:t>
            </w:r>
            <w:r>
              <w:rPr>
                <w:rFonts w:ascii="Arial" w:hAnsi="Arial" w:cs="Arial"/>
                <w:sz w:val="20"/>
                <w:szCs w:val="20"/>
              </w:rPr>
              <w:t xml:space="preserve"> Officer in r</w:t>
            </w:r>
            <w:r w:rsidRPr="00701876">
              <w:rPr>
                <w:rFonts w:ascii="Arial" w:hAnsi="Arial" w:cs="Arial"/>
                <w:sz w:val="20"/>
                <w:szCs w:val="20"/>
              </w:rPr>
              <w:t>eview</w:t>
            </w:r>
            <w:r>
              <w:rPr>
                <w:rFonts w:ascii="Arial" w:hAnsi="Arial" w:cs="Arial"/>
                <w:sz w:val="20"/>
                <w:szCs w:val="20"/>
              </w:rPr>
              <w:t xml:space="preserve">ing </w:t>
            </w:r>
            <w:r w:rsidRPr="00701876">
              <w:rPr>
                <w:rFonts w:ascii="Arial" w:hAnsi="Arial" w:cs="Arial"/>
                <w:sz w:val="20"/>
                <w:szCs w:val="20"/>
              </w:rPr>
              <w:t>and evaluat</w:t>
            </w:r>
            <w:r>
              <w:rPr>
                <w:rFonts w:ascii="Arial" w:hAnsi="Arial" w:cs="Arial"/>
                <w:sz w:val="20"/>
                <w:szCs w:val="20"/>
              </w:rPr>
              <w:t>ing</w:t>
            </w:r>
            <w:r w:rsidRPr="00701876">
              <w:rPr>
                <w:rFonts w:ascii="Arial" w:hAnsi="Arial" w:cs="Arial"/>
                <w:sz w:val="20"/>
                <w:szCs w:val="20"/>
              </w:rPr>
              <w:t xml:space="preserve"> the sectoral accomplishment reports versus the action plan and endorses the regular status report on the overall performance of the cooperative for the information and policy direction of the Board and Management to ensure competitive operations.</w:t>
            </w:r>
          </w:p>
        </w:tc>
        <w:tc>
          <w:tcPr>
            <w:tcW w:w="1530" w:type="dxa"/>
            <w:tcBorders>
              <w:top w:val="single" w:sz="4" w:space="0" w:color="000000"/>
              <w:left w:val="single" w:sz="4" w:space="0" w:color="000000"/>
              <w:bottom w:val="single" w:sz="4" w:space="0" w:color="000000"/>
              <w:right w:val="single" w:sz="4" w:space="0" w:color="000000"/>
            </w:tcBorders>
          </w:tcPr>
          <w:p w14:paraId="7F418FB9" w14:textId="77777777" w:rsidR="003F54C6" w:rsidRPr="00C23578" w:rsidRDefault="003F54C6" w:rsidP="003F54C6">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14:paraId="1133B135" w14:textId="77777777" w:rsidR="003F54C6" w:rsidRPr="00C23578" w:rsidRDefault="003F54C6" w:rsidP="003F54C6">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14:paraId="0722019E" w14:textId="77777777" w:rsidR="003F54C6" w:rsidRPr="00C23578" w:rsidRDefault="003F54C6" w:rsidP="003F54C6">
            <w:pPr>
              <w:snapToGrid w:val="0"/>
              <w:jc w:val="center"/>
              <w:rPr>
                <w:rFonts w:ascii="Arial" w:hAnsi="Arial" w:cs="Arial"/>
                <w:sz w:val="20"/>
                <w:szCs w:val="20"/>
              </w:rPr>
            </w:pPr>
          </w:p>
          <w:p w14:paraId="3EA4C930" w14:textId="77777777" w:rsidR="003F54C6" w:rsidRPr="00C23578" w:rsidRDefault="003F54C6" w:rsidP="003F54C6">
            <w:pPr>
              <w:jc w:val="center"/>
              <w:rPr>
                <w:rFonts w:ascii="Arial" w:hAnsi="Arial" w:cs="Arial"/>
                <w:sz w:val="20"/>
                <w:szCs w:val="20"/>
              </w:rPr>
            </w:pPr>
          </w:p>
          <w:p w14:paraId="52C71885" w14:textId="77777777" w:rsidR="003F54C6" w:rsidRDefault="003F54C6" w:rsidP="003F54C6">
            <w:pPr>
              <w:snapToGrid w:val="0"/>
              <w:jc w:val="center"/>
              <w:rPr>
                <w:rFonts w:ascii="Arial" w:hAnsi="Arial" w:cs="Arial"/>
                <w:sz w:val="20"/>
                <w:szCs w:val="20"/>
              </w:rPr>
            </w:pPr>
          </w:p>
          <w:p w14:paraId="3B04773D" w14:textId="77777777" w:rsidR="003F54C6" w:rsidRPr="00C23578" w:rsidRDefault="003F54C6" w:rsidP="003F54C6">
            <w:pPr>
              <w:snapToGrid w:val="0"/>
              <w:jc w:val="center"/>
              <w:rPr>
                <w:rFonts w:ascii="Arial" w:hAnsi="Arial" w:cs="Arial"/>
                <w:sz w:val="20"/>
                <w:szCs w:val="20"/>
              </w:rPr>
            </w:pPr>
            <w:r w:rsidRPr="00C23578">
              <w:rPr>
                <w:rFonts w:ascii="Arial" w:hAnsi="Arial" w:cs="Arial"/>
                <w:sz w:val="20"/>
                <w:szCs w:val="20"/>
              </w:rPr>
              <w:pict w14:anchorId="026E451A">
                <v:oval id="_x0000_s1101" style="position:absolute;left:0;text-align:left;margin-left:289.95pt;margin-top:346.95pt;width:17.05pt;height:15.8pt;z-index:251659776;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355F3F98"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14:paraId="22177B4B"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t>4</w:t>
            </w:r>
          </w:p>
        </w:tc>
      </w:tr>
      <w:tr w:rsidR="003F54C6" w:rsidRPr="00C23578" w14:paraId="75734460" w14:textId="77777777" w:rsidTr="00ED2683">
        <w:tc>
          <w:tcPr>
            <w:tcW w:w="1360" w:type="dxa"/>
            <w:tcBorders>
              <w:left w:val="single" w:sz="4" w:space="0" w:color="000000"/>
              <w:right w:val="single" w:sz="4" w:space="0" w:color="000000"/>
            </w:tcBorders>
            <w:vAlign w:val="center"/>
          </w:tcPr>
          <w:p w14:paraId="62CCEA71" w14:textId="77777777" w:rsidR="003F54C6" w:rsidRPr="00C23578" w:rsidRDefault="003F54C6" w:rsidP="003F54C6">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14:paraId="6A4AE02B" w14:textId="77777777" w:rsidR="003F54C6" w:rsidRDefault="003F54C6" w:rsidP="003F54C6">
            <w:pPr>
              <w:pStyle w:val="ListParagraph"/>
              <w:numPr>
                <w:ilvl w:val="0"/>
                <w:numId w:val="4"/>
              </w:numPr>
              <w:suppressAutoHyphens w:val="0"/>
              <w:spacing w:line="259" w:lineRule="auto"/>
              <w:jc w:val="both"/>
              <w:rPr>
                <w:rFonts w:ascii="Arial" w:hAnsi="Arial" w:cs="Arial"/>
                <w:sz w:val="20"/>
                <w:szCs w:val="20"/>
              </w:rPr>
            </w:pPr>
            <w:r>
              <w:rPr>
                <w:rFonts w:ascii="Arial" w:hAnsi="Arial" w:cs="Arial"/>
                <w:sz w:val="20"/>
                <w:szCs w:val="20"/>
              </w:rPr>
              <w:t>Prepares compliance reports generated by the department.</w:t>
            </w:r>
          </w:p>
        </w:tc>
        <w:tc>
          <w:tcPr>
            <w:tcW w:w="1530" w:type="dxa"/>
            <w:tcBorders>
              <w:top w:val="single" w:sz="4" w:space="0" w:color="000000"/>
              <w:left w:val="single" w:sz="4" w:space="0" w:color="000000"/>
              <w:bottom w:val="single" w:sz="4" w:space="0" w:color="000000"/>
              <w:right w:val="single" w:sz="4" w:space="0" w:color="000000"/>
            </w:tcBorders>
          </w:tcPr>
          <w:p w14:paraId="5586B9C5" w14:textId="77777777" w:rsidR="003F54C6" w:rsidRPr="00C23578" w:rsidRDefault="003F54C6" w:rsidP="003F54C6">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14:paraId="2C91A6D7" w14:textId="77777777" w:rsidR="003F54C6" w:rsidRPr="00C23578" w:rsidRDefault="003F54C6" w:rsidP="003F54C6">
            <w:pPr>
              <w:rPr>
                <w:rFonts w:ascii="Arial" w:hAnsi="Arial" w:cs="Arial"/>
                <w:sz w:val="20"/>
                <w:szCs w:val="20"/>
              </w:rPr>
            </w:pPr>
            <w:r w:rsidRPr="00C23578">
              <w:rPr>
                <w:rFonts w:ascii="Arial" w:hAnsi="Arial" w:cs="Arial"/>
                <w:sz w:val="20"/>
                <w:szCs w:val="20"/>
              </w:rPr>
              <w:t>Analytical</w:t>
            </w:r>
            <w:r>
              <w:rPr>
                <w:rFonts w:ascii="Arial" w:hAnsi="Arial" w:cs="Arial"/>
                <w:sz w:val="20"/>
                <w:szCs w:val="20"/>
              </w:rPr>
              <w:t xml:space="preserve"> and technical</w:t>
            </w:r>
            <w:r w:rsidRPr="00C23578">
              <w:rPr>
                <w:rFonts w:ascii="Arial" w:hAnsi="Arial" w:cs="Arial"/>
                <w:sz w:val="20"/>
                <w:szCs w:val="20"/>
              </w:rPr>
              <w:t xml:space="preserve"> skills</w:t>
            </w:r>
          </w:p>
        </w:tc>
        <w:tc>
          <w:tcPr>
            <w:tcW w:w="1470" w:type="dxa"/>
            <w:tcBorders>
              <w:top w:val="single" w:sz="4" w:space="0" w:color="000000"/>
              <w:left w:val="single" w:sz="4" w:space="0" w:color="000000"/>
              <w:bottom w:val="single" w:sz="4" w:space="0" w:color="000000"/>
              <w:right w:val="single" w:sz="4" w:space="0" w:color="000000"/>
            </w:tcBorders>
            <w:vAlign w:val="center"/>
          </w:tcPr>
          <w:p w14:paraId="6ABA4BA3" w14:textId="77777777" w:rsidR="003F54C6" w:rsidRPr="00C23578" w:rsidRDefault="003F54C6" w:rsidP="003F54C6">
            <w:pPr>
              <w:snapToGrid w:val="0"/>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07F49BA3" w14:textId="77777777" w:rsidR="003F54C6" w:rsidRPr="00C23578" w:rsidRDefault="003F54C6" w:rsidP="003F54C6">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14:paraId="4E037383" w14:textId="77777777" w:rsidR="003F54C6" w:rsidRPr="00C23578" w:rsidRDefault="003F54C6" w:rsidP="003F54C6">
            <w:pPr>
              <w:jc w:val="center"/>
              <w:rPr>
                <w:rFonts w:ascii="Arial" w:hAnsi="Arial" w:cs="Arial"/>
                <w:sz w:val="20"/>
                <w:szCs w:val="20"/>
              </w:rPr>
            </w:pPr>
          </w:p>
        </w:tc>
      </w:tr>
      <w:tr w:rsidR="003F54C6" w:rsidRPr="00C23578" w14:paraId="4D079010" w14:textId="77777777" w:rsidTr="003E4A3A">
        <w:tc>
          <w:tcPr>
            <w:tcW w:w="1360" w:type="dxa"/>
            <w:tcBorders>
              <w:left w:val="single" w:sz="4" w:space="0" w:color="000000"/>
              <w:bottom w:val="single" w:sz="4" w:space="0" w:color="000000"/>
              <w:right w:val="single" w:sz="4" w:space="0" w:color="000000"/>
            </w:tcBorders>
            <w:vAlign w:val="center"/>
          </w:tcPr>
          <w:p w14:paraId="62130445" w14:textId="77777777" w:rsidR="003F54C6" w:rsidRPr="00C23578" w:rsidRDefault="003F54C6" w:rsidP="003F54C6">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14:paraId="0E97AC67" w14:textId="77777777" w:rsidR="003F54C6" w:rsidRDefault="003F54C6" w:rsidP="003F54C6">
            <w:pPr>
              <w:pStyle w:val="ListParagraph"/>
              <w:numPr>
                <w:ilvl w:val="0"/>
                <w:numId w:val="4"/>
              </w:numPr>
              <w:suppressAutoHyphens w:val="0"/>
              <w:spacing w:line="259" w:lineRule="auto"/>
              <w:jc w:val="both"/>
              <w:rPr>
                <w:rFonts w:ascii="Arial" w:hAnsi="Arial" w:cs="Arial"/>
                <w:sz w:val="20"/>
                <w:szCs w:val="20"/>
              </w:rPr>
            </w:pPr>
            <w:r w:rsidRPr="00C23578">
              <w:rPr>
                <w:rFonts w:ascii="Arial" w:hAnsi="Arial" w:cs="Arial"/>
                <w:sz w:val="20"/>
                <w:szCs w:val="20"/>
              </w:rPr>
              <w:t>Conduct technical and economic analysis in the impact of integration of potential technological</w:t>
            </w:r>
            <w:r>
              <w:rPr>
                <w:rFonts w:ascii="Arial" w:hAnsi="Arial" w:cs="Arial"/>
                <w:sz w:val="20"/>
                <w:szCs w:val="20"/>
              </w:rPr>
              <w:t xml:space="preserve"> innovations.</w:t>
            </w:r>
          </w:p>
        </w:tc>
        <w:tc>
          <w:tcPr>
            <w:tcW w:w="1530" w:type="dxa"/>
            <w:tcBorders>
              <w:top w:val="single" w:sz="4" w:space="0" w:color="000000"/>
              <w:left w:val="single" w:sz="4" w:space="0" w:color="000000"/>
              <w:bottom w:val="single" w:sz="4" w:space="0" w:color="000000"/>
              <w:right w:val="single" w:sz="4" w:space="0" w:color="000000"/>
            </w:tcBorders>
          </w:tcPr>
          <w:p w14:paraId="6BBD9D05" w14:textId="77777777" w:rsidR="003F54C6" w:rsidRPr="00C23578" w:rsidRDefault="003F54C6" w:rsidP="003F54C6">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14:paraId="643DAC18" w14:textId="77777777" w:rsidR="003F54C6" w:rsidRPr="00C23578" w:rsidRDefault="003F54C6" w:rsidP="003F54C6">
            <w:pPr>
              <w:rPr>
                <w:rFonts w:ascii="Arial" w:hAnsi="Arial" w:cs="Arial"/>
                <w:sz w:val="20"/>
                <w:szCs w:val="20"/>
              </w:rPr>
            </w:pPr>
            <w:r w:rsidRPr="00C23578">
              <w:rPr>
                <w:rFonts w:ascii="Arial" w:hAnsi="Arial" w:cs="Arial"/>
                <w:sz w:val="20"/>
                <w:szCs w:val="20"/>
              </w:rPr>
              <w:t>Analytical</w:t>
            </w:r>
            <w:r>
              <w:rPr>
                <w:rFonts w:ascii="Arial" w:hAnsi="Arial" w:cs="Arial"/>
                <w:sz w:val="20"/>
                <w:szCs w:val="20"/>
              </w:rPr>
              <w:t xml:space="preserve"> and technical</w:t>
            </w:r>
            <w:r w:rsidRPr="00C23578">
              <w:rPr>
                <w:rFonts w:ascii="Arial" w:hAnsi="Arial" w:cs="Arial"/>
                <w:sz w:val="20"/>
                <w:szCs w:val="20"/>
              </w:rPr>
              <w:t xml:space="preserve"> skills</w:t>
            </w:r>
          </w:p>
        </w:tc>
        <w:tc>
          <w:tcPr>
            <w:tcW w:w="1470" w:type="dxa"/>
            <w:tcBorders>
              <w:top w:val="single" w:sz="4" w:space="0" w:color="000000"/>
              <w:left w:val="single" w:sz="4" w:space="0" w:color="000000"/>
              <w:bottom w:val="single" w:sz="4" w:space="0" w:color="000000"/>
              <w:right w:val="single" w:sz="4" w:space="0" w:color="000000"/>
            </w:tcBorders>
            <w:vAlign w:val="center"/>
          </w:tcPr>
          <w:p w14:paraId="2D00087C" w14:textId="77777777" w:rsidR="003F54C6" w:rsidRPr="00C23578" w:rsidRDefault="003F54C6" w:rsidP="003F54C6">
            <w:pPr>
              <w:snapToGrid w:val="0"/>
              <w:jc w:val="center"/>
              <w:rPr>
                <w:rFonts w:ascii="Arial" w:hAnsi="Arial" w:cs="Arial"/>
                <w:sz w:val="20"/>
                <w:szCs w:val="20"/>
              </w:rPr>
            </w:pPr>
          </w:p>
          <w:p w14:paraId="755248DF" w14:textId="77777777" w:rsidR="003F54C6" w:rsidRPr="00C23578" w:rsidRDefault="003F54C6" w:rsidP="003F54C6">
            <w:pPr>
              <w:snapToGrid w:val="0"/>
              <w:jc w:val="center"/>
              <w:rPr>
                <w:rFonts w:ascii="Arial" w:hAnsi="Arial" w:cs="Arial"/>
                <w:sz w:val="20"/>
                <w:szCs w:val="20"/>
              </w:rPr>
            </w:pPr>
            <w:r w:rsidRPr="00C23578">
              <w:rPr>
                <w:rFonts w:ascii="Arial" w:hAnsi="Arial" w:cs="Arial"/>
                <w:sz w:val="20"/>
                <w:szCs w:val="20"/>
              </w:rPr>
              <w:pict w14:anchorId="5B5DA1FA">
                <v:oval id="_x0000_s1099" style="position:absolute;left:0;text-align:left;margin-left:289.95pt;margin-top:346.95pt;width:17.05pt;height:15.8pt;z-index:251657728;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14:paraId="70C28C51"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14:paraId="728E029F"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t>4</w:t>
            </w:r>
          </w:p>
        </w:tc>
      </w:tr>
    </w:tbl>
    <w:p w14:paraId="362E8ADB" w14:textId="77777777" w:rsidR="00996C75" w:rsidRPr="00C23578" w:rsidRDefault="00996C75">
      <w:pPr>
        <w:rPr>
          <w:rFonts w:ascii="Arial" w:hAnsi="Arial" w:cs="Arial"/>
          <w:sz w:val="20"/>
          <w:szCs w:val="20"/>
        </w:rPr>
      </w:pPr>
    </w:p>
    <w:p w14:paraId="3291D39E" w14:textId="77777777" w:rsidR="00996C75" w:rsidRPr="00C23578" w:rsidRDefault="00996C75">
      <w:pPr>
        <w:rPr>
          <w:rFonts w:ascii="Arial" w:hAnsi="Arial" w:cs="Arial"/>
          <w:sz w:val="20"/>
          <w:szCs w:val="20"/>
        </w:rPr>
      </w:pPr>
    </w:p>
    <w:p w14:paraId="1F7028FF" w14:textId="77777777" w:rsidR="00996C75" w:rsidRPr="00C23578" w:rsidRDefault="00996C75">
      <w:pPr>
        <w:rPr>
          <w:rFonts w:ascii="Arial" w:hAnsi="Arial" w:cs="Arial"/>
          <w:sz w:val="20"/>
          <w:szCs w:val="20"/>
        </w:rPr>
      </w:pPr>
    </w:p>
    <w:p w14:paraId="2CE174E3" w14:textId="77777777" w:rsidR="00996C75" w:rsidRPr="00C23578" w:rsidRDefault="00996C75">
      <w:pPr>
        <w:rPr>
          <w:rFonts w:ascii="Arial" w:hAnsi="Arial" w:cs="Arial"/>
          <w:sz w:val="20"/>
          <w:szCs w:val="20"/>
        </w:rPr>
      </w:pPr>
    </w:p>
    <w:p w14:paraId="604DEF6C" w14:textId="77777777" w:rsidR="00996C75" w:rsidRPr="00C23578" w:rsidRDefault="00996C75">
      <w:pPr>
        <w:rPr>
          <w:rFonts w:ascii="Arial" w:hAnsi="Arial" w:cs="Arial"/>
          <w:sz w:val="20"/>
          <w:szCs w:val="20"/>
        </w:rPr>
      </w:pPr>
    </w:p>
    <w:tbl>
      <w:tblPr>
        <w:tblW w:w="31680" w:type="dxa"/>
        <w:tblInd w:w="-262" w:type="dxa"/>
        <w:tblLayout w:type="fixed"/>
        <w:tblLook w:val="0000" w:firstRow="0" w:lastRow="0" w:firstColumn="0" w:lastColumn="0" w:noHBand="0" w:noVBand="0"/>
      </w:tblPr>
      <w:tblGrid>
        <w:gridCol w:w="1351"/>
        <w:gridCol w:w="5711"/>
        <w:gridCol w:w="1519"/>
        <w:gridCol w:w="4552"/>
        <w:gridCol w:w="1429"/>
        <w:gridCol w:w="1786"/>
        <w:gridCol w:w="1162"/>
        <w:gridCol w:w="7085"/>
        <w:gridCol w:w="7085"/>
      </w:tblGrid>
      <w:tr w:rsidR="00996C75" w:rsidRPr="00C23578" w14:paraId="71B15454" w14:textId="77777777" w:rsidTr="00C23578">
        <w:trPr>
          <w:gridAfter w:val="2"/>
          <w:wAfter w:w="14170" w:type="dxa"/>
          <w:trHeight w:val="152"/>
        </w:trPr>
        <w:tc>
          <w:tcPr>
            <w:tcW w:w="7062" w:type="dxa"/>
            <w:gridSpan w:val="2"/>
            <w:tcBorders>
              <w:top w:val="single" w:sz="4" w:space="0" w:color="000000"/>
              <w:left w:val="single" w:sz="4" w:space="0" w:color="000000"/>
              <w:bottom w:val="single" w:sz="4" w:space="0" w:color="auto"/>
              <w:right w:val="single" w:sz="4" w:space="0" w:color="000000"/>
            </w:tcBorders>
          </w:tcPr>
          <w:p w14:paraId="28E6DC9A" w14:textId="77777777" w:rsidR="00996C75" w:rsidRPr="00C23578" w:rsidRDefault="00996C75" w:rsidP="000B6ABE">
            <w:pPr>
              <w:tabs>
                <w:tab w:val="left" w:pos="180"/>
              </w:tabs>
              <w:rPr>
                <w:rFonts w:ascii="Arial" w:hAnsi="Arial" w:cs="Arial"/>
                <w:b/>
                <w:sz w:val="20"/>
                <w:szCs w:val="20"/>
              </w:rPr>
            </w:pPr>
          </w:p>
          <w:p w14:paraId="3BA9B5AB" w14:textId="77777777" w:rsidR="00996C75" w:rsidRPr="00C23578" w:rsidRDefault="00996C75" w:rsidP="000B6ABE">
            <w:pPr>
              <w:tabs>
                <w:tab w:val="left" w:pos="180"/>
              </w:tabs>
              <w:rPr>
                <w:rFonts w:ascii="Arial" w:hAnsi="Arial" w:cs="Arial"/>
                <w:b/>
                <w:sz w:val="20"/>
                <w:szCs w:val="20"/>
              </w:rPr>
            </w:pPr>
            <w:r w:rsidRPr="00C23578">
              <w:rPr>
                <w:rFonts w:ascii="Arial" w:hAnsi="Arial" w:cs="Arial"/>
                <w:b/>
                <w:sz w:val="20"/>
                <w:szCs w:val="20"/>
              </w:rPr>
              <w:t>Administrative Efficiency</w:t>
            </w:r>
          </w:p>
          <w:p w14:paraId="78AB4406" w14:textId="77777777" w:rsidR="00996C75" w:rsidRPr="00C23578" w:rsidRDefault="00996C75" w:rsidP="00996C75">
            <w:pPr>
              <w:rPr>
                <w:rFonts w:ascii="Arial" w:hAnsi="Arial" w:cs="Arial"/>
                <w:b/>
                <w:sz w:val="20"/>
                <w:szCs w:val="20"/>
              </w:rPr>
            </w:pPr>
            <w:r w:rsidRPr="00C23578">
              <w:rPr>
                <w:rFonts w:ascii="Arial" w:hAnsi="Arial" w:cs="Arial"/>
                <w:b/>
                <w:sz w:val="20"/>
                <w:szCs w:val="20"/>
              </w:rPr>
              <w:t xml:space="preserve">Competency level: </w:t>
            </w:r>
          </w:p>
          <w:p w14:paraId="5D5D9164" w14:textId="77777777" w:rsidR="00996C75" w:rsidRPr="00C23578" w:rsidRDefault="00996C75" w:rsidP="000B6ABE">
            <w:pPr>
              <w:tabs>
                <w:tab w:val="left" w:pos="180"/>
              </w:tabs>
              <w:rPr>
                <w:rFonts w:ascii="Arial" w:hAnsi="Arial" w:cs="Arial"/>
                <w:sz w:val="20"/>
                <w:szCs w:val="20"/>
              </w:rPr>
            </w:pPr>
          </w:p>
        </w:tc>
        <w:tc>
          <w:tcPr>
            <w:tcW w:w="1519" w:type="dxa"/>
            <w:tcBorders>
              <w:top w:val="single" w:sz="4" w:space="0" w:color="000000"/>
              <w:left w:val="single" w:sz="4" w:space="0" w:color="000000"/>
              <w:bottom w:val="single" w:sz="4" w:space="0" w:color="auto"/>
              <w:right w:val="single" w:sz="4" w:space="0" w:color="000000"/>
            </w:tcBorders>
          </w:tcPr>
          <w:p w14:paraId="699F82DD" w14:textId="77777777" w:rsidR="00996C75" w:rsidRPr="00C23578" w:rsidRDefault="00996C75" w:rsidP="000B6ABE">
            <w:pPr>
              <w:jc w:val="center"/>
              <w:rPr>
                <w:rFonts w:ascii="Arial" w:hAnsi="Arial" w:cs="Arial"/>
                <w:b/>
                <w:sz w:val="20"/>
                <w:szCs w:val="20"/>
              </w:rPr>
            </w:pPr>
          </w:p>
          <w:p w14:paraId="276C5AD0" w14:textId="77777777" w:rsidR="00996C75" w:rsidRPr="00C23578" w:rsidRDefault="00996C75" w:rsidP="000B6ABE">
            <w:pPr>
              <w:jc w:val="center"/>
              <w:rPr>
                <w:rFonts w:ascii="Arial" w:hAnsi="Arial" w:cs="Arial"/>
                <w:b/>
                <w:sz w:val="20"/>
                <w:szCs w:val="20"/>
              </w:rPr>
            </w:pPr>
          </w:p>
          <w:p w14:paraId="02E4A114" w14:textId="77777777" w:rsidR="00996C75" w:rsidRPr="00C23578" w:rsidRDefault="00FD4393" w:rsidP="000B6ABE">
            <w:pPr>
              <w:jc w:val="center"/>
              <w:rPr>
                <w:rFonts w:ascii="Arial" w:hAnsi="Arial" w:cs="Arial"/>
                <w:sz w:val="20"/>
                <w:szCs w:val="20"/>
              </w:rPr>
            </w:pPr>
            <w:r w:rsidRPr="00C23578">
              <w:rPr>
                <w:rFonts w:ascii="Arial" w:hAnsi="Arial" w:cs="Arial"/>
                <w:b/>
                <w:sz w:val="20"/>
                <w:szCs w:val="20"/>
              </w:rPr>
              <w:t>3</w:t>
            </w:r>
            <w:r w:rsidR="00996C75" w:rsidRPr="00C23578">
              <w:rPr>
                <w:rFonts w:ascii="Arial" w:hAnsi="Arial" w:cs="Arial"/>
                <w:b/>
                <w:sz w:val="20"/>
                <w:szCs w:val="20"/>
              </w:rPr>
              <w:t>0%</w:t>
            </w:r>
          </w:p>
        </w:tc>
        <w:tc>
          <w:tcPr>
            <w:tcW w:w="8929" w:type="dxa"/>
            <w:gridSpan w:val="4"/>
            <w:tcBorders>
              <w:top w:val="single" w:sz="4" w:space="0" w:color="000000"/>
              <w:left w:val="single" w:sz="4" w:space="0" w:color="000000"/>
              <w:bottom w:val="single" w:sz="4" w:space="0" w:color="auto"/>
              <w:right w:val="single" w:sz="4" w:space="0" w:color="000000"/>
            </w:tcBorders>
            <w:vAlign w:val="center"/>
          </w:tcPr>
          <w:p w14:paraId="180422A2" w14:textId="77777777" w:rsidR="00996C75" w:rsidRPr="00C23578" w:rsidRDefault="00996C75" w:rsidP="000B6ABE">
            <w:pPr>
              <w:jc w:val="center"/>
              <w:rPr>
                <w:rFonts w:ascii="Arial" w:hAnsi="Arial" w:cs="Arial"/>
                <w:sz w:val="20"/>
                <w:szCs w:val="20"/>
              </w:rPr>
            </w:pPr>
          </w:p>
        </w:tc>
      </w:tr>
      <w:tr w:rsidR="00EB2801" w:rsidRPr="00C23578" w14:paraId="7F22EC4E" w14:textId="77777777"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14:paraId="3AFD0331" w14:textId="77777777" w:rsidR="00EB2801" w:rsidRPr="003E4A3A" w:rsidRDefault="00EB2801" w:rsidP="00EB2801">
            <w:pPr>
              <w:rPr>
                <w:rFonts w:ascii="Arial" w:hAnsi="Arial" w:cs="Arial"/>
                <w:bCs/>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14:paraId="17703F34" w14:textId="77777777" w:rsidR="00EB2801" w:rsidRDefault="007D5A0D" w:rsidP="00EB2801">
            <w:pPr>
              <w:numPr>
                <w:ilvl w:val="0"/>
                <w:numId w:val="6"/>
              </w:numPr>
              <w:rPr>
                <w:rFonts w:ascii="Arial" w:hAnsi="Arial" w:cs="Arial"/>
                <w:sz w:val="20"/>
                <w:szCs w:val="20"/>
              </w:rPr>
            </w:pPr>
            <w:r>
              <w:rPr>
                <w:rFonts w:ascii="Arial" w:hAnsi="Arial" w:cs="Arial"/>
                <w:sz w:val="20"/>
                <w:szCs w:val="20"/>
              </w:rPr>
              <w:t xml:space="preserve">Assists the </w:t>
            </w:r>
            <w:r w:rsidR="00B623B3">
              <w:rPr>
                <w:rFonts w:ascii="Arial" w:hAnsi="Arial" w:cs="Arial"/>
                <w:sz w:val="20"/>
                <w:szCs w:val="20"/>
              </w:rPr>
              <w:t xml:space="preserve">Corporate Planning, Business Development and Regulatory Compliance </w:t>
            </w:r>
            <w:r w:rsidR="00E16055">
              <w:rPr>
                <w:rFonts w:ascii="Arial" w:hAnsi="Arial" w:cs="Arial"/>
                <w:sz w:val="20"/>
                <w:szCs w:val="20"/>
              </w:rPr>
              <w:t>Officer</w:t>
            </w:r>
            <w:r>
              <w:rPr>
                <w:rFonts w:ascii="Arial" w:hAnsi="Arial" w:cs="Arial"/>
                <w:sz w:val="20"/>
                <w:szCs w:val="20"/>
              </w:rPr>
              <w:t xml:space="preserve"> in the monitoring of</w:t>
            </w:r>
            <w:r w:rsidR="00EB2801">
              <w:rPr>
                <w:rFonts w:ascii="Arial" w:hAnsi="Arial" w:cs="Arial"/>
                <w:sz w:val="20"/>
                <w:szCs w:val="20"/>
              </w:rPr>
              <w:t xml:space="preserve"> </w:t>
            </w:r>
            <w:r w:rsidR="00E16055">
              <w:rPr>
                <w:rFonts w:ascii="Arial" w:hAnsi="Arial" w:cs="Arial"/>
                <w:sz w:val="20"/>
                <w:szCs w:val="20"/>
              </w:rPr>
              <w:t xml:space="preserve">corporate targets and </w:t>
            </w:r>
            <w:r w:rsidR="00EB2801">
              <w:rPr>
                <w:rFonts w:ascii="Arial" w:hAnsi="Arial" w:cs="Arial"/>
                <w:sz w:val="20"/>
                <w:szCs w:val="20"/>
              </w:rPr>
              <w:t>business-related projects of BENECO and recommends measures to achieve the targets of BENECO.</w:t>
            </w:r>
          </w:p>
        </w:tc>
        <w:tc>
          <w:tcPr>
            <w:tcW w:w="1519" w:type="dxa"/>
            <w:tcBorders>
              <w:top w:val="single" w:sz="4" w:space="0" w:color="auto"/>
              <w:left w:val="single" w:sz="4" w:space="0" w:color="auto"/>
              <w:bottom w:val="single" w:sz="4" w:space="0" w:color="auto"/>
              <w:right w:val="single" w:sz="4" w:space="0" w:color="auto"/>
            </w:tcBorders>
          </w:tcPr>
          <w:p w14:paraId="48355D8B" w14:textId="77777777" w:rsidR="00EB2801" w:rsidRPr="00C23578" w:rsidRDefault="00EB2801" w:rsidP="00EB2801">
            <w:pPr>
              <w:snapToGrid w:val="0"/>
              <w:jc w:val="center"/>
              <w:rPr>
                <w:rFonts w:ascii="Arial" w:hAnsi="Arial" w:cs="Arial"/>
                <w:b/>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14:paraId="42528B6B" w14:textId="77777777" w:rsidR="00EB2801" w:rsidRPr="00C23578" w:rsidRDefault="00EB2801" w:rsidP="00EB2801">
            <w:pPr>
              <w:rPr>
                <w:rFonts w:ascii="Arial" w:hAnsi="Arial" w:cs="Arial"/>
                <w:sz w:val="20"/>
                <w:szCs w:val="20"/>
              </w:rPr>
            </w:pPr>
            <w:r w:rsidRPr="00C23578">
              <w:rPr>
                <w:rFonts w:ascii="Arial" w:hAnsi="Arial" w:cs="Arial"/>
                <w:sz w:val="20"/>
                <w:szCs w:val="20"/>
              </w:rPr>
              <w:t>Analytical and Monitoring skills</w:t>
            </w:r>
          </w:p>
        </w:tc>
        <w:tc>
          <w:tcPr>
            <w:tcW w:w="1429" w:type="dxa"/>
            <w:tcBorders>
              <w:top w:val="single" w:sz="4" w:space="0" w:color="auto"/>
              <w:left w:val="single" w:sz="4" w:space="0" w:color="auto"/>
              <w:bottom w:val="single" w:sz="4" w:space="0" w:color="auto"/>
              <w:right w:val="single" w:sz="4" w:space="0" w:color="auto"/>
            </w:tcBorders>
            <w:vAlign w:val="center"/>
          </w:tcPr>
          <w:p w14:paraId="73BB4D40" w14:textId="77777777" w:rsidR="00EB2801" w:rsidRPr="00C23578" w:rsidRDefault="00EB2801" w:rsidP="00EB2801">
            <w:pPr>
              <w:snapToGrid w:val="0"/>
              <w:jc w:val="center"/>
              <w:rPr>
                <w:rFonts w:ascii="Arial" w:hAnsi="Arial" w:cs="Arial"/>
                <w:sz w:val="20"/>
                <w:szCs w:val="20"/>
              </w:rPr>
            </w:pPr>
          </w:p>
          <w:p w14:paraId="738F9818" w14:textId="77777777" w:rsidR="00EB2801" w:rsidRPr="00C23578" w:rsidRDefault="00EB2801" w:rsidP="00EB2801">
            <w:pPr>
              <w:snapToGrid w:val="0"/>
              <w:jc w:val="center"/>
              <w:rPr>
                <w:rFonts w:ascii="Arial" w:hAnsi="Arial" w:cs="Arial"/>
                <w:sz w:val="20"/>
                <w:szCs w:val="20"/>
              </w:rPr>
            </w:pPr>
            <w:r w:rsidRPr="00C23578">
              <w:rPr>
                <w:rFonts w:ascii="Arial" w:hAnsi="Arial" w:cs="Arial"/>
                <w:sz w:val="20"/>
                <w:szCs w:val="20"/>
              </w:rPr>
              <w:pict w14:anchorId="321BE21E">
                <v:oval id="_x0000_s1097" style="position:absolute;left:0;text-align:left;margin-left:289.95pt;margin-top:346.95pt;width:17.05pt;height:15.8pt;z-index:251656704;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14:paraId="66CAB6B2" w14:textId="77777777" w:rsidR="00EB2801" w:rsidRPr="00C23578" w:rsidRDefault="00EB2801" w:rsidP="00EB2801">
            <w:pPr>
              <w:jc w:val="center"/>
              <w:rPr>
                <w:rFonts w:ascii="Arial"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14:paraId="09CFACC0" w14:textId="77777777"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14:paraId="679244E3" w14:textId="77777777"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14:paraId="79D07321" w14:textId="77777777"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14:paraId="4CDDB080" w14:textId="77777777" w:rsidR="00EB2801" w:rsidRPr="00C23578" w:rsidRDefault="007D5A0D" w:rsidP="00EB2801">
            <w:pPr>
              <w:numPr>
                <w:ilvl w:val="0"/>
                <w:numId w:val="6"/>
              </w:numPr>
              <w:tabs>
                <w:tab w:val="left" w:pos="350"/>
              </w:tabs>
              <w:rPr>
                <w:rFonts w:ascii="Arial" w:hAnsi="Arial" w:cs="Arial"/>
                <w:bCs/>
                <w:sz w:val="20"/>
                <w:szCs w:val="20"/>
              </w:rPr>
            </w:pPr>
            <w:r>
              <w:rPr>
                <w:rFonts w:ascii="Arial" w:hAnsi="Arial" w:cs="Arial"/>
                <w:sz w:val="20"/>
                <w:szCs w:val="20"/>
              </w:rPr>
              <w:t>Assists</w:t>
            </w:r>
            <w:r w:rsidR="00E16055">
              <w:rPr>
                <w:rFonts w:ascii="Arial" w:hAnsi="Arial" w:cs="Arial"/>
                <w:sz w:val="20"/>
                <w:szCs w:val="20"/>
              </w:rPr>
              <w:t xml:space="preserve"> </w:t>
            </w:r>
            <w:r w:rsidR="00B623B3">
              <w:rPr>
                <w:rFonts w:ascii="Arial" w:hAnsi="Arial" w:cs="Arial"/>
                <w:sz w:val="20"/>
                <w:szCs w:val="20"/>
              </w:rPr>
              <w:t xml:space="preserve">the Corporate Planning, Business Development and Regulatory Compliance </w:t>
            </w:r>
            <w:r w:rsidR="00E16055">
              <w:rPr>
                <w:rFonts w:ascii="Arial" w:hAnsi="Arial" w:cs="Arial"/>
                <w:sz w:val="20"/>
                <w:szCs w:val="20"/>
              </w:rPr>
              <w:t>Officer</w:t>
            </w:r>
            <w:r>
              <w:rPr>
                <w:rFonts w:ascii="Arial" w:hAnsi="Arial" w:cs="Arial"/>
                <w:sz w:val="20"/>
                <w:szCs w:val="20"/>
              </w:rPr>
              <w:t xml:space="preserve"> in the monitoring of </w:t>
            </w:r>
            <w:r w:rsidR="00E16055">
              <w:rPr>
                <w:rFonts w:ascii="Arial" w:hAnsi="Arial" w:cs="Arial"/>
                <w:sz w:val="20"/>
                <w:szCs w:val="20"/>
              </w:rPr>
              <w:t xml:space="preserve">compliance reports emanating from all departments. </w:t>
            </w:r>
          </w:p>
        </w:tc>
        <w:tc>
          <w:tcPr>
            <w:tcW w:w="1519" w:type="dxa"/>
            <w:tcBorders>
              <w:top w:val="single" w:sz="4" w:space="0" w:color="auto"/>
              <w:left w:val="single" w:sz="4" w:space="0" w:color="auto"/>
              <w:bottom w:val="single" w:sz="4" w:space="0" w:color="auto"/>
              <w:right w:val="single" w:sz="4" w:space="0" w:color="auto"/>
            </w:tcBorders>
          </w:tcPr>
          <w:p w14:paraId="6FC8ED8C" w14:textId="77777777"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14:paraId="0A4E05E7" w14:textId="77777777" w:rsidR="00EB2801" w:rsidRPr="00C23578" w:rsidRDefault="00EB2801" w:rsidP="00EB2801">
            <w:pPr>
              <w:rPr>
                <w:rFonts w:ascii="Arial" w:hAnsi="Arial" w:cs="Arial"/>
                <w:sz w:val="20"/>
                <w:szCs w:val="20"/>
              </w:rPr>
            </w:pPr>
            <w:r w:rsidRPr="00C23578">
              <w:rPr>
                <w:rFonts w:ascii="Arial" w:hAnsi="Arial" w:cs="Arial"/>
                <w:sz w:val="20"/>
                <w:szCs w:val="20"/>
              </w:rPr>
              <w:t>Analytical and Monitoring skills</w:t>
            </w:r>
          </w:p>
        </w:tc>
        <w:tc>
          <w:tcPr>
            <w:tcW w:w="1429" w:type="dxa"/>
            <w:tcBorders>
              <w:top w:val="single" w:sz="4" w:space="0" w:color="auto"/>
              <w:left w:val="single" w:sz="4" w:space="0" w:color="auto"/>
              <w:bottom w:val="single" w:sz="4" w:space="0" w:color="auto"/>
              <w:right w:val="single" w:sz="4" w:space="0" w:color="auto"/>
            </w:tcBorders>
            <w:vAlign w:val="center"/>
          </w:tcPr>
          <w:p w14:paraId="6E453413" w14:textId="77777777" w:rsidR="00EB2801" w:rsidRDefault="00EB2801" w:rsidP="00EB2801">
            <w:pPr>
              <w:jc w:val="center"/>
              <w:rPr>
                <w:rFonts w:ascii="Arial" w:hAnsi="Arial" w:cs="Arial"/>
                <w:sz w:val="20"/>
                <w:szCs w:val="20"/>
              </w:rPr>
            </w:pPr>
          </w:p>
          <w:p w14:paraId="6FEBAFD7" w14:textId="77777777" w:rsidR="00EB2801" w:rsidRPr="00C23578" w:rsidRDefault="00EB2801" w:rsidP="00EB2801">
            <w:pPr>
              <w:jc w:val="center"/>
              <w:rPr>
                <w:rFonts w:ascii="Arial" w:hAnsi="Arial" w:cs="Arial"/>
                <w:sz w:val="20"/>
                <w:szCs w:val="20"/>
              </w:rPr>
            </w:pPr>
            <w:r w:rsidRPr="00C23578">
              <w:rPr>
                <w:rFonts w:ascii="Arial" w:hAnsi="Arial" w:cs="Arial"/>
                <w:sz w:val="20"/>
                <w:szCs w:val="20"/>
              </w:rPr>
              <w:pict w14:anchorId="72BE71C3">
                <v:oval id="_x0000_s1092" style="position:absolute;left:0;text-align:left;margin-left:289.95pt;margin-top:346.95pt;width:17.05pt;height:15.8pt;z-index:251655680;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14:paraId="3FC5BD85" w14:textId="77777777"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14:paraId="20047F3F" w14:textId="77777777"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3F54C6" w:rsidRPr="00C23578" w14:paraId="545C695B" w14:textId="77777777"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14:paraId="7169B0B9" w14:textId="77777777" w:rsidR="003F54C6" w:rsidRPr="00C23578" w:rsidRDefault="003F54C6" w:rsidP="003F54C6">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14:paraId="7EAD977F" w14:textId="77777777" w:rsidR="003F54C6" w:rsidRDefault="003F54C6" w:rsidP="003F54C6">
            <w:pPr>
              <w:numPr>
                <w:ilvl w:val="0"/>
                <w:numId w:val="6"/>
              </w:numPr>
              <w:tabs>
                <w:tab w:val="left" w:pos="350"/>
              </w:tabs>
              <w:rPr>
                <w:rFonts w:ascii="Arial" w:hAnsi="Arial" w:cs="Arial"/>
                <w:sz w:val="20"/>
                <w:szCs w:val="20"/>
              </w:rPr>
            </w:pPr>
            <w:r>
              <w:rPr>
                <w:rFonts w:ascii="Arial" w:hAnsi="Arial" w:cs="Arial"/>
                <w:sz w:val="20"/>
                <w:szCs w:val="20"/>
              </w:rPr>
              <w:t xml:space="preserve">Assists </w:t>
            </w:r>
            <w:r w:rsidR="00B623B3">
              <w:rPr>
                <w:rFonts w:ascii="Arial" w:hAnsi="Arial" w:cs="Arial"/>
                <w:sz w:val="20"/>
                <w:szCs w:val="20"/>
              </w:rPr>
              <w:t xml:space="preserve">the Corporate Planning, Business Development and Regulatory Compliance </w:t>
            </w:r>
            <w:r>
              <w:rPr>
                <w:rFonts w:ascii="Arial" w:hAnsi="Arial" w:cs="Arial"/>
                <w:sz w:val="20"/>
                <w:szCs w:val="20"/>
              </w:rPr>
              <w:t>Officer in archiving corporate and regulatory compliance reports.</w:t>
            </w:r>
          </w:p>
        </w:tc>
        <w:tc>
          <w:tcPr>
            <w:tcW w:w="1519" w:type="dxa"/>
            <w:tcBorders>
              <w:top w:val="single" w:sz="4" w:space="0" w:color="auto"/>
              <w:left w:val="single" w:sz="4" w:space="0" w:color="auto"/>
              <w:bottom w:val="single" w:sz="4" w:space="0" w:color="auto"/>
              <w:right w:val="single" w:sz="4" w:space="0" w:color="auto"/>
            </w:tcBorders>
          </w:tcPr>
          <w:p w14:paraId="6499F1B9" w14:textId="77777777" w:rsidR="003F54C6" w:rsidRPr="00C23578" w:rsidRDefault="003F54C6" w:rsidP="003F54C6">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14:paraId="00DB3987" w14:textId="77777777" w:rsidR="003F54C6" w:rsidRPr="00C23578" w:rsidRDefault="003F54C6" w:rsidP="003F54C6">
            <w:pPr>
              <w:rPr>
                <w:rFonts w:ascii="Arial" w:hAnsi="Arial" w:cs="Arial"/>
                <w:sz w:val="20"/>
                <w:szCs w:val="20"/>
              </w:rPr>
            </w:pPr>
            <w:r w:rsidRPr="00C23578">
              <w:rPr>
                <w:rFonts w:ascii="Arial" w:hAnsi="Arial" w:cs="Arial"/>
                <w:sz w:val="20"/>
                <w:szCs w:val="20"/>
              </w:rPr>
              <w:t>Analytical and Monitoring skills</w:t>
            </w:r>
          </w:p>
        </w:tc>
        <w:tc>
          <w:tcPr>
            <w:tcW w:w="1429" w:type="dxa"/>
            <w:tcBorders>
              <w:top w:val="single" w:sz="4" w:space="0" w:color="auto"/>
              <w:left w:val="single" w:sz="4" w:space="0" w:color="auto"/>
              <w:bottom w:val="single" w:sz="4" w:space="0" w:color="auto"/>
              <w:right w:val="single" w:sz="4" w:space="0" w:color="auto"/>
            </w:tcBorders>
            <w:vAlign w:val="center"/>
          </w:tcPr>
          <w:p w14:paraId="753A920F" w14:textId="77777777" w:rsidR="003F54C6" w:rsidRPr="00C23578" w:rsidRDefault="003F54C6" w:rsidP="003F54C6">
            <w:pPr>
              <w:snapToGrid w:val="0"/>
              <w:jc w:val="center"/>
              <w:rPr>
                <w:rFonts w:ascii="Arial" w:hAnsi="Arial" w:cs="Arial"/>
                <w:sz w:val="20"/>
                <w:szCs w:val="20"/>
              </w:rPr>
            </w:pPr>
          </w:p>
          <w:p w14:paraId="6302351F" w14:textId="77777777" w:rsidR="003F54C6" w:rsidRDefault="003F54C6" w:rsidP="003F54C6">
            <w:pPr>
              <w:jc w:val="center"/>
              <w:rPr>
                <w:rFonts w:ascii="Arial" w:hAnsi="Arial" w:cs="Arial"/>
                <w:sz w:val="20"/>
                <w:szCs w:val="20"/>
              </w:rPr>
            </w:pPr>
            <w:r w:rsidRPr="00C23578">
              <w:rPr>
                <w:rFonts w:ascii="Arial" w:hAnsi="Arial" w:cs="Arial"/>
                <w:sz w:val="20"/>
                <w:szCs w:val="20"/>
              </w:rPr>
              <w:pict w14:anchorId="0F1F3004">
                <v:oval id="_x0000_s1104" style="position:absolute;left:0;text-align:left;margin-left:289.95pt;margin-top:346.95pt;width:17.05pt;height:15.8pt;z-index:251662848;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14:paraId="66BCCC63"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14:paraId="73F9E1E8"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t>4</w:t>
            </w:r>
          </w:p>
        </w:tc>
      </w:tr>
      <w:tr w:rsidR="003F54C6" w:rsidRPr="00C23578" w14:paraId="16B13338" w14:textId="77777777"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14:paraId="7842AD6F" w14:textId="77777777" w:rsidR="003F54C6" w:rsidRPr="00C23578" w:rsidRDefault="003F54C6" w:rsidP="003F54C6">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14:paraId="31047250" w14:textId="77777777" w:rsidR="003F54C6" w:rsidRPr="00C23578" w:rsidRDefault="003F54C6" w:rsidP="003F54C6">
            <w:pPr>
              <w:numPr>
                <w:ilvl w:val="0"/>
                <w:numId w:val="6"/>
              </w:numPr>
              <w:tabs>
                <w:tab w:val="left" w:pos="350"/>
              </w:tabs>
              <w:rPr>
                <w:rFonts w:ascii="Arial" w:hAnsi="Arial" w:cs="Arial"/>
                <w:bCs/>
                <w:sz w:val="20"/>
                <w:szCs w:val="20"/>
              </w:rPr>
            </w:pPr>
            <w:r w:rsidRPr="00C23578">
              <w:rPr>
                <w:rFonts w:ascii="Arial" w:hAnsi="Arial" w:cs="Arial"/>
                <w:sz w:val="20"/>
                <w:szCs w:val="20"/>
              </w:rPr>
              <w:t>Observes the highest standard work ethics and manifest corporate values in all activities.</w:t>
            </w:r>
          </w:p>
        </w:tc>
        <w:tc>
          <w:tcPr>
            <w:tcW w:w="1519" w:type="dxa"/>
            <w:tcBorders>
              <w:top w:val="single" w:sz="4" w:space="0" w:color="auto"/>
              <w:left w:val="single" w:sz="4" w:space="0" w:color="auto"/>
              <w:bottom w:val="single" w:sz="4" w:space="0" w:color="auto"/>
              <w:right w:val="single" w:sz="4" w:space="0" w:color="auto"/>
            </w:tcBorders>
          </w:tcPr>
          <w:p w14:paraId="12A22BA0" w14:textId="77777777" w:rsidR="003F54C6" w:rsidRPr="00C23578" w:rsidRDefault="003F54C6" w:rsidP="003F54C6">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14:paraId="72705451" w14:textId="77777777" w:rsidR="003F54C6" w:rsidRPr="00C23578" w:rsidRDefault="003F54C6" w:rsidP="003F54C6">
            <w:pPr>
              <w:rPr>
                <w:rFonts w:ascii="Arial" w:hAnsi="Arial" w:cs="Arial"/>
                <w:sz w:val="20"/>
                <w:szCs w:val="20"/>
              </w:rPr>
            </w:pPr>
          </w:p>
        </w:tc>
        <w:tc>
          <w:tcPr>
            <w:tcW w:w="1429" w:type="dxa"/>
            <w:tcBorders>
              <w:top w:val="single" w:sz="4" w:space="0" w:color="auto"/>
              <w:left w:val="single" w:sz="4" w:space="0" w:color="auto"/>
              <w:bottom w:val="single" w:sz="4" w:space="0" w:color="auto"/>
              <w:right w:val="single" w:sz="4" w:space="0" w:color="auto"/>
            </w:tcBorders>
            <w:vAlign w:val="center"/>
          </w:tcPr>
          <w:p w14:paraId="5A5F944C" w14:textId="77777777" w:rsidR="003F54C6" w:rsidRPr="00C23578" w:rsidRDefault="003F54C6" w:rsidP="003F54C6">
            <w:pPr>
              <w:snapToGrid w:val="0"/>
              <w:jc w:val="center"/>
              <w:rPr>
                <w:rFonts w:ascii="Arial" w:hAnsi="Arial" w:cs="Arial"/>
                <w:sz w:val="20"/>
                <w:szCs w:val="20"/>
              </w:rPr>
            </w:pPr>
          </w:p>
          <w:p w14:paraId="1FC8FE9A"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pict w14:anchorId="3A81CBC4">
                <v:oval id="_x0000_s1102" style="position:absolute;left:0;text-align:left;margin-left:289.95pt;margin-top:346.95pt;width:17.05pt;height:15.8pt;z-index:251660800;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14:paraId="7CDC2F5C" w14:textId="77777777" w:rsidR="003F54C6" w:rsidRPr="00C23578" w:rsidRDefault="003F54C6" w:rsidP="003F54C6">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14:paraId="2611DF53"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t>4</w:t>
            </w:r>
          </w:p>
        </w:tc>
      </w:tr>
      <w:tr w:rsidR="003F54C6" w:rsidRPr="00C23578" w14:paraId="7476F928" w14:textId="77777777"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14:paraId="2706AA6F" w14:textId="77777777" w:rsidR="003F54C6" w:rsidRPr="00C23578" w:rsidRDefault="003F54C6" w:rsidP="003F54C6">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14:paraId="45C53BEA" w14:textId="77777777" w:rsidR="003F54C6" w:rsidRPr="00C23578" w:rsidRDefault="003F54C6" w:rsidP="003F54C6">
            <w:pPr>
              <w:numPr>
                <w:ilvl w:val="0"/>
                <w:numId w:val="6"/>
              </w:numPr>
              <w:tabs>
                <w:tab w:val="left" w:pos="350"/>
              </w:tabs>
              <w:rPr>
                <w:rFonts w:ascii="Arial" w:hAnsi="Arial" w:cs="Arial"/>
                <w:bCs/>
                <w:sz w:val="20"/>
                <w:szCs w:val="20"/>
              </w:rPr>
            </w:pPr>
            <w:r w:rsidRPr="00C23578">
              <w:rPr>
                <w:rFonts w:ascii="Arial" w:hAnsi="Arial" w:cs="Arial"/>
                <w:sz w:val="20"/>
                <w:szCs w:val="20"/>
              </w:rPr>
              <w:t>Performs other functions that maybe assigned from time to time.</w:t>
            </w:r>
          </w:p>
        </w:tc>
        <w:tc>
          <w:tcPr>
            <w:tcW w:w="1519" w:type="dxa"/>
            <w:tcBorders>
              <w:top w:val="single" w:sz="4" w:space="0" w:color="auto"/>
              <w:left w:val="single" w:sz="4" w:space="0" w:color="auto"/>
              <w:bottom w:val="single" w:sz="4" w:space="0" w:color="auto"/>
              <w:right w:val="single" w:sz="4" w:space="0" w:color="auto"/>
            </w:tcBorders>
          </w:tcPr>
          <w:p w14:paraId="3A9866CF" w14:textId="77777777" w:rsidR="003F54C6" w:rsidRPr="00C23578" w:rsidRDefault="003F54C6" w:rsidP="003F54C6">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14:paraId="03ACF522" w14:textId="77777777" w:rsidR="003F54C6" w:rsidRPr="00C23578" w:rsidRDefault="003F54C6" w:rsidP="003F54C6">
            <w:pPr>
              <w:rPr>
                <w:rFonts w:ascii="Arial" w:hAnsi="Arial" w:cs="Arial"/>
                <w:sz w:val="20"/>
                <w:szCs w:val="20"/>
              </w:rPr>
            </w:pPr>
            <w:r w:rsidRPr="00C23578">
              <w:rPr>
                <w:rFonts w:ascii="Arial" w:hAnsi="Arial" w:cs="Arial"/>
                <w:sz w:val="20"/>
                <w:szCs w:val="20"/>
              </w:rPr>
              <w:t>Flexibility</w:t>
            </w:r>
          </w:p>
        </w:tc>
        <w:tc>
          <w:tcPr>
            <w:tcW w:w="1429" w:type="dxa"/>
            <w:tcBorders>
              <w:top w:val="single" w:sz="4" w:space="0" w:color="auto"/>
              <w:left w:val="single" w:sz="4" w:space="0" w:color="auto"/>
              <w:bottom w:val="single" w:sz="4" w:space="0" w:color="auto"/>
              <w:right w:val="single" w:sz="4" w:space="0" w:color="auto"/>
            </w:tcBorders>
            <w:vAlign w:val="center"/>
          </w:tcPr>
          <w:p w14:paraId="1D44DC57" w14:textId="77777777" w:rsidR="003F54C6" w:rsidRPr="00C23578" w:rsidRDefault="003F54C6" w:rsidP="003F54C6">
            <w:pPr>
              <w:snapToGrid w:val="0"/>
              <w:jc w:val="center"/>
              <w:rPr>
                <w:rFonts w:ascii="Arial" w:hAnsi="Arial" w:cs="Arial"/>
                <w:sz w:val="20"/>
                <w:szCs w:val="20"/>
              </w:rPr>
            </w:pPr>
          </w:p>
          <w:p w14:paraId="75C5B7EA"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pict w14:anchorId="2072EE87">
                <v:oval id="_x0000_s1103" style="position:absolute;left:0;text-align:left;margin-left:289.95pt;margin-top:346.95pt;width:17.05pt;height:15.8pt;z-index:251661824;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14:paraId="3D2D82B2" w14:textId="77777777" w:rsidR="003F54C6" w:rsidRPr="00C23578" w:rsidRDefault="003F54C6" w:rsidP="003F54C6">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14:paraId="15FBB5B7" w14:textId="77777777" w:rsidR="003F54C6" w:rsidRPr="00C23578" w:rsidRDefault="003F54C6" w:rsidP="003F54C6">
            <w:pPr>
              <w:jc w:val="center"/>
              <w:rPr>
                <w:rFonts w:ascii="Arial" w:hAnsi="Arial" w:cs="Arial"/>
                <w:sz w:val="20"/>
                <w:szCs w:val="20"/>
              </w:rPr>
            </w:pPr>
            <w:r w:rsidRPr="00C23578">
              <w:rPr>
                <w:rFonts w:ascii="Arial" w:hAnsi="Arial" w:cs="Arial"/>
                <w:sz w:val="20"/>
                <w:szCs w:val="20"/>
              </w:rPr>
              <w:t>4</w:t>
            </w:r>
          </w:p>
        </w:tc>
      </w:tr>
      <w:tr w:rsidR="003F54C6" w:rsidRPr="00C23578" w14:paraId="0B7A19C1" w14:textId="77777777" w:rsidTr="00B207D7">
        <w:trPr>
          <w:gridAfter w:val="2"/>
          <w:wAfter w:w="14170" w:type="dxa"/>
        </w:trPr>
        <w:tc>
          <w:tcPr>
            <w:tcW w:w="17510" w:type="dxa"/>
            <w:gridSpan w:val="7"/>
            <w:tcBorders>
              <w:top w:val="single" w:sz="4" w:space="0" w:color="auto"/>
              <w:left w:val="single" w:sz="4" w:space="0" w:color="auto"/>
              <w:bottom w:val="single" w:sz="4" w:space="0" w:color="auto"/>
              <w:right w:val="single" w:sz="4" w:space="0" w:color="auto"/>
            </w:tcBorders>
            <w:vAlign w:val="center"/>
          </w:tcPr>
          <w:p w14:paraId="13415EE8" w14:textId="77777777" w:rsidR="003F54C6" w:rsidRPr="00C23578" w:rsidRDefault="003F54C6" w:rsidP="003F54C6">
            <w:pPr>
              <w:spacing w:line="240" w:lineRule="exact"/>
              <w:rPr>
                <w:rFonts w:ascii="Arial" w:hAnsi="Arial" w:cs="Arial"/>
                <w:b/>
                <w:sz w:val="20"/>
                <w:szCs w:val="20"/>
              </w:rPr>
            </w:pPr>
            <w:r w:rsidRPr="00C23578">
              <w:rPr>
                <w:rFonts w:ascii="Arial" w:hAnsi="Arial" w:cs="Arial"/>
                <w:b/>
                <w:sz w:val="20"/>
                <w:szCs w:val="20"/>
              </w:rPr>
              <w:t>Personnel Interfaced:</w:t>
            </w:r>
          </w:p>
          <w:p w14:paraId="4DE2A8FF" w14:textId="77777777" w:rsidR="003F54C6" w:rsidRPr="00C23578" w:rsidRDefault="003F54C6" w:rsidP="003F54C6">
            <w:pPr>
              <w:numPr>
                <w:ilvl w:val="0"/>
                <w:numId w:val="32"/>
              </w:numPr>
              <w:rPr>
                <w:rFonts w:ascii="Arial" w:hAnsi="Arial" w:cs="Arial"/>
                <w:sz w:val="20"/>
                <w:szCs w:val="20"/>
              </w:rPr>
            </w:pPr>
            <w:r w:rsidRPr="00C23578">
              <w:rPr>
                <w:rFonts w:ascii="Arial" w:hAnsi="Arial" w:cs="Arial"/>
                <w:sz w:val="20"/>
                <w:szCs w:val="20"/>
              </w:rPr>
              <w:t>All personnel necessary to provide information in the conduct of analysis or evaluation as basis for recommendation</w:t>
            </w:r>
          </w:p>
        </w:tc>
      </w:tr>
      <w:tr w:rsidR="003F54C6" w:rsidRPr="00C23578" w14:paraId="08ABB8AE" w14:textId="77777777" w:rsidTr="00B207D7">
        <w:trPr>
          <w:gridAfter w:val="2"/>
          <w:wAfter w:w="14170" w:type="dxa"/>
        </w:trPr>
        <w:tc>
          <w:tcPr>
            <w:tcW w:w="17510" w:type="dxa"/>
            <w:gridSpan w:val="7"/>
            <w:tcBorders>
              <w:top w:val="single" w:sz="4" w:space="0" w:color="auto"/>
              <w:left w:val="single" w:sz="4" w:space="0" w:color="auto"/>
              <w:bottom w:val="single" w:sz="4" w:space="0" w:color="auto"/>
              <w:right w:val="single" w:sz="4" w:space="0" w:color="auto"/>
            </w:tcBorders>
            <w:vAlign w:val="center"/>
          </w:tcPr>
          <w:p w14:paraId="663AAFCB" w14:textId="77777777" w:rsidR="003F54C6" w:rsidRPr="00C23578" w:rsidRDefault="003F54C6" w:rsidP="003F54C6">
            <w:pPr>
              <w:spacing w:line="240" w:lineRule="exact"/>
              <w:rPr>
                <w:rFonts w:ascii="Arial" w:hAnsi="Arial" w:cs="Arial"/>
                <w:b/>
                <w:sz w:val="20"/>
                <w:szCs w:val="20"/>
              </w:rPr>
            </w:pPr>
            <w:r w:rsidRPr="00C23578">
              <w:rPr>
                <w:rFonts w:ascii="Arial" w:hAnsi="Arial" w:cs="Arial"/>
                <w:b/>
                <w:sz w:val="20"/>
                <w:szCs w:val="20"/>
              </w:rPr>
              <w:t>Working Relationships:</w:t>
            </w:r>
          </w:p>
          <w:p w14:paraId="7476DECD" w14:textId="77777777" w:rsidR="003F54C6" w:rsidRPr="00C23578" w:rsidRDefault="003F54C6" w:rsidP="003F54C6">
            <w:pPr>
              <w:pStyle w:val="ListParagraph"/>
              <w:numPr>
                <w:ilvl w:val="0"/>
                <w:numId w:val="23"/>
              </w:numPr>
              <w:suppressAutoHyphens w:val="0"/>
              <w:spacing w:line="240" w:lineRule="exact"/>
              <w:rPr>
                <w:rFonts w:ascii="Arial" w:hAnsi="Arial" w:cs="Arial"/>
                <w:sz w:val="20"/>
                <w:szCs w:val="20"/>
              </w:rPr>
            </w:pPr>
            <w:r w:rsidRPr="00C23578">
              <w:rPr>
                <w:rFonts w:ascii="Arial" w:hAnsi="Arial" w:cs="Arial"/>
                <w:sz w:val="20"/>
                <w:szCs w:val="20"/>
              </w:rPr>
              <w:t>Can relate well with all levels in the organization.</w:t>
            </w:r>
          </w:p>
          <w:p w14:paraId="0F4E596F" w14:textId="77777777" w:rsidR="003F54C6" w:rsidRDefault="003F54C6" w:rsidP="003F54C6">
            <w:pPr>
              <w:pStyle w:val="ListParagraph"/>
              <w:numPr>
                <w:ilvl w:val="0"/>
                <w:numId w:val="23"/>
              </w:numPr>
              <w:suppressAutoHyphens w:val="0"/>
              <w:spacing w:line="240" w:lineRule="exact"/>
              <w:rPr>
                <w:rFonts w:ascii="Arial" w:hAnsi="Arial" w:cs="Arial"/>
                <w:sz w:val="20"/>
                <w:szCs w:val="20"/>
              </w:rPr>
            </w:pPr>
            <w:r w:rsidRPr="00C23578">
              <w:rPr>
                <w:rFonts w:ascii="Arial" w:hAnsi="Arial" w:cs="Arial"/>
                <w:sz w:val="20"/>
                <w:szCs w:val="20"/>
              </w:rPr>
              <w:t>Is a team player</w:t>
            </w:r>
            <w:r>
              <w:rPr>
                <w:rFonts w:ascii="Arial" w:hAnsi="Arial" w:cs="Arial"/>
                <w:sz w:val="20"/>
                <w:szCs w:val="20"/>
              </w:rPr>
              <w:t>.</w:t>
            </w:r>
          </w:p>
          <w:p w14:paraId="4BC9ADA6" w14:textId="77777777" w:rsidR="003F54C6" w:rsidRDefault="003F54C6" w:rsidP="003F54C6">
            <w:pPr>
              <w:pStyle w:val="ListParagraph"/>
              <w:numPr>
                <w:ilvl w:val="0"/>
                <w:numId w:val="23"/>
              </w:numPr>
              <w:suppressAutoHyphens w:val="0"/>
              <w:spacing w:line="240" w:lineRule="exact"/>
              <w:rPr>
                <w:rFonts w:ascii="Arial" w:hAnsi="Arial" w:cs="Arial"/>
                <w:sz w:val="20"/>
                <w:szCs w:val="20"/>
              </w:rPr>
            </w:pPr>
            <w:r>
              <w:rPr>
                <w:rFonts w:ascii="Arial" w:hAnsi="Arial" w:cs="Arial"/>
                <w:sz w:val="20"/>
                <w:szCs w:val="20"/>
              </w:rPr>
              <w:t>Requires minimal supervision</w:t>
            </w:r>
          </w:p>
          <w:p w14:paraId="1317873C" w14:textId="77777777" w:rsidR="003F54C6" w:rsidRPr="00C23578" w:rsidRDefault="003F54C6" w:rsidP="003F54C6">
            <w:pPr>
              <w:spacing w:line="240" w:lineRule="exact"/>
              <w:rPr>
                <w:rFonts w:ascii="Arial" w:hAnsi="Arial" w:cs="Arial"/>
                <w:b/>
                <w:sz w:val="20"/>
                <w:szCs w:val="20"/>
              </w:rPr>
            </w:pPr>
          </w:p>
        </w:tc>
      </w:tr>
      <w:tr w:rsidR="003F54C6" w:rsidRPr="00C23578" w14:paraId="2D041E4D" w14:textId="77777777" w:rsidTr="00B207D7">
        <w:trPr>
          <w:gridAfter w:val="2"/>
          <w:wAfter w:w="14170" w:type="dxa"/>
        </w:trPr>
        <w:tc>
          <w:tcPr>
            <w:tcW w:w="17510" w:type="dxa"/>
            <w:gridSpan w:val="7"/>
            <w:tcBorders>
              <w:top w:val="single" w:sz="4" w:space="0" w:color="auto"/>
              <w:left w:val="single" w:sz="4" w:space="0" w:color="auto"/>
              <w:bottom w:val="single" w:sz="4" w:space="0" w:color="auto"/>
              <w:right w:val="single" w:sz="4" w:space="0" w:color="auto"/>
            </w:tcBorders>
            <w:vAlign w:val="center"/>
          </w:tcPr>
          <w:p w14:paraId="3ED8A14F" w14:textId="77777777" w:rsidR="003F54C6" w:rsidRPr="00C23578" w:rsidRDefault="003F54C6" w:rsidP="003F54C6">
            <w:pPr>
              <w:spacing w:line="240" w:lineRule="exact"/>
              <w:rPr>
                <w:rFonts w:ascii="Arial" w:hAnsi="Arial" w:cs="Arial"/>
                <w:b/>
                <w:sz w:val="20"/>
                <w:szCs w:val="20"/>
              </w:rPr>
            </w:pPr>
            <w:r w:rsidRPr="00C23578">
              <w:rPr>
                <w:rFonts w:ascii="Arial" w:hAnsi="Arial" w:cs="Arial"/>
                <w:b/>
                <w:sz w:val="20"/>
                <w:szCs w:val="20"/>
              </w:rPr>
              <w:t>Job Competency Requirements:</w:t>
            </w:r>
          </w:p>
          <w:p w14:paraId="17B13316" w14:textId="77777777" w:rsidR="003F54C6" w:rsidRPr="00E16055" w:rsidRDefault="003F54C6" w:rsidP="003F54C6">
            <w:pPr>
              <w:pStyle w:val="ListParagraph"/>
              <w:numPr>
                <w:ilvl w:val="0"/>
                <w:numId w:val="24"/>
              </w:numPr>
              <w:suppressAutoHyphens w:val="0"/>
              <w:spacing w:line="240" w:lineRule="exact"/>
              <w:rPr>
                <w:rFonts w:ascii="Arial" w:hAnsi="Arial" w:cs="Arial"/>
                <w:b/>
                <w:sz w:val="20"/>
                <w:szCs w:val="20"/>
              </w:rPr>
            </w:pPr>
            <w:r w:rsidRPr="00C23578">
              <w:rPr>
                <w:rFonts w:ascii="Arial" w:hAnsi="Arial" w:cs="Arial"/>
                <w:sz w:val="20"/>
                <w:szCs w:val="20"/>
              </w:rPr>
              <w:t xml:space="preserve">Graduate of Electrical Engineering, Financial Management, Economics, </w:t>
            </w:r>
            <w:r>
              <w:rPr>
                <w:rFonts w:ascii="Arial" w:hAnsi="Arial" w:cs="Arial"/>
                <w:sz w:val="20"/>
                <w:szCs w:val="20"/>
              </w:rPr>
              <w:t xml:space="preserve">Business </w:t>
            </w:r>
            <w:r w:rsidRPr="00C23578">
              <w:rPr>
                <w:rFonts w:ascii="Arial" w:hAnsi="Arial" w:cs="Arial"/>
                <w:sz w:val="20"/>
                <w:szCs w:val="20"/>
              </w:rPr>
              <w:t>Management or Accounting</w:t>
            </w:r>
          </w:p>
          <w:p w14:paraId="04018F3D" w14:textId="77777777" w:rsidR="003F54C6" w:rsidRPr="00E16055" w:rsidRDefault="003F54C6" w:rsidP="003F54C6">
            <w:pPr>
              <w:numPr>
                <w:ilvl w:val="0"/>
                <w:numId w:val="24"/>
              </w:numPr>
              <w:rPr>
                <w:rFonts w:ascii="Arial" w:hAnsi="Arial" w:cs="Arial"/>
                <w:bCs/>
                <w:sz w:val="20"/>
                <w:szCs w:val="20"/>
              </w:rPr>
            </w:pPr>
            <w:r w:rsidRPr="00E16055">
              <w:rPr>
                <w:rFonts w:ascii="Arial" w:hAnsi="Arial" w:cs="Arial"/>
                <w:bCs/>
                <w:sz w:val="20"/>
                <w:szCs w:val="20"/>
              </w:rPr>
              <w:lastRenderedPageBreak/>
              <w:t>Preferably with units in Research and Technical Writing</w:t>
            </w:r>
          </w:p>
          <w:p w14:paraId="4AE0CC22" w14:textId="77777777" w:rsidR="003F54C6" w:rsidRPr="00C23578" w:rsidRDefault="003F54C6" w:rsidP="003F54C6">
            <w:pPr>
              <w:spacing w:line="240" w:lineRule="exact"/>
              <w:rPr>
                <w:rFonts w:ascii="Arial" w:hAnsi="Arial" w:cs="Arial"/>
                <w:b/>
                <w:sz w:val="20"/>
                <w:szCs w:val="20"/>
              </w:rPr>
            </w:pPr>
            <w:r w:rsidRPr="00C64EA7">
              <w:rPr>
                <w:rFonts w:ascii="Arial" w:hAnsi="Arial" w:cs="Arial"/>
                <w:sz w:val="20"/>
                <w:szCs w:val="20"/>
              </w:rPr>
              <w:t xml:space="preserve">Has completed at least </w:t>
            </w:r>
            <w:r>
              <w:rPr>
                <w:rFonts w:ascii="Arial" w:hAnsi="Arial" w:cs="Arial"/>
                <w:sz w:val="20"/>
                <w:szCs w:val="20"/>
              </w:rPr>
              <w:t>48</w:t>
            </w:r>
            <w:r w:rsidRPr="00C64EA7">
              <w:rPr>
                <w:rFonts w:ascii="Arial" w:hAnsi="Arial" w:cs="Arial"/>
                <w:sz w:val="20"/>
                <w:szCs w:val="20"/>
              </w:rPr>
              <w:t xml:space="preserve"> hours of training on Strategic Planning, 16 hours Customer Relations Training</w:t>
            </w:r>
          </w:p>
        </w:tc>
      </w:tr>
      <w:tr w:rsidR="003F54C6" w:rsidRPr="00C23578" w14:paraId="1EE7CC4A" w14:textId="77777777" w:rsidTr="00C23578">
        <w:tc>
          <w:tcPr>
            <w:tcW w:w="17510" w:type="dxa"/>
            <w:gridSpan w:val="7"/>
            <w:tcBorders>
              <w:top w:val="single" w:sz="4" w:space="0" w:color="000000"/>
              <w:left w:val="single" w:sz="4" w:space="0" w:color="000000"/>
              <w:bottom w:val="single" w:sz="4" w:space="0" w:color="000000"/>
              <w:right w:val="single" w:sz="4" w:space="0" w:color="000000"/>
            </w:tcBorders>
          </w:tcPr>
          <w:p w14:paraId="120B43AC" w14:textId="77777777" w:rsidR="003F54C6" w:rsidRPr="00C23578" w:rsidRDefault="003F54C6" w:rsidP="003F54C6">
            <w:pPr>
              <w:spacing w:line="240" w:lineRule="exact"/>
              <w:rPr>
                <w:rFonts w:ascii="Arial" w:hAnsi="Arial" w:cs="Arial"/>
                <w:b/>
                <w:sz w:val="20"/>
                <w:szCs w:val="20"/>
              </w:rPr>
            </w:pPr>
            <w:r w:rsidRPr="00C23578">
              <w:rPr>
                <w:rFonts w:ascii="Arial" w:hAnsi="Arial" w:cs="Arial"/>
                <w:b/>
                <w:sz w:val="20"/>
                <w:szCs w:val="20"/>
              </w:rPr>
              <w:lastRenderedPageBreak/>
              <w:t>Skills Requirement:</w:t>
            </w:r>
          </w:p>
          <w:p w14:paraId="552FCCD7" w14:textId="77777777" w:rsidR="003F54C6" w:rsidRPr="00C64EA7" w:rsidRDefault="003F54C6" w:rsidP="003F54C6">
            <w:pPr>
              <w:numPr>
                <w:ilvl w:val="0"/>
                <w:numId w:val="25"/>
              </w:numPr>
              <w:rPr>
                <w:rFonts w:ascii="Arial" w:hAnsi="Arial" w:cs="Arial"/>
                <w:sz w:val="20"/>
                <w:szCs w:val="20"/>
              </w:rPr>
            </w:pPr>
            <w:r w:rsidRPr="00C64EA7">
              <w:rPr>
                <w:rFonts w:ascii="Arial" w:hAnsi="Arial" w:cs="Arial"/>
                <w:sz w:val="20"/>
                <w:szCs w:val="20"/>
              </w:rPr>
              <w:t>Knowledgeable on the EPIRA Law and the functions and operation of Electric Power Industry participants and regulatory agencies.</w:t>
            </w:r>
          </w:p>
          <w:p w14:paraId="25D22627" w14:textId="77777777" w:rsidR="003F54C6" w:rsidRPr="00C64EA7" w:rsidRDefault="003F54C6" w:rsidP="003F54C6">
            <w:pPr>
              <w:numPr>
                <w:ilvl w:val="0"/>
                <w:numId w:val="25"/>
              </w:numPr>
              <w:rPr>
                <w:rFonts w:ascii="Arial" w:hAnsi="Arial" w:cs="Arial"/>
                <w:sz w:val="20"/>
                <w:szCs w:val="20"/>
              </w:rPr>
            </w:pPr>
            <w:r w:rsidRPr="00C64EA7">
              <w:rPr>
                <w:rFonts w:ascii="Arial" w:hAnsi="Arial" w:cs="Arial"/>
                <w:sz w:val="20"/>
                <w:szCs w:val="20"/>
              </w:rPr>
              <w:t>Has working knowledge of planning monitoring and evaluation.</w:t>
            </w:r>
          </w:p>
          <w:p w14:paraId="0A0E7C0A" w14:textId="77777777" w:rsidR="003F54C6" w:rsidRPr="00C64EA7" w:rsidRDefault="003F54C6" w:rsidP="003F54C6">
            <w:pPr>
              <w:numPr>
                <w:ilvl w:val="0"/>
                <w:numId w:val="25"/>
              </w:numPr>
              <w:rPr>
                <w:rFonts w:ascii="Arial" w:hAnsi="Arial" w:cs="Arial"/>
                <w:sz w:val="20"/>
                <w:szCs w:val="20"/>
              </w:rPr>
            </w:pPr>
            <w:r w:rsidRPr="00C64EA7">
              <w:rPr>
                <w:rFonts w:ascii="Arial" w:hAnsi="Arial" w:cs="Arial"/>
                <w:sz w:val="20"/>
                <w:szCs w:val="20"/>
              </w:rPr>
              <w:t xml:space="preserve">Knowledgeable in electric distribution system. </w:t>
            </w:r>
          </w:p>
          <w:p w14:paraId="68B94540" w14:textId="77777777" w:rsidR="003F54C6" w:rsidRDefault="003F54C6" w:rsidP="003F54C6">
            <w:pPr>
              <w:numPr>
                <w:ilvl w:val="0"/>
                <w:numId w:val="25"/>
              </w:numPr>
              <w:rPr>
                <w:rFonts w:ascii="Arial" w:hAnsi="Arial" w:cs="Arial"/>
                <w:sz w:val="20"/>
                <w:szCs w:val="20"/>
              </w:rPr>
            </w:pPr>
            <w:r w:rsidRPr="00C64EA7">
              <w:rPr>
                <w:rFonts w:ascii="Arial" w:hAnsi="Arial" w:cs="Arial"/>
                <w:sz w:val="20"/>
                <w:szCs w:val="20"/>
              </w:rPr>
              <w:t>Able to write effective reports.</w:t>
            </w:r>
          </w:p>
          <w:p w14:paraId="26A29C3E" w14:textId="77777777" w:rsidR="003F54C6" w:rsidRPr="00E16055" w:rsidRDefault="003F54C6" w:rsidP="003F54C6">
            <w:pPr>
              <w:numPr>
                <w:ilvl w:val="0"/>
                <w:numId w:val="25"/>
              </w:numPr>
              <w:rPr>
                <w:rFonts w:ascii="Arial" w:hAnsi="Arial" w:cs="Arial"/>
                <w:sz w:val="20"/>
                <w:szCs w:val="20"/>
              </w:rPr>
            </w:pPr>
            <w:r w:rsidRPr="00E16055">
              <w:rPr>
                <w:rFonts w:ascii="Arial" w:hAnsi="Arial" w:cs="Arial"/>
                <w:sz w:val="20"/>
                <w:szCs w:val="20"/>
              </w:rPr>
              <w:t>Has an eye for details and can come up with a work system.</w:t>
            </w:r>
          </w:p>
          <w:p w14:paraId="4750B0E4" w14:textId="77777777" w:rsidR="003F54C6" w:rsidRPr="00E16055" w:rsidRDefault="003F54C6" w:rsidP="003F54C6">
            <w:pPr>
              <w:numPr>
                <w:ilvl w:val="0"/>
                <w:numId w:val="25"/>
              </w:numPr>
              <w:rPr>
                <w:rFonts w:ascii="Arial" w:hAnsi="Arial" w:cs="Arial"/>
                <w:sz w:val="20"/>
                <w:szCs w:val="20"/>
              </w:rPr>
            </w:pPr>
            <w:r w:rsidRPr="00E16055">
              <w:rPr>
                <w:rFonts w:ascii="Arial" w:hAnsi="Arial" w:cs="Arial"/>
                <w:sz w:val="20"/>
                <w:szCs w:val="20"/>
              </w:rPr>
              <w:t xml:space="preserve">Proficient in research and data gathering. </w:t>
            </w:r>
          </w:p>
          <w:p w14:paraId="7D9F07C5" w14:textId="77777777" w:rsidR="003F54C6" w:rsidRPr="00C64EA7" w:rsidRDefault="003F54C6" w:rsidP="003F54C6">
            <w:pPr>
              <w:ind w:left="720"/>
              <w:rPr>
                <w:rFonts w:ascii="Arial" w:hAnsi="Arial" w:cs="Arial"/>
                <w:sz w:val="20"/>
                <w:szCs w:val="20"/>
              </w:rPr>
            </w:pPr>
          </w:p>
          <w:p w14:paraId="58FA14D0" w14:textId="77777777" w:rsidR="003F54C6" w:rsidRPr="00995E44" w:rsidRDefault="003F54C6" w:rsidP="003F54C6">
            <w:pPr>
              <w:pStyle w:val="ListParagraph"/>
              <w:suppressAutoHyphens w:val="0"/>
              <w:spacing w:line="240" w:lineRule="exact"/>
              <w:ind w:left="360"/>
              <w:rPr>
                <w:rFonts w:ascii="Arial" w:hAnsi="Arial" w:cs="Arial"/>
                <w:b/>
                <w:sz w:val="20"/>
                <w:szCs w:val="20"/>
              </w:rPr>
            </w:pPr>
          </w:p>
        </w:tc>
        <w:tc>
          <w:tcPr>
            <w:tcW w:w="7085" w:type="dxa"/>
            <w:vAlign w:val="center"/>
          </w:tcPr>
          <w:p w14:paraId="0CFD6055" w14:textId="77777777" w:rsidR="003F54C6" w:rsidRPr="00C23578" w:rsidRDefault="003F54C6" w:rsidP="003F54C6">
            <w:pPr>
              <w:suppressAutoHyphens w:val="0"/>
              <w:rPr>
                <w:rFonts w:ascii="Arial" w:hAnsi="Arial" w:cs="Arial"/>
                <w:sz w:val="20"/>
                <w:szCs w:val="20"/>
              </w:rPr>
            </w:pPr>
          </w:p>
        </w:tc>
        <w:tc>
          <w:tcPr>
            <w:tcW w:w="7085" w:type="dxa"/>
            <w:vAlign w:val="center"/>
          </w:tcPr>
          <w:p w14:paraId="6F655E83" w14:textId="77777777" w:rsidR="003F54C6" w:rsidRPr="00C23578" w:rsidRDefault="003F54C6" w:rsidP="003F54C6">
            <w:pPr>
              <w:spacing w:line="240" w:lineRule="exact"/>
              <w:rPr>
                <w:rFonts w:ascii="Arial" w:hAnsi="Arial" w:cs="Arial"/>
                <w:b/>
                <w:sz w:val="20"/>
                <w:szCs w:val="20"/>
              </w:rPr>
            </w:pPr>
          </w:p>
        </w:tc>
      </w:tr>
      <w:tr w:rsidR="003F54C6" w:rsidRPr="00C23578" w14:paraId="17D88C9B" w14:textId="77777777" w:rsidTr="00C23578">
        <w:tc>
          <w:tcPr>
            <w:tcW w:w="17510" w:type="dxa"/>
            <w:gridSpan w:val="7"/>
            <w:tcBorders>
              <w:top w:val="single" w:sz="4" w:space="0" w:color="000000"/>
              <w:left w:val="single" w:sz="4" w:space="0" w:color="000000"/>
              <w:bottom w:val="single" w:sz="4" w:space="0" w:color="000000"/>
              <w:right w:val="single" w:sz="4" w:space="0" w:color="000000"/>
            </w:tcBorders>
          </w:tcPr>
          <w:p w14:paraId="3D9500BC" w14:textId="77777777" w:rsidR="003F54C6" w:rsidRPr="00C23578" w:rsidRDefault="003F54C6" w:rsidP="003F54C6">
            <w:pPr>
              <w:rPr>
                <w:rFonts w:ascii="Arial" w:hAnsi="Arial" w:cs="Arial"/>
                <w:b/>
                <w:bCs/>
                <w:sz w:val="20"/>
                <w:szCs w:val="20"/>
              </w:rPr>
            </w:pPr>
          </w:p>
          <w:p w14:paraId="1849FB93" w14:textId="77777777" w:rsidR="003F54C6" w:rsidRDefault="003F54C6" w:rsidP="003F54C6">
            <w:pPr>
              <w:rPr>
                <w:rFonts w:ascii="Arial" w:hAnsi="Arial" w:cs="Arial"/>
                <w:b/>
                <w:bCs/>
                <w:sz w:val="20"/>
                <w:szCs w:val="20"/>
              </w:rPr>
            </w:pPr>
            <w:r w:rsidRPr="00C23578">
              <w:rPr>
                <w:rFonts w:ascii="Arial" w:hAnsi="Arial" w:cs="Arial"/>
                <w:b/>
                <w:bCs/>
                <w:sz w:val="20"/>
                <w:szCs w:val="20"/>
              </w:rPr>
              <w:t xml:space="preserve">Acknowledged:   </w:t>
            </w:r>
          </w:p>
          <w:p w14:paraId="6944F09F" w14:textId="77777777" w:rsidR="003F54C6" w:rsidRDefault="003F54C6" w:rsidP="003F54C6">
            <w:pPr>
              <w:rPr>
                <w:rFonts w:ascii="Arial" w:hAnsi="Arial" w:cs="Arial"/>
                <w:b/>
                <w:bCs/>
                <w:sz w:val="20"/>
                <w:szCs w:val="20"/>
              </w:rPr>
            </w:pPr>
          </w:p>
          <w:p w14:paraId="14CFE2C6" w14:textId="77777777" w:rsidR="003F54C6" w:rsidRPr="00C23578" w:rsidRDefault="003F54C6" w:rsidP="003F54C6">
            <w:pPr>
              <w:rPr>
                <w:rFonts w:ascii="Arial" w:hAnsi="Arial" w:cs="Arial"/>
                <w:sz w:val="20"/>
                <w:szCs w:val="20"/>
              </w:rPr>
            </w:pPr>
            <w:r w:rsidRPr="00C23578">
              <w:rPr>
                <w:rFonts w:ascii="Arial" w:hAnsi="Arial" w:cs="Arial"/>
                <w:b/>
                <w:bCs/>
                <w:sz w:val="20"/>
                <w:szCs w:val="20"/>
              </w:rPr>
              <w:t xml:space="preserve">                                                                              </w:t>
            </w:r>
          </w:p>
          <w:p w14:paraId="063B85B3" w14:textId="77777777" w:rsidR="003F54C6" w:rsidRPr="00C23578" w:rsidRDefault="003F54C6" w:rsidP="003F54C6">
            <w:pPr>
              <w:rPr>
                <w:rFonts w:ascii="Arial" w:hAnsi="Arial" w:cs="Arial"/>
                <w:b/>
                <w:sz w:val="20"/>
                <w:szCs w:val="20"/>
              </w:rPr>
            </w:pPr>
          </w:p>
          <w:p w14:paraId="3484C73F" w14:textId="77777777" w:rsidR="003F54C6" w:rsidRPr="00C23578" w:rsidRDefault="003F54C6" w:rsidP="003F54C6">
            <w:pPr>
              <w:rPr>
                <w:rFonts w:ascii="Arial" w:hAnsi="Arial" w:cs="Arial"/>
                <w:sz w:val="20"/>
                <w:szCs w:val="20"/>
              </w:rPr>
            </w:pPr>
            <w:r w:rsidRPr="00C23578">
              <w:rPr>
                <w:rFonts w:ascii="Arial" w:hAnsi="Arial" w:cs="Arial"/>
                <w:bCs/>
                <w:sz w:val="20"/>
                <w:szCs w:val="20"/>
              </w:rPr>
              <w:t>___________________________________</w:t>
            </w:r>
          </w:p>
          <w:p w14:paraId="64DC7D99" w14:textId="77777777" w:rsidR="003F54C6" w:rsidRDefault="003F54C6" w:rsidP="003F54C6">
            <w:pPr>
              <w:rPr>
                <w:rFonts w:ascii="Arial" w:hAnsi="Arial" w:cs="Arial"/>
                <w:bCs/>
                <w:sz w:val="20"/>
                <w:szCs w:val="20"/>
              </w:rPr>
            </w:pPr>
            <w:r w:rsidRPr="00C23578">
              <w:rPr>
                <w:rFonts w:ascii="Arial" w:hAnsi="Arial" w:cs="Arial"/>
                <w:bCs/>
                <w:sz w:val="20"/>
                <w:szCs w:val="20"/>
              </w:rPr>
              <w:t>Employee’s Signature over printed Name</w:t>
            </w:r>
          </w:p>
          <w:p w14:paraId="79CB3BE2" w14:textId="77777777" w:rsidR="003F54C6" w:rsidRDefault="003F54C6" w:rsidP="003F54C6">
            <w:pPr>
              <w:rPr>
                <w:rFonts w:ascii="Arial" w:hAnsi="Arial" w:cs="Arial"/>
                <w:bCs/>
                <w:sz w:val="20"/>
                <w:szCs w:val="20"/>
              </w:rPr>
            </w:pPr>
          </w:p>
          <w:p w14:paraId="04C53D20" w14:textId="77777777" w:rsidR="003F54C6" w:rsidRDefault="003F54C6" w:rsidP="003F54C6">
            <w:pPr>
              <w:rPr>
                <w:rFonts w:ascii="Arial" w:hAnsi="Arial" w:cs="Arial"/>
                <w:bCs/>
                <w:sz w:val="20"/>
                <w:szCs w:val="20"/>
              </w:rPr>
            </w:pPr>
          </w:p>
          <w:p w14:paraId="1DC69705" w14:textId="77777777" w:rsidR="003F54C6" w:rsidRPr="00C23578" w:rsidRDefault="003F54C6" w:rsidP="003F54C6">
            <w:pPr>
              <w:rPr>
                <w:rFonts w:ascii="Arial" w:hAnsi="Arial" w:cs="Arial"/>
                <w:bCs/>
                <w:sz w:val="20"/>
                <w:szCs w:val="20"/>
              </w:rPr>
            </w:pPr>
          </w:p>
          <w:p w14:paraId="669C5C9A" w14:textId="77777777" w:rsidR="003F54C6" w:rsidRPr="00C23578" w:rsidRDefault="003F54C6" w:rsidP="003F54C6">
            <w:pPr>
              <w:rPr>
                <w:rFonts w:ascii="Arial" w:hAnsi="Arial" w:cs="Arial"/>
                <w:sz w:val="20"/>
                <w:szCs w:val="20"/>
              </w:rPr>
            </w:pPr>
          </w:p>
          <w:p w14:paraId="17996C38" w14:textId="77777777" w:rsidR="003F54C6" w:rsidRPr="00C23578" w:rsidRDefault="003F54C6" w:rsidP="003F54C6">
            <w:pPr>
              <w:rPr>
                <w:rFonts w:ascii="Arial" w:hAnsi="Arial" w:cs="Arial"/>
                <w:bCs/>
                <w:sz w:val="20"/>
                <w:szCs w:val="20"/>
              </w:rPr>
            </w:pPr>
            <w:r w:rsidRPr="00C23578">
              <w:rPr>
                <w:rFonts w:ascii="Arial" w:hAnsi="Arial" w:cs="Arial"/>
                <w:bCs/>
                <w:sz w:val="20"/>
                <w:szCs w:val="20"/>
              </w:rPr>
              <w:t>__________</w:t>
            </w:r>
          </w:p>
          <w:p w14:paraId="73D965E0" w14:textId="77777777" w:rsidR="003F54C6" w:rsidRPr="00C23578" w:rsidRDefault="003F54C6" w:rsidP="003F54C6">
            <w:pPr>
              <w:rPr>
                <w:rFonts w:ascii="Arial" w:hAnsi="Arial" w:cs="Arial"/>
                <w:b/>
                <w:bCs/>
                <w:sz w:val="20"/>
                <w:szCs w:val="20"/>
              </w:rPr>
            </w:pPr>
            <w:r w:rsidRPr="00C23578">
              <w:rPr>
                <w:rFonts w:ascii="Arial" w:hAnsi="Arial" w:cs="Arial"/>
                <w:bCs/>
                <w:sz w:val="20"/>
                <w:szCs w:val="20"/>
              </w:rPr>
              <w:t>Date</w:t>
            </w:r>
          </w:p>
        </w:tc>
        <w:tc>
          <w:tcPr>
            <w:tcW w:w="7085" w:type="dxa"/>
            <w:vAlign w:val="center"/>
          </w:tcPr>
          <w:p w14:paraId="762631CA" w14:textId="77777777" w:rsidR="003F54C6" w:rsidRPr="00C23578" w:rsidRDefault="003F54C6" w:rsidP="003F54C6">
            <w:pPr>
              <w:suppressAutoHyphens w:val="0"/>
              <w:rPr>
                <w:rFonts w:ascii="Arial" w:hAnsi="Arial" w:cs="Arial"/>
                <w:sz w:val="20"/>
                <w:szCs w:val="20"/>
              </w:rPr>
            </w:pPr>
          </w:p>
        </w:tc>
        <w:tc>
          <w:tcPr>
            <w:tcW w:w="7085" w:type="dxa"/>
            <w:vAlign w:val="center"/>
          </w:tcPr>
          <w:p w14:paraId="3251167C" w14:textId="77777777" w:rsidR="003F54C6" w:rsidRPr="00C23578" w:rsidRDefault="003F54C6" w:rsidP="003F54C6">
            <w:pPr>
              <w:spacing w:line="240" w:lineRule="exact"/>
              <w:rPr>
                <w:rFonts w:ascii="Arial" w:hAnsi="Arial" w:cs="Arial"/>
                <w:b/>
                <w:sz w:val="20"/>
                <w:szCs w:val="20"/>
              </w:rPr>
            </w:pPr>
            <w:r w:rsidRPr="00C23578">
              <w:rPr>
                <w:rFonts w:ascii="Arial" w:hAnsi="Arial" w:cs="Arial"/>
                <w:b/>
                <w:sz w:val="20"/>
                <w:szCs w:val="20"/>
              </w:rPr>
              <w:t>Acknowledged:</w:t>
            </w:r>
          </w:p>
          <w:p w14:paraId="6BD84F83" w14:textId="77777777" w:rsidR="003F54C6" w:rsidRPr="00C23578" w:rsidRDefault="003F54C6" w:rsidP="003F54C6">
            <w:pPr>
              <w:spacing w:line="240" w:lineRule="exact"/>
              <w:rPr>
                <w:rFonts w:ascii="Arial" w:hAnsi="Arial" w:cs="Arial"/>
                <w:b/>
                <w:sz w:val="20"/>
                <w:szCs w:val="20"/>
              </w:rPr>
            </w:pPr>
          </w:p>
          <w:p w14:paraId="646F44D5" w14:textId="77777777" w:rsidR="003F54C6" w:rsidRPr="00C23578" w:rsidRDefault="003F54C6" w:rsidP="003F54C6">
            <w:pPr>
              <w:spacing w:line="240" w:lineRule="exact"/>
              <w:rPr>
                <w:rFonts w:ascii="Arial" w:hAnsi="Arial" w:cs="Arial"/>
                <w:sz w:val="20"/>
                <w:szCs w:val="20"/>
              </w:rPr>
            </w:pPr>
            <w:r w:rsidRPr="00C23578">
              <w:rPr>
                <w:rFonts w:ascii="Arial" w:hAnsi="Arial" w:cs="Arial"/>
                <w:sz w:val="20"/>
                <w:szCs w:val="20"/>
              </w:rPr>
              <w:t>___________________________________</w:t>
            </w:r>
          </w:p>
          <w:p w14:paraId="1BB07D1E" w14:textId="77777777" w:rsidR="003F54C6" w:rsidRPr="00C23578" w:rsidRDefault="003F54C6" w:rsidP="003F54C6">
            <w:pPr>
              <w:spacing w:line="240" w:lineRule="exact"/>
              <w:rPr>
                <w:rFonts w:ascii="Arial" w:hAnsi="Arial" w:cs="Arial"/>
                <w:sz w:val="20"/>
                <w:szCs w:val="20"/>
              </w:rPr>
            </w:pPr>
            <w:r w:rsidRPr="00C23578">
              <w:rPr>
                <w:rFonts w:ascii="Arial" w:hAnsi="Arial" w:cs="Arial"/>
                <w:sz w:val="20"/>
                <w:szCs w:val="20"/>
              </w:rPr>
              <w:t>Employee’s Signature Over Printed Name</w:t>
            </w:r>
          </w:p>
          <w:p w14:paraId="5CBCA44A" w14:textId="77777777" w:rsidR="003F54C6" w:rsidRPr="00C23578" w:rsidRDefault="003F54C6" w:rsidP="003F54C6">
            <w:pPr>
              <w:spacing w:line="240" w:lineRule="exact"/>
              <w:rPr>
                <w:rFonts w:ascii="Arial" w:hAnsi="Arial" w:cs="Arial"/>
                <w:sz w:val="20"/>
                <w:szCs w:val="20"/>
              </w:rPr>
            </w:pPr>
          </w:p>
          <w:p w14:paraId="4BF79428" w14:textId="77777777" w:rsidR="003F54C6" w:rsidRPr="00C23578" w:rsidRDefault="003F54C6" w:rsidP="003F54C6">
            <w:pPr>
              <w:spacing w:line="240" w:lineRule="exact"/>
              <w:rPr>
                <w:rFonts w:ascii="Arial" w:hAnsi="Arial" w:cs="Arial"/>
                <w:sz w:val="20"/>
                <w:szCs w:val="20"/>
              </w:rPr>
            </w:pPr>
            <w:r w:rsidRPr="00C23578">
              <w:rPr>
                <w:rFonts w:ascii="Arial" w:hAnsi="Arial" w:cs="Arial"/>
                <w:sz w:val="20"/>
                <w:szCs w:val="20"/>
              </w:rPr>
              <w:t>______</w:t>
            </w:r>
            <w:r w:rsidRPr="00C23578">
              <w:rPr>
                <w:rFonts w:ascii="Arial" w:hAnsi="Arial" w:cs="Arial"/>
                <w:sz w:val="20"/>
                <w:szCs w:val="20"/>
              </w:rPr>
              <w:softHyphen/>
            </w:r>
            <w:r w:rsidRPr="00C23578">
              <w:rPr>
                <w:rFonts w:ascii="Arial" w:hAnsi="Arial" w:cs="Arial"/>
                <w:sz w:val="20"/>
                <w:szCs w:val="20"/>
              </w:rPr>
              <w:softHyphen/>
            </w:r>
            <w:r w:rsidRPr="00C23578">
              <w:rPr>
                <w:rFonts w:ascii="Arial" w:hAnsi="Arial" w:cs="Arial"/>
                <w:sz w:val="20"/>
                <w:szCs w:val="20"/>
              </w:rPr>
              <w:softHyphen/>
            </w:r>
            <w:r w:rsidRPr="00C23578">
              <w:rPr>
                <w:rFonts w:ascii="Arial" w:hAnsi="Arial" w:cs="Arial"/>
                <w:sz w:val="20"/>
                <w:szCs w:val="20"/>
              </w:rPr>
              <w:softHyphen/>
              <w:t>______</w:t>
            </w:r>
          </w:p>
          <w:p w14:paraId="73FBA43C" w14:textId="77777777" w:rsidR="003F54C6" w:rsidRPr="00C23578" w:rsidRDefault="003F54C6" w:rsidP="003F54C6">
            <w:pPr>
              <w:spacing w:line="240" w:lineRule="exact"/>
              <w:rPr>
                <w:rFonts w:ascii="Arial" w:hAnsi="Arial" w:cs="Arial"/>
                <w:b/>
                <w:sz w:val="20"/>
                <w:szCs w:val="20"/>
              </w:rPr>
            </w:pPr>
            <w:r w:rsidRPr="00C23578">
              <w:rPr>
                <w:rFonts w:ascii="Arial" w:hAnsi="Arial" w:cs="Arial"/>
                <w:sz w:val="20"/>
                <w:szCs w:val="20"/>
              </w:rPr>
              <w:t>Date</w:t>
            </w:r>
          </w:p>
        </w:tc>
      </w:tr>
    </w:tbl>
    <w:p w14:paraId="6996E50E" w14:textId="77777777" w:rsidR="00CD525F" w:rsidRPr="00C23578" w:rsidRDefault="00CD525F" w:rsidP="00F76CB1">
      <w:pPr>
        <w:pStyle w:val="Header"/>
        <w:rPr>
          <w:rFonts w:ascii="Arial" w:hAnsi="Arial" w:cs="Arial"/>
          <w:sz w:val="20"/>
          <w:szCs w:val="20"/>
        </w:rPr>
      </w:pPr>
    </w:p>
    <w:p w14:paraId="5CDE469E" w14:textId="77777777" w:rsidR="00CD525F" w:rsidRPr="00C23578" w:rsidRDefault="00CD525F" w:rsidP="00F76CB1">
      <w:pPr>
        <w:pStyle w:val="Header"/>
        <w:rPr>
          <w:rFonts w:ascii="Arial" w:hAnsi="Arial" w:cs="Arial"/>
          <w:sz w:val="20"/>
          <w:szCs w:val="20"/>
          <w:lang w:val="en-PH" w:eastAsia="en-PH"/>
        </w:rPr>
      </w:pPr>
    </w:p>
    <w:sectPr w:rsidR="00CD525F" w:rsidRPr="00C23578" w:rsidSect="00C23578">
      <w:pgSz w:w="18720" w:h="12240" w:orient="landscape"/>
      <w:pgMar w:top="27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hint="default"/>
      </w:r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720" w:hanging="360"/>
      </w:pPr>
      <w:rPr>
        <w:rFonts w:hint="default"/>
        <w:b w:val="0"/>
      </w:r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360" w:hanging="360"/>
      </w:pPr>
      <w:rPr>
        <w:rFonts w:hint="default"/>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hint="default"/>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1500" w:hanging="360"/>
      </w:pPr>
      <w:rPr>
        <w:rFonts w:ascii="Symbol" w:hAnsi="Symbol" w:cs="Arial" w:hint="default"/>
        <w:sz w:val="20"/>
        <w:szCs w:val="2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720" w:hanging="360"/>
      </w:pPr>
      <w:rPr>
        <w:rFonts w:hint="default"/>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720" w:hanging="360"/>
      </w:pPr>
      <w:rPr>
        <w:rFonts w:hint="default"/>
      </w:rPr>
    </w:lvl>
  </w:abstractNum>
  <w:abstractNum w:abstractNumId="10"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720" w:hanging="360"/>
      </w:pPr>
      <w:rPr>
        <w:rFonts w:hint="default"/>
      </w:rPr>
    </w:lvl>
  </w:abstractNum>
  <w:abstractNum w:abstractNumId="12" w15:restartNumberingAfterBreak="0">
    <w:nsid w:val="07213AD3"/>
    <w:multiLevelType w:val="hybridMultilevel"/>
    <w:tmpl w:val="D2AA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22BFD"/>
    <w:multiLevelType w:val="hybridMultilevel"/>
    <w:tmpl w:val="A9FA8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272985"/>
    <w:multiLevelType w:val="hybridMultilevel"/>
    <w:tmpl w:val="080A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8000EF"/>
    <w:multiLevelType w:val="hybridMultilevel"/>
    <w:tmpl w:val="FBE04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C11CE8"/>
    <w:multiLevelType w:val="hybridMultilevel"/>
    <w:tmpl w:val="D896AB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F36ED6"/>
    <w:multiLevelType w:val="hybridMultilevel"/>
    <w:tmpl w:val="5E683E26"/>
    <w:lvl w:ilvl="0" w:tplc="E912D92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642181"/>
    <w:multiLevelType w:val="hybridMultilevel"/>
    <w:tmpl w:val="399EA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617C47"/>
    <w:multiLevelType w:val="hybridMultilevel"/>
    <w:tmpl w:val="8800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481ECD"/>
    <w:multiLevelType w:val="hybridMultilevel"/>
    <w:tmpl w:val="95766F92"/>
    <w:lvl w:ilvl="0" w:tplc="945E4BCE">
      <w:start w:val="1"/>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41B2B5E"/>
    <w:multiLevelType w:val="hybridMultilevel"/>
    <w:tmpl w:val="F6A2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204DF8"/>
    <w:multiLevelType w:val="hybridMultilevel"/>
    <w:tmpl w:val="D644A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A04A90"/>
    <w:multiLevelType w:val="hybridMultilevel"/>
    <w:tmpl w:val="82465104"/>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4" w15:restartNumberingAfterBreak="0">
    <w:nsid w:val="40C8729A"/>
    <w:multiLevelType w:val="hybridMultilevel"/>
    <w:tmpl w:val="E4B0D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A866E9"/>
    <w:multiLevelType w:val="hybridMultilevel"/>
    <w:tmpl w:val="A3D49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C32B5A"/>
    <w:multiLevelType w:val="hybridMultilevel"/>
    <w:tmpl w:val="A970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686F96"/>
    <w:multiLevelType w:val="hybridMultilevel"/>
    <w:tmpl w:val="BB16B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FC43E3"/>
    <w:multiLevelType w:val="hybridMultilevel"/>
    <w:tmpl w:val="C08EA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B11AA4"/>
    <w:multiLevelType w:val="hybridMultilevel"/>
    <w:tmpl w:val="754A2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DA288A"/>
    <w:multiLevelType w:val="hybridMultilevel"/>
    <w:tmpl w:val="F308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1C7150"/>
    <w:multiLevelType w:val="singleLevel"/>
    <w:tmpl w:val="0000000C"/>
    <w:lvl w:ilvl="0">
      <w:start w:val="1"/>
      <w:numFmt w:val="decimal"/>
      <w:lvlText w:val="%1."/>
      <w:lvlJc w:val="left"/>
      <w:pPr>
        <w:tabs>
          <w:tab w:val="num" w:pos="0"/>
        </w:tabs>
        <w:ind w:left="720" w:hanging="360"/>
      </w:pPr>
      <w:rPr>
        <w:rFonts w:hint="default"/>
      </w:rPr>
    </w:lvl>
  </w:abstractNum>
  <w:num w:numId="1" w16cid:durableId="879246447">
    <w:abstractNumId w:val="0"/>
  </w:num>
  <w:num w:numId="2" w16cid:durableId="661397571">
    <w:abstractNumId w:val="1"/>
  </w:num>
  <w:num w:numId="3" w16cid:durableId="1774398400">
    <w:abstractNumId w:val="2"/>
  </w:num>
  <w:num w:numId="4" w16cid:durableId="612638064">
    <w:abstractNumId w:val="3"/>
  </w:num>
  <w:num w:numId="5" w16cid:durableId="2067988525">
    <w:abstractNumId w:val="4"/>
  </w:num>
  <w:num w:numId="6" w16cid:durableId="1671834306">
    <w:abstractNumId w:val="5"/>
  </w:num>
  <w:num w:numId="7" w16cid:durableId="86343220">
    <w:abstractNumId w:val="6"/>
  </w:num>
  <w:num w:numId="8" w16cid:durableId="1961715549">
    <w:abstractNumId w:val="7"/>
  </w:num>
  <w:num w:numId="9" w16cid:durableId="786583430">
    <w:abstractNumId w:val="8"/>
  </w:num>
  <w:num w:numId="10" w16cid:durableId="2120221700">
    <w:abstractNumId w:val="9"/>
  </w:num>
  <w:num w:numId="11" w16cid:durableId="1072459795">
    <w:abstractNumId w:val="10"/>
  </w:num>
  <w:num w:numId="12" w16cid:durableId="1798840334">
    <w:abstractNumId w:val="11"/>
  </w:num>
  <w:num w:numId="13" w16cid:durableId="1958832661">
    <w:abstractNumId w:val="28"/>
  </w:num>
  <w:num w:numId="14" w16cid:durableId="1743675070">
    <w:abstractNumId w:val="20"/>
  </w:num>
  <w:num w:numId="15" w16cid:durableId="1901942027">
    <w:abstractNumId w:val="31"/>
  </w:num>
  <w:num w:numId="16" w16cid:durableId="1131941572">
    <w:abstractNumId w:val="27"/>
  </w:num>
  <w:num w:numId="17" w16cid:durableId="920530697">
    <w:abstractNumId w:val="24"/>
  </w:num>
  <w:num w:numId="18" w16cid:durableId="881793128">
    <w:abstractNumId w:val="26"/>
  </w:num>
  <w:num w:numId="19" w16cid:durableId="195774955">
    <w:abstractNumId w:val="17"/>
  </w:num>
  <w:num w:numId="20" w16cid:durableId="109590804">
    <w:abstractNumId w:val="19"/>
  </w:num>
  <w:num w:numId="21" w16cid:durableId="1942956105">
    <w:abstractNumId w:val="29"/>
  </w:num>
  <w:num w:numId="22" w16cid:durableId="771440486">
    <w:abstractNumId w:val="14"/>
  </w:num>
  <w:num w:numId="23" w16cid:durableId="1888878935">
    <w:abstractNumId w:val="12"/>
  </w:num>
  <w:num w:numId="24" w16cid:durableId="239027171">
    <w:abstractNumId w:val="13"/>
  </w:num>
  <w:num w:numId="25" w16cid:durableId="292952876">
    <w:abstractNumId w:val="30"/>
  </w:num>
  <w:num w:numId="26" w16cid:durableId="438723309">
    <w:abstractNumId w:val="23"/>
  </w:num>
  <w:num w:numId="27" w16cid:durableId="1551381712">
    <w:abstractNumId w:val="15"/>
  </w:num>
  <w:num w:numId="28" w16cid:durableId="1458840722">
    <w:abstractNumId w:val="16"/>
  </w:num>
  <w:num w:numId="29" w16cid:durableId="1036351939">
    <w:abstractNumId w:val="18"/>
  </w:num>
  <w:num w:numId="30" w16cid:durableId="2128622171">
    <w:abstractNumId w:val="21"/>
  </w:num>
  <w:num w:numId="31" w16cid:durableId="230889375">
    <w:abstractNumId w:val="22"/>
  </w:num>
  <w:num w:numId="32" w16cid:durableId="17282164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483B"/>
    <w:rsid w:val="000529E8"/>
    <w:rsid w:val="00092BE3"/>
    <w:rsid w:val="000A2B08"/>
    <w:rsid w:val="000B6ABE"/>
    <w:rsid w:val="000F4F2A"/>
    <w:rsid w:val="00117473"/>
    <w:rsid w:val="001403C2"/>
    <w:rsid w:val="00154352"/>
    <w:rsid w:val="00154870"/>
    <w:rsid w:val="00161ACE"/>
    <w:rsid w:val="0016723E"/>
    <w:rsid w:val="001749C4"/>
    <w:rsid w:val="001804C0"/>
    <w:rsid w:val="00194209"/>
    <w:rsid w:val="001D586B"/>
    <w:rsid w:val="0027340D"/>
    <w:rsid w:val="002907BF"/>
    <w:rsid w:val="002E6720"/>
    <w:rsid w:val="003007C3"/>
    <w:rsid w:val="00303E11"/>
    <w:rsid w:val="00327BC7"/>
    <w:rsid w:val="003E4A3A"/>
    <w:rsid w:val="003F54C6"/>
    <w:rsid w:val="00425047"/>
    <w:rsid w:val="0044145F"/>
    <w:rsid w:val="004670F3"/>
    <w:rsid w:val="004A09F7"/>
    <w:rsid w:val="004C483B"/>
    <w:rsid w:val="004E1FC5"/>
    <w:rsid w:val="00535FDA"/>
    <w:rsid w:val="00567F61"/>
    <w:rsid w:val="00674A7F"/>
    <w:rsid w:val="00773AEB"/>
    <w:rsid w:val="007D5A0D"/>
    <w:rsid w:val="008012B2"/>
    <w:rsid w:val="0083256C"/>
    <w:rsid w:val="0087072A"/>
    <w:rsid w:val="008A1210"/>
    <w:rsid w:val="00915A7D"/>
    <w:rsid w:val="00995E44"/>
    <w:rsid w:val="00996C75"/>
    <w:rsid w:val="009B5118"/>
    <w:rsid w:val="00A21B1D"/>
    <w:rsid w:val="00A35BEF"/>
    <w:rsid w:val="00AC06D8"/>
    <w:rsid w:val="00AF2C6E"/>
    <w:rsid w:val="00B207D7"/>
    <w:rsid w:val="00B25C59"/>
    <w:rsid w:val="00B34BAC"/>
    <w:rsid w:val="00B623B3"/>
    <w:rsid w:val="00B65DF5"/>
    <w:rsid w:val="00B803E4"/>
    <w:rsid w:val="00B80EC4"/>
    <w:rsid w:val="00B820A6"/>
    <w:rsid w:val="00BA5589"/>
    <w:rsid w:val="00BB04B4"/>
    <w:rsid w:val="00BE6087"/>
    <w:rsid w:val="00C12E8E"/>
    <w:rsid w:val="00C23578"/>
    <w:rsid w:val="00C35CFF"/>
    <w:rsid w:val="00C64EA7"/>
    <w:rsid w:val="00C74C19"/>
    <w:rsid w:val="00C814FB"/>
    <w:rsid w:val="00CD525F"/>
    <w:rsid w:val="00DA0BED"/>
    <w:rsid w:val="00E16055"/>
    <w:rsid w:val="00E343FE"/>
    <w:rsid w:val="00E721E9"/>
    <w:rsid w:val="00E772F0"/>
    <w:rsid w:val="00EB2801"/>
    <w:rsid w:val="00EC4A8E"/>
    <w:rsid w:val="00ED2683"/>
    <w:rsid w:val="00EE79B9"/>
    <w:rsid w:val="00F05198"/>
    <w:rsid w:val="00F21036"/>
    <w:rsid w:val="00F2186F"/>
    <w:rsid w:val="00F76CB1"/>
    <w:rsid w:val="00F85C1D"/>
    <w:rsid w:val="00F86A19"/>
    <w:rsid w:val="00FC15D9"/>
    <w:rsid w:val="00FD43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105"/>
    <o:shapelayout v:ext="edit">
      <o:idmap v:ext="edit" data="1"/>
    </o:shapelayout>
  </w:shapeDefaults>
  <w:doNotEmbedSmartTags/>
  <w:decimalSymbol w:val="."/>
  <w:listSeparator w:val=","/>
  <w14:docId w14:val="599A7E1C"/>
  <w15:chartTrackingRefBased/>
  <w15:docId w15:val="{794EF1B5-6C3C-462A-B16F-5A2E1715D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F0"/>
    <w:pPr>
      <w:suppressAutoHyphens/>
    </w:pPr>
    <w:rPr>
      <w:sz w:val="24"/>
      <w:szCs w:val="24"/>
      <w:lang w:val="en-US" w:eastAsia="zh-CN"/>
    </w:rPr>
  </w:style>
  <w:style w:type="paragraph" w:styleId="Heading1">
    <w:name w:val="heading 1"/>
    <w:basedOn w:val="Normal"/>
    <w:next w:val="Normal"/>
    <w:qFormat/>
    <w:pPr>
      <w:keepNext/>
      <w:numPr>
        <w:numId w:val="1"/>
      </w:numPr>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rPr>
  </w:style>
  <w:style w:type="character" w:customStyle="1" w:styleId="WW8Num5z0">
    <w:name w:val="WW8Num5z0"/>
    <w:rPr>
      <w:rFonts w:hint="default"/>
      <w:b w:val="0"/>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rPr>
      <w:rFonts w:ascii="Symbol" w:hAnsi="Symbol" w:cs="Arial" w:hint="default"/>
      <w:sz w:val="20"/>
      <w:szCs w:val="20"/>
    </w:rPr>
  </w:style>
  <w:style w:type="character" w:customStyle="1" w:styleId="WW8Num9z0">
    <w:name w:val="WW8Num9z0"/>
    <w:rPr>
      <w:rFonts w:hint="default"/>
    </w:rPr>
  </w:style>
  <w:style w:type="character" w:customStyle="1" w:styleId="WW8Num10z0">
    <w:name w:val="WW8Num10z0"/>
    <w:rPr>
      <w:rFonts w:hint="default"/>
    </w:rPr>
  </w:style>
  <w:style w:type="character" w:customStyle="1" w:styleId="WW8Num11z0">
    <w:name w:val="WW8Num11z0"/>
    <w:rPr>
      <w:rFonts w:ascii="Symbol" w:hAnsi="Symbol" w:cs="Symbol" w:hint="default"/>
    </w:rPr>
  </w:style>
  <w:style w:type="character" w:customStyle="1" w:styleId="WW8Num11z2">
    <w:name w:val="WW8Num11z2"/>
    <w:rPr>
      <w:rFonts w:ascii="Wingdings" w:hAnsi="Wingdings" w:cs="Wingdings" w:hint="default"/>
    </w:rPr>
  </w:style>
  <w:style w:type="character" w:customStyle="1" w:styleId="WW8Num11z4">
    <w:name w:val="WW8Num11z4"/>
    <w:rPr>
      <w:rFonts w:ascii="Courier New" w:hAnsi="Courier New" w:cs="Courier New" w:hint="default"/>
    </w:rPr>
  </w:style>
  <w:style w:type="character" w:customStyle="1" w:styleId="WW8Num12z0">
    <w:name w:val="WW8Num1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style>
  <w:style w:type="character" w:customStyle="1" w:styleId="WW8Num11z3">
    <w:name w:val="WW8Num11z3"/>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19z1">
    <w:name w:val="WW8Num19z1"/>
    <w:rPr>
      <w:rFonts w:ascii="Symbol" w:eastAsia="Times New Roman" w:hAnsi="Symbol" w:cs="Arial" w:hint="default"/>
    </w:rPr>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hint="default"/>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hint="default"/>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ascii="Symbol" w:eastAsia="Times New Roman" w:hAnsi="Symbol" w:cs="Aria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hint="default"/>
    </w:rPr>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ascii="Symbol" w:hAnsi="Symbol" w:cs="Symbol" w:hint="default"/>
    </w:rPr>
  </w:style>
  <w:style w:type="character" w:customStyle="1" w:styleId="WW8Num38z2">
    <w:name w:val="WW8Num38z2"/>
    <w:rPr>
      <w:rFonts w:ascii="Wingdings" w:hAnsi="Wingdings" w:cs="Wingdings" w:hint="default"/>
    </w:rPr>
  </w:style>
  <w:style w:type="character" w:customStyle="1" w:styleId="WW8Num38z4">
    <w:name w:val="WW8Num38z4"/>
    <w:rPr>
      <w:rFonts w:ascii="Courier New" w:hAnsi="Courier New" w:cs="Courier New" w:hint="default"/>
    </w:rPr>
  </w:style>
  <w:style w:type="character" w:customStyle="1" w:styleId="WW8Num39z0">
    <w:name w:val="WW8Num39z0"/>
    <w:rPr>
      <w:rFonts w:hint="default"/>
    </w:rPr>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rPr>
      <w:rFonts w:hint="default"/>
      <w:b w:val="0"/>
    </w:rPr>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hint="default"/>
    </w:rPr>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styleId="DefaultParagraphFont0">
    <w:name w:val="Default Paragraph Font"/>
  </w:style>
  <w:style w:type="character" w:customStyle="1" w:styleId="BalloonTextChar">
    <w:name w:val="Balloon Text Char"/>
    <w:rPr>
      <w:rFonts w:ascii="Tahoma" w:hAnsi="Tahoma" w:cs="Tahoma"/>
      <w:sz w:val="16"/>
      <w:szCs w:val="16"/>
    </w:rPr>
  </w:style>
  <w:style w:type="character" w:styleId="LineNumber">
    <w:name w:val="line number"/>
    <w:basedOn w:val="DefaultParagraphFont0"/>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customStyle="1" w:styleId="CompanyName">
    <w:name w:val="Company Name"/>
    <w:basedOn w:val="Normal"/>
    <w:pPr>
      <w:spacing w:line="280" w:lineRule="atLeast"/>
      <w:jc w:val="both"/>
    </w:pPr>
    <w:rPr>
      <w:rFonts w:ascii="Arial Black" w:hAnsi="Arial Black" w:cs="Arial Black"/>
      <w:spacing w:val="-25"/>
      <w:sz w:val="32"/>
      <w:szCs w:val="20"/>
    </w:rPr>
  </w:style>
  <w:style w:type="paragraph" w:customStyle="1" w:styleId="ColorfulList-Accent11">
    <w:name w:val="Colorful List - Accent 11"/>
    <w:basedOn w:val="Normal"/>
    <w:pPr>
      <w:spacing w:after="200" w:line="276" w:lineRule="auto"/>
      <w:ind w:left="720"/>
      <w:contextualSpacing/>
    </w:pPr>
    <w:rPr>
      <w:rFonts w:ascii="Calibri" w:eastAsia="Calibri" w:hAnsi="Calibri" w:cs="Calibri"/>
      <w:sz w:val="22"/>
      <w:szCs w:val="22"/>
    </w:rPr>
  </w:style>
  <w:style w:type="paragraph" w:styleId="BalloonText">
    <w:name w:val="Balloon Text"/>
    <w:basedOn w:val="Normal"/>
    <w:rPr>
      <w:rFonts w:ascii="Tahoma" w:hAnsi="Tahoma" w:cs="Tahoma"/>
      <w:sz w:val="16"/>
      <w:szCs w:val="16"/>
      <w:lang w:val="x-none"/>
    </w:r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 w:type="table" w:styleId="TableGrid">
    <w:name w:val="Table Grid"/>
    <w:basedOn w:val="TableNormal"/>
    <w:uiPriority w:val="39"/>
    <w:rsid w:val="004250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EZCI Note Header.dot</Template>
  <TotalTime>0</TotalTime>
  <Pages>3</Pages>
  <Words>800</Words>
  <Characters>4565</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2025-09-10T07:00:00Z</cp:lastPrinted>
  <dcterms:created xsi:type="dcterms:W3CDTF">2026-09-01T14:44:00Z</dcterms:created>
  <dcterms:modified xsi:type="dcterms:W3CDTF">2026-09-01T14:44:00Z</dcterms:modified>
</cp:coreProperties>
</file>