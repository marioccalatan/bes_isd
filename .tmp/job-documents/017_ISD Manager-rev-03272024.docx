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7837" w:type="dxa"/>
        <w:tblInd w:w="-262" w:type="dxa"/>
        <w:tblLayout w:type="fixed"/>
        <w:tblLook w:val="0000" w:firstRow="0" w:lastRow="0" w:firstColumn="0" w:lastColumn="0" w:noHBand="0" w:noVBand="0"/>
      </w:tblPr>
      <w:tblGrid>
        <w:gridCol w:w="1547"/>
        <w:gridCol w:w="4092"/>
        <w:gridCol w:w="1668"/>
        <w:gridCol w:w="1530"/>
        <w:gridCol w:w="4590"/>
        <w:gridCol w:w="1440"/>
        <w:gridCol w:w="30"/>
        <w:gridCol w:w="1470"/>
        <w:gridCol w:w="23"/>
        <w:gridCol w:w="1447"/>
      </w:tblGrid>
      <w:tr w:rsidR="00CD525F" w:rsidRPr="00F76CB1" w:rsidTr="005037A6">
        <w:tc>
          <w:tcPr>
            <w:tcW w:w="5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 w:rsidP="004C483B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F629F2">
              <w:rPr>
                <w:rFonts w:ascii="Arial" w:hAnsi="Arial" w:cs="Arial"/>
                <w:sz w:val="20"/>
                <w:szCs w:val="20"/>
              </w:rPr>
              <w:t>ISD Manager I, II, III</w:t>
            </w:r>
          </w:p>
        </w:tc>
        <w:tc>
          <w:tcPr>
            <w:tcW w:w="121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F76CB1">
              <w:rPr>
                <w:rFonts w:ascii="Arial" w:hAnsi="Arial" w:cs="Arial"/>
                <w:sz w:val="20"/>
                <w:szCs w:val="20"/>
              </w:rPr>
              <w:t>Institutional Services Department (ISD)</w:t>
            </w:r>
          </w:p>
        </w:tc>
      </w:tr>
      <w:tr w:rsidR="00CD525F" w:rsidRPr="00F76CB1" w:rsidTr="005037A6">
        <w:tc>
          <w:tcPr>
            <w:tcW w:w="5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F629F2">
              <w:rPr>
                <w:rFonts w:ascii="Arial" w:hAnsi="Arial" w:cs="Arial"/>
                <w:sz w:val="20"/>
                <w:szCs w:val="20"/>
              </w:rPr>
              <w:t>Managerial</w:t>
            </w:r>
          </w:p>
        </w:tc>
        <w:tc>
          <w:tcPr>
            <w:tcW w:w="121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 w:rsidP="004C483B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</w:p>
        </w:tc>
      </w:tr>
      <w:tr w:rsidR="00CD525F" w:rsidRPr="00F76CB1" w:rsidTr="005037A6">
        <w:tc>
          <w:tcPr>
            <w:tcW w:w="5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F629F2">
              <w:rPr>
                <w:rFonts w:ascii="Arial" w:hAnsi="Arial" w:cs="Arial"/>
                <w:sz w:val="20"/>
                <w:szCs w:val="20"/>
              </w:rPr>
              <w:t>General Manager</w:t>
            </w:r>
          </w:p>
        </w:tc>
        <w:tc>
          <w:tcPr>
            <w:tcW w:w="121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Pr="00F76CB1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CD525F" w:rsidRPr="00F76CB1" w:rsidTr="005037A6">
        <w:trPr>
          <w:trHeight w:val="215"/>
        </w:trPr>
        <w:tc>
          <w:tcPr>
            <w:tcW w:w="5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:rsidR="00CD525F" w:rsidRPr="00F76CB1" w:rsidRDefault="00CD525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1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CD525F" w:rsidRPr="00F76CB1" w:rsidTr="005037A6">
        <w:tc>
          <w:tcPr>
            <w:tcW w:w="178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 w:rsidP="004C483B">
            <w:pPr>
              <w:pStyle w:val="ListParagraph"/>
              <w:suppressAutoHyphens w:val="0"/>
              <w:spacing w:after="160"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F76CB1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4C483B" w:rsidRPr="00F76CB1">
              <w:rPr>
                <w:rFonts w:ascii="Arial" w:hAnsi="Arial" w:cs="Arial"/>
                <w:sz w:val="20"/>
                <w:szCs w:val="20"/>
              </w:rPr>
              <w:t xml:space="preserve">Primarily responsible in developing and implementing HR programs, activities and policies as needed by the </w:t>
            </w:r>
            <w:r w:rsidR="003E2519">
              <w:rPr>
                <w:rFonts w:ascii="Arial" w:hAnsi="Arial" w:cs="Arial"/>
                <w:sz w:val="20"/>
                <w:szCs w:val="20"/>
              </w:rPr>
              <w:t>coop</w:t>
            </w:r>
            <w:r w:rsidR="007E5B67">
              <w:rPr>
                <w:rFonts w:ascii="Arial" w:hAnsi="Arial" w:cs="Arial"/>
                <w:sz w:val="20"/>
                <w:szCs w:val="20"/>
              </w:rPr>
              <w:t>e</w:t>
            </w:r>
            <w:r w:rsidR="003E2519">
              <w:rPr>
                <w:rFonts w:ascii="Arial" w:hAnsi="Arial" w:cs="Arial"/>
                <w:sz w:val="20"/>
                <w:szCs w:val="20"/>
              </w:rPr>
              <w:t>rative</w:t>
            </w:r>
            <w:r w:rsidR="004C483B" w:rsidRPr="00F76CB1">
              <w:rPr>
                <w:rFonts w:ascii="Arial" w:hAnsi="Arial" w:cs="Arial"/>
                <w:sz w:val="20"/>
                <w:szCs w:val="20"/>
              </w:rPr>
              <w:t xml:space="preserve"> and support</w:t>
            </w:r>
            <w:r w:rsidRPr="00F76CB1">
              <w:rPr>
                <w:rFonts w:ascii="Arial" w:hAnsi="Arial" w:cs="Arial"/>
                <w:sz w:val="20"/>
                <w:szCs w:val="20"/>
              </w:rPr>
              <w:t xml:space="preserve"> the ISD Manager in the compliance to regulatory and other legal requirements</w:t>
            </w:r>
            <w:r w:rsidR="004C483B" w:rsidRPr="00F76CB1">
              <w:rPr>
                <w:rFonts w:ascii="Arial" w:hAnsi="Arial" w:cs="Arial"/>
                <w:sz w:val="20"/>
                <w:szCs w:val="20"/>
              </w:rPr>
              <w:t xml:space="preserve"> for human resource.</w:t>
            </w:r>
          </w:p>
        </w:tc>
      </w:tr>
      <w:tr w:rsidR="00CD525F" w:rsidRPr="00F76CB1" w:rsidTr="005037A6">
        <w:tc>
          <w:tcPr>
            <w:tcW w:w="7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F76CB1" w:rsidRDefault="00CD525F">
            <w:pPr>
              <w:tabs>
                <w:tab w:val="left" w:pos="18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F76CB1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:rsidR="00CD525F" w:rsidRPr="00F76CB1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F76CB1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572"/>
              <w:gridCol w:w="3592"/>
            </w:tblGrid>
            <w:tr w:rsidR="00CD525F" w:rsidRPr="00F76CB1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F76CB1" w:rsidRDefault="00CD525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76CB1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F76CB1" w:rsidRDefault="00CD52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76CB1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CD525F" w:rsidRPr="00F76CB1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F76CB1" w:rsidRDefault="00CD525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76CB1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F76CB1" w:rsidRDefault="00CD52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76CB1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CD525F" w:rsidRPr="00F76CB1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F76CB1" w:rsidRDefault="00CD525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76CB1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F76CB1" w:rsidRDefault="00CD52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76CB1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:rsidR="00CD525F" w:rsidRPr="00F76CB1" w:rsidRDefault="00CD52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96C75" w:rsidRPr="00F76CB1" w:rsidTr="005037A6">
        <w:tc>
          <w:tcPr>
            <w:tcW w:w="7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Default="00996C75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  <w:p w:rsidR="00296F04" w:rsidRPr="00F76CB1" w:rsidRDefault="00996C75" w:rsidP="00D351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5815F2">
              <w:rPr>
                <w:rFonts w:ascii="Arial" w:hAnsi="Arial" w:cs="Arial"/>
                <w:b/>
                <w:sz w:val="20"/>
                <w:szCs w:val="20"/>
              </w:rPr>
              <w:t>ISDM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</w:t>
            </w:r>
            <w:r w:rsidR="003E2519">
              <w:rPr>
                <w:rFonts w:ascii="Arial" w:hAnsi="Arial" w:cs="Arial"/>
                <w:b/>
                <w:sz w:val="20"/>
                <w:szCs w:val="20"/>
              </w:rPr>
              <w:t xml:space="preserve"> (2)</w:t>
            </w:r>
            <w:r w:rsidR="00CA6AD8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="005815F2">
              <w:rPr>
                <w:rFonts w:ascii="Arial" w:hAnsi="Arial" w:cs="Arial"/>
                <w:b/>
                <w:sz w:val="20"/>
                <w:szCs w:val="20"/>
              </w:rPr>
              <w:t xml:space="preserve">ISDM II and </w:t>
            </w:r>
            <w:r>
              <w:rPr>
                <w:rFonts w:ascii="Arial" w:hAnsi="Arial" w:cs="Arial"/>
                <w:b/>
                <w:sz w:val="20"/>
                <w:szCs w:val="20"/>
              </w:rPr>
              <w:t>III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6F04" w:rsidRDefault="00296F04" w:rsidP="0042504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96C75" w:rsidRPr="00F76CB1" w:rsidRDefault="007E5B67" w:rsidP="004250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25</w:t>
            </w:r>
            <w:r w:rsidR="00996C75"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067AB" w:rsidRPr="00F76CB1" w:rsidTr="005037A6">
        <w:trPr>
          <w:trHeight w:val="467"/>
        </w:trPr>
        <w:tc>
          <w:tcPr>
            <w:tcW w:w="154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067AB" w:rsidRPr="00F76CB1" w:rsidRDefault="000067AB" w:rsidP="000B6A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ISDM </w:t>
            </w:r>
            <w:r w:rsidR="005815F2">
              <w:rPr>
                <w:rFonts w:ascii="Arial" w:hAnsi="Arial" w:cs="Arial"/>
                <w:sz w:val="20"/>
                <w:szCs w:val="20"/>
              </w:rPr>
              <w:t>I,</w:t>
            </w:r>
            <w:r>
              <w:rPr>
                <w:rFonts w:ascii="Arial" w:hAnsi="Arial" w:cs="Arial"/>
                <w:sz w:val="20"/>
                <w:szCs w:val="20"/>
              </w:rPr>
              <w:t>II, III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67AB" w:rsidRPr="005037A6" w:rsidRDefault="000067AB" w:rsidP="00F629F2">
            <w:pPr>
              <w:pStyle w:val="ListParagraph"/>
              <w:numPr>
                <w:ilvl w:val="0"/>
                <w:numId w:val="4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5037A6">
              <w:rPr>
                <w:rFonts w:ascii="Arial" w:hAnsi="Arial" w:cs="Arial"/>
                <w:sz w:val="20"/>
                <w:szCs w:val="20"/>
              </w:rPr>
              <w:t>Ensures compliance to labor laws and regulatory and requirements for all transactions of the cooperative (DOLE, BIR, SSS, Pag-</w:t>
            </w:r>
            <w:proofErr w:type="spellStart"/>
            <w:r w:rsidRPr="005037A6">
              <w:rPr>
                <w:rFonts w:ascii="Arial" w:hAnsi="Arial" w:cs="Arial"/>
                <w:sz w:val="20"/>
                <w:szCs w:val="20"/>
              </w:rPr>
              <w:t>ibig</w:t>
            </w:r>
            <w:proofErr w:type="spellEnd"/>
            <w:r w:rsidRPr="005037A6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037A6">
              <w:rPr>
                <w:rFonts w:ascii="Arial" w:hAnsi="Arial" w:cs="Arial"/>
                <w:sz w:val="20"/>
                <w:szCs w:val="20"/>
              </w:rPr>
              <w:t>etc</w:t>
            </w:r>
            <w:proofErr w:type="spellEnd"/>
            <w:r w:rsidRPr="005037A6">
              <w:rPr>
                <w:rFonts w:ascii="Arial" w:hAnsi="Arial" w:cs="Arial"/>
                <w:sz w:val="20"/>
                <w:szCs w:val="20"/>
              </w:rPr>
              <w:t>).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67AB" w:rsidRPr="00F76CB1" w:rsidRDefault="000067AB" w:rsidP="000B6AB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  <w:lang w:val="en-PH" w:eastAsia="en-PH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pict>
                <v:oval id="_x0000_s2074" style="position:absolute;left:0;text-align:left;margin-left:530.5pt;margin-top:346.95pt;width:17.05pt;height:15.8pt;z-index:251660800;mso-wrap-style:none;mso-position-horizontal-relative:text;mso-position-vertical-relative:text;v-text-anchor:middle" filled="f" strokeweight=".71mm">
                  <v:stroke joinstyle="miter"/>
                </v:oval>
              </w:pic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67AB" w:rsidRPr="00F76CB1" w:rsidRDefault="007E5B67" w:rsidP="000B6A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knowledge on the law and legal compliances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67AB" w:rsidRPr="00F76CB1" w:rsidRDefault="000067AB" w:rsidP="000B6ABE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067AB" w:rsidRPr="00F76CB1" w:rsidRDefault="000067AB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pict>
                <v:oval id="_x0000_s2073" style="position:absolute;left:0;text-align:left;margin-left:289.95pt;margin-top:346.95pt;width:17.05pt;height:15.8pt;z-index:251659776;mso-wrap-style:none;v-text-anchor:middle" filled="f" strokeweight=".71mm">
                  <v:stroke joinstyle="miter"/>
                </v:oval>
              </w:pic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67AB" w:rsidRDefault="000067AB" w:rsidP="000B6ABE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  <w:p w:rsidR="000067AB" w:rsidRPr="00996C75" w:rsidRDefault="000067AB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67AB" w:rsidRPr="00F76CB1" w:rsidRDefault="000067AB" w:rsidP="000B6ABE">
            <w:pPr>
              <w:snapToGrid w:val="0"/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  <w:p w:rsidR="000067AB" w:rsidRPr="00F76CB1" w:rsidRDefault="000067AB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  <w:r w:rsidRPr="00F76CB1">
              <w:rPr>
                <w:rFonts w:ascii="Arial" w:hAnsi="Arial" w:cs="Arial"/>
                <w:sz w:val="20"/>
                <w:szCs w:val="20"/>
              </w:rPr>
              <w:pict>
                <v:oval id="_x0000_s2072" style="position:absolute;left:0;text-align:left;margin-left:163.95pt;margin-top:346.95pt;width:17.05pt;height:15.8pt;z-index:251658752;mso-wrap-style:none;mso-position-horizontal-relative:text;mso-position-vertical-relative:text;v-text-anchor:middle" filled="f" strokeweight=".71mm">
                  <v:stroke joinstyle="miter"/>
                </v:oval>
              </w:pict>
            </w:r>
          </w:p>
        </w:tc>
      </w:tr>
      <w:tr w:rsidR="000067AB" w:rsidRPr="00F76CB1" w:rsidTr="005037A6">
        <w:trPr>
          <w:trHeight w:val="467"/>
        </w:trPr>
        <w:tc>
          <w:tcPr>
            <w:tcW w:w="154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0067AB" w:rsidRPr="00F76CB1" w:rsidRDefault="000067AB" w:rsidP="000B6A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0067AB" w:rsidRPr="0063392F" w:rsidRDefault="000067AB" w:rsidP="00F629F2">
            <w:pPr>
              <w:pStyle w:val="ListParagraph"/>
              <w:numPr>
                <w:ilvl w:val="0"/>
                <w:numId w:val="4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63392F">
              <w:rPr>
                <w:rFonts w:ascii="Arial" w:hAnsi="Arial" w:cs="Arial"/>
                <w:sz w:val="20"/>
                <w:szCs w:val="20"/>
              </w:rPr>
              <w:t>Ensures accomplishment of office targets and work plan for the following:</w:t>
            </w:r>
          </w:p>
          <w:p w:rsidR="000067AB" w:rsidRDefault="000067AB" w:rsidP="00F629F2">
            <w:pPr>
              <w:pStyle w:val="ListParagraph"/>
              <w:numPr>
                <w:ilvl w:val="0"/>
                <w:numId w:val="23"/>
              </w:numPr>
              <w:suppressAutoHyphens w:val="0"/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Human Resources Office</w:t>
            </w:r>
          </w:p>
          <w:p w:rsidR="000067AB" w:rsidRPr="002B3E72" w:rsidRDefault="000067AB" w:rsidP="00F629F2">
            <w:pPr>
              <w:pStyle w:val="ListParagraph"/>
              <w:numPr>
                <w:ilvl w:val="0"/>
                <w:numId w:val="23"/>
              </w:numPr>
              <w:suppressAutoHyphens w:val="0"/>
              <w:ind w:left="720"/>
              <w:rPr>
                <w:rFonts w:ascii="Arial" w:hAnsi="Arial" w:cs="Arial"/>
                <w:sz w:val="20"/>
                <w:szCs w:val="20"/>
              </w:rPr>
            </w:pPr>
            <w:r w:rsidRPr="002B3E72">
              <w:rPr>
                <w:rFonts w:ascii="Arial" w:hAnsi="Arial" w:cs="Arial"/>
                <w:sz w:val="20"/>
                <w:szCs w:val="20"/>
              </w:rPr>
              <w:t>Legal Office</w:t>
            </w:r>
          </w:p>
          <w:p w:rsidR="000067AB" w:rsidRPr="002B3E72" w:rsidRDefault="000067AB" w:rsidP="00F629F2">
            <w:pPr>
              <w:pStyle w:val="ListParagraph"/>
              <w:numPr>
                <w:ilvl w:val="0"/>
                <w:numId w:val="23"/>
              </w:numPr>
              <w:suppressAutoHyphens w:val="0"/>
              <w:ind w:left="720"/>
              <w:rPr>
                <w:rFonts w:ascii="Arial" w:hAnsi="Arial" w:cs="Arial"/>
                <w:sz w:val="20"/>
                <w:szCs w:val="20"/>
              </w:rPr>
            </w:pPr>
            <w:r w:rsidRPr="002B3E72">
              <w:rPr>
                <w:rFonts w:ascii="Arial" w:hAnsi="Arial" w:cs="Arial"/>
                <w:sz w:val="20"/>
                <w:szCs w:val="20"/>
              </w:rPr>
              <w:t>General Services Office</w:t>
            </w:r>
          </w:p>
          <w:p w:rsidR="000067AB" w:rsidRDefault="000067AB" w:rsidP="00F629F2">
            <w:pPr>
              <w:pStyle w:val="ListParagraph"/>
              <w:numPr>
                <w:ilvl w:val="0"/>
                <w:numId w:val="23"/>
              </w:numPr>
              <w:suppressAutoHyphens w:val="0"/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Health and Safety Office</w:t>
            </w:r>
          </w:p>
          <w:p w:rsidR="000067AB" w:rsidRDefault="000067AB" w:rsidP="00F629F2">
            <w:pPr>
              <w:pStyle w:val="ListParagraph"/>
              <w:numPr>
                <w:ilvl w:val="0"/>
                <w:numId w:val="23"/>
              </w:numPr>
              <w:suppressAutoHyphens w:val="0"/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Community Relations Office</w:t>
            </w:r>
          </w:p>
          <w:p w:rsidR="000067AB" w:rsidRPr="00F76CB1" w:rsidRDefault="000067AB" w:rsidP="00F629F2">
            <w:pPr>
              <w:pStyle w:val="ListParagraph"/>
              <w:numPr>
                <w:ilvl w:val="0"/>
                <w:numId w:val="23"/>
              </w:numPr>
              <w:suppressAutoHyphens w:val="0"/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Materials and Equipment Management Office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67AB" w:rsidRPr="00F76CB1" w:rsidRDefault="000067AB" w:rsidP="000B6AB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Default="007E5B67" w:rsidP="007E5B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Oversight skills</w:t>
            </w:r>
          </w:p>
          <w:p w:rsidR="000067AB" w:rsidRPr="00F76CB1" w:rsidRDefault="007E5B67" w:rsidP="007E5B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Monitoring skills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67AB" w:rsidRPr="00F76CB1" w:rsidRDefault="000067AB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67AB" w:rsidRPr="00F76CB1" w:rsidRDefault="000067AB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67AB" w:rsidRPr="00F76CB1" w:rsidRDefault="000067AB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067AB" w:rsidRPr="00F76CB1" w:rsidTr="005037A6">
        <w:trPr>
          <w:trHeight w:val="467"/>
        </w:trPr>
        <w:tc>
          <w:tcPr>
            <w:tcW w:w="154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0067AB" w:rsidRPr="00F76CB1" w:rsidRDefault="000067AB" w:rsidP="000B6A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Pr="005037A6" w:rsidRDefault="000067AB" w:rsidP="00F629F2">
            <w:pPr>
              <w:pStyle w:val="ListParagraph"/>
              <w:numPr>
                <w:ilvl w:val="0"/>
                <w:numId w:val="4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5037A6">
              <w:rPr>
                <w:rFonts w:ascii="Arial" w:hAnsi="Arial" w:cs="Arial"/>
                <w:sz w:val="20"/>
                <w:szCs w:val="20"/>
              </w:rPr>
              <w:t xml:space="preserve">Ensures the preparation and implementation of department plans and activities pursuant </w:t>
            </w:r>
          </w:p>
          <w:p w:rsidR="000067AB" w:rsidRPr="0063392F" w:rsidRDefault="000067AB" w:rsidP="00F629F2">
            <w:pPr>
              <w:pStyle w:val="ListParagraph"/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5037A6">
              <w:rPr>
                <w:rFonts w:ascii="Arial" w:hAnsi="Arial" w:cs="Arial"/>
                <w:sz w:val="20"/>
                <w:szCs w:val="20"/>
              </w:rPr>
              <w:t>To the approved COB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067AB" w:rsidRPr="00F76CB1" w:rsidRDefault="000067AB" w:rsidP="000B6AB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67AB" w:rsidRDefault="007E5B67" w:rsidP="000B6A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Planning 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67AB" w:rsidRDefault="000067AB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67AB" w:rsidRPr="00996C75" w:rsidRDefault="000067AB" w:rsidP="000B6ABE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67AB" w:rsidRPr="00F76CB1" w:rsidRDefault="000067AB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67AB" w:rsidRPr="00F76CB1" w:rsidTr="005037A6">
        <w:trPr>
          <w:trHeight w:val="467"/>
        </w:trPr>
        <w:tc>
          <w:tcPr>
            <w:tcW w:w="1547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067AB" w:rsidRPr="00F76CB1" w:rsidRDefault="000067AB" w:rsidP="000B6A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0067AB" w:rsidRPr="005037A6" w:rsidRDefault="000067AB" w:rsidP="00F629F2">
            <w:pPr>
              <w:pStyle w:val="ListParagraph"/>
              <w:numPr>
                <w:ilvl w:val="0"/>
                <w:numId w:val="4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5037A6">
              <w:rPr>
                <w:rFonts w:ascii="Arial" w:hAnsi="Arial" w:cs="Arial"/>
                <w:sz w:val="20"/>
                <w:szCs w:val="20"/>
              </w:rPr>
              <w:t>Conducts the continuing review of the Performance Management System and other HR standards and processes including the implementation of personnel policies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0067AB" w:rsidRPr="00F76CB1" w:rsidRDefault="000067AB" w:rsidP="000B6AB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7E5B67" w:rsidRDefault="007E5B67" w:rsidP="007E5B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Oversight skills</w:t>
            </w:r>
          </w:p>
          <w:p w:rsidR="000067AB" w:rsidRDefault="007E5B67" w:rsidP="007E5B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Monitoring skills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0067AB" w:rsidRDefault="000067AB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0067AB" w:rsidRPr="00996C75" w:rsidRDefault="000067AB" w:rsidP="000B6ABE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0067AB" w:rsidRPr="00F76CB1" w:rsidRDefault="000067AB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67AB" w:rsidRPr="00F76CB1" w:rsidTr="005037A6">
        <w:trPr>
          <w:trHeight w:val="467"/>
        </w:trPr>
        <w:tc>
          <w:tcPr>
            <w:tcW w:w="15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067AB" w:rsidRPr="00F76CB1" w:rsidRDefault="000067AB" w:rsidP="000B6A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ISDM II, III</w:t>
            </w: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Pr="002B3E72" w:rsidRDefault="000067AB" w:rsidP="00F629F2">
            <w:pPr>
              <w:pStyle w:val="ListParagraph"/>
              <w:numPr>
                <w:ilvl w:val="0"/>
                <w:numId w:val="4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2B3E72">
              <w:rPr>
                <w:rFonts w:ascii="Arial" w:hAnsi="Arial" w:cs="Arial"/>
                <w:sz w:val="20"/>
                <w:szCs w:val="20"/>
              </w:rPr>
              <w:t>Ensures implementation of the Safety and Health program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7AB" w:rsidRPr="00F76CB1" w:rsidRDefault="000067AB" w:rsidP="000B6AB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Default="000067AB" w:rsidP="000B6A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Default="000067AB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Pr="00996C75" w:rsidRDefault="000067AB" w:rsidP="000B6ABE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Pr="00F76CB1" w:rsidRDefault="000067AB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67AB" w:rsidRPr="00F76CB1" w:rsidTr="005037A6">
        <w:trPr>
          <w:trHeight w:val="467"/>
        </w:trPr>
        <w:tc>
          <w:tcPr>
            <w:tcW w:w="154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0067AB" w:rsidRPr="00F76CB1" w:rsidRDefault="000067AB" w:rsidP="000B6A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Pr="005037A6" w:rsidRDefault="000067AB" w:rsidP="00F629F2">
            <w:pPr>
              <w:pStyle w:val="ListParagraph"/>
              <w:numPr>
                <w:ilvl w:val="0"/>
                <w:numId w:val="4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5037A6">
              <w:rPr>
                <w:rFonts w:ascii="Arial" w:hAnsi="Arial" w:cs="Arial"/>
                <w:sz w:val="20"/>
                <w:szCs w:val="20"/>
              </w:rPr>
              <w:t>Formulates and recommends HR policies designed to strengthen the human resource of the organization leading to the observance of corporate values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7AB" w:rsidRPr="00F76CB1" w:rsidRDefault="000067AB" w:rsidP="000B6AB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Default="000067AB" w:rsidP="000B6A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Default="000067AB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Pr="00996C75" w:rsidRDefault="000067AB" w:rsidP="000B6ABE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Pr="00F76CB1" w:rsidRDefault="000067AB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67AB" w:rsidRPr="00F76CB1" w:rsidTr="005037A6">
        <w:trPr>
          <w:trHeight w:val="467"/>
        </w:trPr>
        <w:tc>
          <w:tcPr>
            <w:tcW w:w="154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0067AB" w:rsidRPr="00F76CB1" w:rsidRDefault="000067AB" w:rsidP="000B6A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Pr="002B3E72" w:rsidRDefault="000067AB" w:rsidP="00F629F2">
            <w:pPr>
              <w:pStyle w:val="ListParagraph"/>
              <w:numPr>
                <w:ilvl w:val="0"/>
                <w:numId w:val="4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2B3E72">
              <w:rPr>
                <w:rFonts w:ascii="Arial" w:hAnsi="Arial" w:cs="Arial"/>
                <w:sz w:val="20"/>
                <w:szCs w:val="20"/>
              </w:rPr>
              <w:t>Oversees the implementation of all related policies including the Performance Management System, Training Policy, Career Pathing and Succession Management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7AB" w:rsidRPr="00F76CB1" w:rsidRDefault="000067AB" w:rsidP="000B6AB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Default="000067AB" w:rsidP="000B6A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Default="000067AB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Pr="00996C75" w:rsidRDefault="000067AB" w:rsidP="000B6ABE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Pr="00F76CB1" w:rsidRDefault="000067AB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67AB" w:rsidRPr="00F76CB1" w:rsidTr="005037A6">
        <w:trPr>
          <w:trHeight w:val="467"/>
        </w:trPr>
        <w:tc>
          <w:tcPr>
            <w:tcW w:w="15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7AB" w:rsidRPr="00F76CB1" w:rsidRDefault="000067AB" w:rsidP="000B6A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Pr="002B3E72" w:rsidRDefault="000067AB" w:rsidP="00F629F2">
            <w:pPr>
              <w:pStyle w:val="ListParagraph"/>
              <w:numPr>
                <w:ilvl w:val="0"/>
                <w:numId w:val="4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79082F">
              <w:rPr>
                <w:rFonts w:ascii="Arial" w:hAnsi="Arial" w:cs="Arial"/>
                <w:sz w:val="20"/>
                <w:szCs w:val="20"/>
              </w:rPr>
              <w:t xml:space="preserve">Advises management on proper action </w:t>
            </w:r>
            <w:r>
              <w:rPr>
                <w:rFonts w:ascii="Arial" w:hAnsi="Arial" w:cs="Arial"/>
                <w:sz w:val="20"/>
                <w:szCs w:val="20"/>
              </w:rPr>
              <w:t>on legal matters and contracts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7AB" w:rsidRPr="00F76CB1" w:rsidRDefault="000067AB" w:rsidP="000B6AB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Default="000067AB" w:rsidP="000B6A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Default="000067AB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Pr="00996C75" w:rsidRDefault="000067AB" w:rsidP="000B6ABE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67AB" w:rsidRPr="00F76CB1" w:rsidRDefault="000067AB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29F2" w:rsidRPr="00F76CB1" w:rsidTr="005037A6">
        <w:trPr>
          <w:trHeight w:val="467"/>
        </w:trPr>
        <w:tc>
          <w:tcPr>
            <w:tcW w:w="7307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F2" w:rsidRDefault="00F629F2" w:rsidP="00F629F2">
            <w:pPr>
              <w:pStyle w:val="ListParagraph"/>
              <w:suppressAutoHyphens w:val="0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B3E72">
              <w:rPr>
                <w:rFonts w:ascii="Arial" w:hAnsi="Arial" w:cs="Arial"/>
                <w:b/>
                <w:sz w:val="20"/>
                <w:szCs w:val="20"/>
              </w:rPr>
              <w:t>Legal Work Efficiency</w:t>
            </w:r>
          </w:p>
          <w:p w:rsidR="005037A6" w:rsidRPr="0079082F" w:rsidRDefault="005037A6" w:rsidP="00F629F2">
            <w:pPr>
              <w:pStyle w:val="ListParagraph"/>
              <w:suppressAutoHyphens w:val="0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ISDM I (3), ISDM II and III (4)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F2" w:rsidRPr="00F76CB1" w:rsidRDefault="007E5B67" w:rsidP="000B6AB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25</w:t>
            </w:r>
            <w:r w:rsidR="00FB4B40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Default="00F629F2" w:rsidP="000B6A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Default="00F629F2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Pr="00996C75" w:rsidRDefault="00F629F2" w:rsidP="000B6ABE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Pr="00F76CB1" w:rsidRDefault="00F629F2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6ABE" w:rsidRPr="00F76CB1" w:rsidTr="005037A6">
        <w:trPr>
          <w:trHeight w:val="467"/>
        </w:trPr>
        <w:tc>
          <w:tcPr>
            <w:tcW w:w="154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B6ABE" w:rsidRPr="00F76CB1" w:rsidRDefault="00F629F2" w:rsidP="000B6A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ISDM</w:t>
            </w:r>
            <w:r w:rsidR="005815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B4B40">
              <w:rPr>
                <w:rFonts w:ascii="Arial" w:hAnsi="Arial" w:cs="Arial"/>
                <w:sz w:val="20"/>
                <w:szCs w:val="20"/>
              </w:rPr>
              <w:t xml:space="preserve">I, </w:t>
            </w:r>
            <w:r w:rsidR="005815F2">
              <w:rPr>
                <w:rFonts w:ascii="Arial" w:hAnsi="Arial" w:cs="Arial"/>
                <w:sz w:val="20"/>
                <w:szCs w:val="20"/>
              </w:rPr>
              <w:t>II,</w:t>
            </w:r>
            <w:r>
              <w:rPr>
                <w:rFonts w:ascii="Arial" w:hAnsi="Arial" w:cs="Arial"/>
                <w:sz w:val="20"/>
                <w:szCs w:val="20"/>
              </w:rPr>
              <w:t xml:space="preserve"> III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ABE" w:rsidRPr="00F629F2" w:rsidRDefault="00F629F2" w:rsidP="00F629F2">
            <w:pPr>
              <w:pStyle w:val="ListParagraph"/>
              <w:numPr>
                <w:ilvl w:val="0"/>
                <w:numId w:val="24"/>
              </w:numPr>
              <w:suppressAutoHyphens w:val="0"/>
              <w:rPr>
                <w:rFonts w:ascii="Arial" w:hAnsi="Arial" w:cs="Arial"/>
                <w:b/>
                <w:sz w:val="20"/>
                <w:szCs w:val="20"/>
              </w:rPr>
            </w:pPr>
            <w:r w:rsidRPr="002B3E72">
              <w:rPr>
                <w:rFonts w:ascii="Arial" w:hAnsi="Arial" w:cs="Arial"/>
                <w:sz w:val="20"/>
                <w:szCs w:val="20"/>
              </w:rPr>
              <w:t xml:space="preserve">Prepares court pleadings, legal memoranda, trial brief and judicial affidavits </w:t>
            </w:r>
            <w:r>
              <w:rPr>
                <w:rFonts w:ascii="Arial" w:hAnsi="Arial" w:cs="Arial"/>
                <w:sz w:val="20"/>
                <w:szCs w:val="20"/>
              </w:rPr>
              <w:t xml:space="preserve">or checks </w:t>
            </w:r>
            <w:r w:rsidRPr="00F629F2">
              <w:rPr>
                <w:rFonts w:ascii="Arial" w:hAnsi="Arial" w:cs="Arial"/>
                <w:sz w:val="20"/>
                <w:szCs w:val="20"/>
              </w:rPr>
              <w:t>the said papers prepared by the Legal Officer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ABE" w:rsidRPr="00F76CB1" w:rsidRDefault="000B6ABE" w:rsidP="000B6ABE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Default="000B6ABE" w:rsidP="000B6ABE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Written communication skills,</w:t>
            </w:r>
          </w:p>
          <w:p w:rsidR="007E5B67" w:rsidRDefault="007E5B67" w:rsidP="000B6A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0B6ABE" w:rsidRPr="00F76CB1">
              <w:rPr>
                <w:rFonts w:ascii="Arial" w:hAnsi="Arial" w:cs="Arial"/>
                <w:sz w:val="20"/>
                <w:szCs w:val="20"/>
              </w:rPr>
              <w:t xml:space="preserve">esearch </w:t>
            </w:r>
          </w:p>
          <w:p w:rsidR="000B6ABE" w:rsidRPr="00F76CB1" w:rsidRDefault="007E5B67" w:rsidP="000B6A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B6ABE" w:rsidRPr="00F76CB1">
              <w:rPr>
                <w:rFonts w:ascii="Arial" w:hAnsi="Arial" w:cs="Arial"/>
                <w:sz w:val="20"/>
                <w:szCs w:val="20"/>
              </w:rPr>
              <w:t>nowledge on Labor Laws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3E2519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3E2519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B6ABE" w:rsidRPr="00F76CB1" w:rsidTr="005037A6">
        <w:tc>
          <w:tcPr>
            <w:tcW w:w="154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Default="00F629F2" w:rsidP="00F629F2">
            <w:pPr>
              <w:pStyle w:val="ListParagraph"/>
              <w:numPr>
                <w:ilvl w:val="0"/>
                <w:numId w:val="24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63392F">
              <w:rPr>
                <w:rFonts w:ascii="Arial" w:hAnsi="Arial" w:cs="Arial"/>
                <w:sz w:val="20"/>
                <w:szCs w:val="20"/>
              </w:rPr>
              <w:t>Represents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3392F">
              <w:rPr>
                <w:rFonts w:ascii="Arial" w:hAnsi="Arial" w:cs="Arial"/>
                <w:sz w:val="20"/>
                <w:szCs w:val="20"/>
              </w:rPr>
              <w:t>the cooperative in legal and administrative cases</w:t>
            </w:r>
            <w:r>
              <w:rPr>
                <w:rFonts w:ascii="Arial" w:hAnsi="Arial" w:cs="Arial"/>
                <w:sz w:val="20"/>
                <w:szCs w:val="20"/>
              </w:rPr>
              <w:t xml:space="preserve"> should the Legal Officer </w:t>
            </w:r>
          </w:p>
          <w:p w:rsidR="00F629F2" w:rsidRPr="0063392F" w:rsidRDefault="00F629F2" w:rsidP="00F629F2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 not available</w:t>
            </w:r>
          </w:p>
          <w:p w:rsidR="00F629F2" w:rsidRPr="002B3E72" w:rsidRDefault="00F629F2" w:rsidP="00F629F2">
            <w:pPr>
              <w:pStyle w:val="ListParagraph"/>
              <w:numPr>
                <w:ilvl w:val="0"/>
                <w:numId w:val="25"/>
              </w:numPr>
              <w:suppressAutoHyphens w:val="0"/>
              <w:ind w:left="1080"/>
              <w:rPr>
                <w:rFonts w:ascii="Arial" w:hAnsi="Arial" w:cs="Arial"/>
                <w:sz w:val="20"/>
                <w:szCs w:val="20"/>
              </w:rPr>
            </w:pPr>
            <w:r w:rsidRPr="002B3E72">
              <w:rPr>
                <w:rFonts w:ascii="Arial" w:hAnsi="Arial" w:cs="Arial"/>
                <w:sz w:val="20"/>
                <w:szCs w:val="20"/>
              </w:rPr>
              <w:t>Administrative – NEA ADCOM</w:t>
            </w:r>
          </w:p>
          <w:p w:rsidR="00F629F2" w:rsidRPr="002B3E72" w:rsidRDefault="00F629F2" w:rsidP="00F629F2">
            <w:pPr>
              <w:pStyle w:val="ListParagraph"/>
              <w:numPr>
                <w:ilvl w:val="0"/>
                <w:numId w:val="25"/>
              </w:numPr>
              <w:suppressAutoHyphens w:val="0"/>
              <w:ind w:left="1080"/>
              <w:rPr>
                <w:rFonts w:ascii="Arial" w:hAnsi="Arial" w:cs="Arial"/>
                <w:sz w:val="20"/>
                <w:szCs w:val="20"/>
              </w:rPr>
            </w:pPr>
            <w:r w:rsidRPr="002B3E72">
              <w:rPr>
                <w:rFonts w:ascii="Arial" w:hAnsi="Arial" w:cs="Arial"/>
                <w:sz w:val="20"/>
                <w:szCs w:val="20"/>
              </w:rPr>
              <w:t>Legal – ERC – Regulatory positions</w:t>
            </w:r>
          </w:p>
          <w:p w:rsidR="00F629F2" w:rsidRDefault="00F629F2" w:rsidP="00F629F2">
            <w:pPr>
              <w:pStyle w:val="ListParagraph"/>
              <w:numPr>
                <w:ilvl w:val="0"/>
                <w:numId w:val="25"/>
              </w:numPr>
              <w:suppressAutoHyphens w:val="0"/>
              <w:ind w:left="1080"/>
              <w:rPr>
                <w:rFonts w:ascii="Arial" w:hAnsi="Arial" w:cs="Arial"/>
                <w:sz w:val="20"/>
                <w:szCs w:val="20"/>
              </w:rPr>
            </w:pPr>
            <w:r w:rsidRPr="002B3E72">
              <w:rPr>
                <w:rFonts w:ascii="Arial" w:hAnsi="Arial" w:cs="Arial"/>
                <w:sz w:val="20"/>
                <w:szCs w:val="20"/>
              </w:rPr>
              <w:t>Regular Courts – damage suits/collection cases</w:t>
            </w:r>
          </w:p>
          <w:p w:rsidR="000B6ABE" w:rsidRPr="00F629F2" w:rsidRDefault="00F629F2" w:rsidP="00F629F2">
            <w:pPr>
              <w:pStyle w:val="ListParagraph"/>
              <w:numPr>
                <w:ilvl w:val="0"/>
                <w:numId w:val="25"/>
              </w:numPr>
              <w:suppressAutoHyphens w:val="0"/>
              <w:ind w:left="1080"/>
              <w:rPr>
                <w:rFonts w:ascii="Arial" w:hAnsi="Arial" w:cs="Arial"/>
                <w:sz w:val="20"/>
                <w:szCs w:val="20"/>
              </w:rPr>
            </w:pPr>
            <w:r w:rsidRPr="00F629F2">
              <w:rPr>
                <w:rFonts w:ascii="Arial" w:hAnsi="Arial" w:cs="Arial"/>
                <w:sz w:val="20"/>
                <w:szCs w:val="20"/>
              </w:rPr>
              <w:t>NLRC – illegal dismissal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ABE" w:rsidRPr="00F76CB1" w:rsidRDefault="000B6ABE" w:rsidP="000B6AB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Default="000B6ABE" w:rsidP="000B6A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Analytical and assessment </w:t>
            </w:r>
            <w:r w:rsidRPr="00F76CB1">
              <w:rPr>
                <w:rFonts w:ascii="Arial" w:hAnsi="Arial" w:cs="Arial"/>
                <w:sz w:val="20"/>
                <w:szCs w:val="20"/>
              </w:rPr>
              <w:t>skills</w:t>
            </w:r>
          </w:p>
          <w:p w:rsidR="000B6ABE" w:rsidRPr="00F76CB1" w:rsidRDefault="000B6ABE" w:rsidP="000B6ABE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Written communication skills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3E2519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3E2519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629F2" w:rsidRPr="00F76CB1" w:rsidTr="005037A6">
        <w:tc>
          <w:tcPr>
            <w:tcW w:w="1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Pr="00F76CB1" w:rsidRDefault="00F629F2" w:rsidP="000B6ABE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Pr="0063392F" w:rsidRDefault="00F629F2" w:rsidP="00F629F2">
            <w:pPr>
              <w:pStyle w:val="ListParagraph"/>
              <w:numPr>
                <w:ilvl w:val="0"/>
                <w:numId w:val="24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2B3E72">
              <w:rPr>
                <w:rFonts w:ascii="Arial" w:hAnsi="Arial" w:cs="Arial"/>
                <w:sz w:val="20"/>
                <w:szCs w:val="20"/>
              </w:rPr>
              <w:t>Notarizes legal documents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F2" w:rsidRPr="00F76CB1" w:rsidRDefault="00F629F2" w:rsidP="000B6AB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Default="00F629F2" w:rsidP="000B6A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Default="00F629F2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Default="00F629F2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Pr="00F76CB1" w:rsidRDefault="00F629F2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29F2" w:rsidRPr="00F76CB1" w:rsidTr="005037A6">
        <w:tc>
          <w:tcPr>
            <w:tcW w:w="1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Pr="00F76CB1" w:rsidRDefault="00F629F2" w:rsidP="000B6ABE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Pr="002B3E72" w:rsidRDefault="00F629F2" w:rsidP="00F629F2">
            <w:pPr>
              <w:pStyle w:val="ListParagraph"/>
              <w:numPr>
                <w:ilvl w:val="0"/>
                <w:numId w:val="24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2B3E72">
              <w:rPr>
                <w:rFonts w:ascii="Arial" w:hAnsi="Arial" w:cs="Arial"/>
                <w:sz w:val="20"/>
                <w:szCs w:val="20"/>
              </w:rPr>
              <w:t>Conducts administrative investigation for erring employees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F2" w:rsidRPr="00F76CB1" w:rsidRDefault="00F629F2" w:rsidP="000B6AB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Default="007E5B67" w:rsidP="000B6A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 on administrative proceeding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Default="00F629F2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Default="00F629F2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Pr="00F76CB1" w:rsidRDefault="00F629F2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29F2" w:rsidRPr="00F76CB1" w:rsidTr="005037A6">
        <w:tc>
          <w:tcPr>
            <w:tcW w:w="7307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Default="00F629F2" w:rsidP="00F629F2">
            <w:pPr>
              <w:pStyle w:val="ListParagraph"/>
              <w:suppressAutoHyphens w:val="0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63392F">
              <w:rPr>
                <w:rFonts w:ascii="Arial" w:hAnsi="Arial" w:cs="Arial"/>
                <w:b/>
                <w:sz w:val="20"/>
                <w:szCs w:val="20"/>
              </w:rPr>
              <w:t>Public Relations and Media Work</w:t>
            </w:r>
          </w:p>
          <w:p w:rsidR="005037A6" w:rsidRPr="002B3E72" w:rsidRDefault="005037A6" w:rsidP="00F629F2">
            <w:pPr>
              <w:pStyle w:val="ListParagraph"/>
              <w:suppressAutoHyphens w:val="0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ISDM II</w:t>
            </w:r>
            <w:r w:rsidR="009B707B">
              <w:rPr>
                <w:rFonts w:ascii="Arial" w:hAnsi="Arial" w:cs="Arial"/>
                <w:b/>
                <w:sz w:val="20"/>
                <w:szCs w:val="20"/>
              </w:rPr>
              <w:t xml:space="preserve"> (3)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III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F2" w:rsidRPr="00F76CB1" w:rsidRDefault="007E5B67" w:rsidP="000B6AB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  <w:r w:rsidR="00FB4B40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Default="00F629F2" w:rsidP="000B6A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Default="00F629F2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Default="00F629F2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9F2" w:rsidRPr="00F76CB1" w:rsidRDefault="00F629F2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707B" w:rsidRPr="00F76CB1">
        <w:tc>
          <w:tcPr>
            <w:tcW w:w="1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Pr="00F76CB1" w:rsidRDefault="009B707B" w:rsidP="009B70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ISDM  II,III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Pr="002B3E72" w:rsidRDefault="009B707B" w:rsidP="009B707B">
            <w:pPr>
              <w:pStyle w:val="ListParagraph"/>
              <w:numPr>
                <w:ilvl w:val="0"/>
                <w:numId w:val="26"/>
              </w:numPr>
              <w:tabs>
                <w:tab w:val="num" w:pos="0"/>
              </w:tabs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63392F">
              <w:rPr>
                <w:rFonts w:ascii="Arial" w:hAnsi="Arial" w:cs="Arial"/>
                <w:sz w:val="20"/>
                <w:szCs w:val="20"/>
              </w:rPr>
              <w:t>Represents the EC in press conferences and media interviews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707B" w:rsidRPr="00F76CB1" w:rsidRDefault="009B707B" w:rsidP="009B707B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B707B" w:rsidRPr="0008372A" w:rsidRDefault="009B707B" w:rsidP="009B70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Excellent </w:t>
            </w:r>
            <w:r w:rsidRPr="0008372A">
              <w:rPr>
                <w:rFonts w:ascii="Arial" w:hAnsi="Arial" w:cs="Arial"/>
                <w:sz w:val="20"/>
                <w:szCs w:val="20"/>
              </w:rPr>
              <w:t>communication skills</w:t>
            </w:r>
          </w:p>
          <w:p w:rsidR="009B707B" w:rsidRPr="0008372A" w:rsidRDefault="009B707B" w:rsidP="009B707B">
            <w:pPr>
              <w:rPr>
                <w:rFonts w:ascii="Arial" w:hAnsi="Arial" w:cs="Arial"/>
                <w:sz w:val="20"/>
                <w:szCs w:val="20"/>
              </w:rPr>
            </w:pPr>
            <w:r w:rsidRPr="0008372A">
              <w:rPr>
                <w:rFonts w:ascii="Arial" w:hAnsi="Arial" w:cs="Arial"/>
                <w:sz w:val="20"/>
                <w:szCs w:val="20"/>
              </w:rPr>
              <w:t>Knowledge of mass media</w:t>
            </w:r>
          </w:p>
          <w:p w:rsidR="009B707B" w:rsidRPr="0008372A" w:rsidRDefault="009B707B" w:rsidP="009B707B">
            <w:pPr>
              <w:rPr>
                <w:rFonts w:ascii="Arial" w:hAnsi="Arial" w:cs="Arial"/>
                <w:sz w:val="20"/>
                <w:szCs w:val="20"/>
              </w:rPr>
            </w:pPr>
            <w:r w:rsidRPr="0008372A">
              <w:rPr>
                <w:rFonts w:ascii="Arial" w:hAnsi="Arial" w:cs="Arial"/>
                <w:sz w:val="20"/>
                <w:szCs w:val="20"/>
              </w:rPr>
              <w:t>Journalism reportage and communication skills</w:t>
            </w:r>
          </w:p>
          <w:p w:rsidR="009B707B" w:rsidRPr="0008372A" w:rsidRDefault="009B707B" w:rsidP="009B707B">
            <w:pPr>
              <w:rPr>
                <w:rFonts w:ascii="Arial" w:hAnsi="Arial" w:cs="Arial"/>
                <w:sz w:val="20"/>
                <w:szCs w:val="20"/>
              </w:rPr>
            </w:pPr>
            <w:r w:rsidRPr="0008372A">
              <w:rPr>
                <w:rFonts w:ascii="Arial" w:hAnsi="Arial" w:cs="Arial"/>
                <w:sz w:val="20"/>
                <w:szCs w:val="20"/>
              </w:rPr>
              <w:t>Editing skills</w:t>
            </w:r>
          </w:p>
          <w:p w:rsidR="009B707B" w:rsidRDefault="009B707B" w:rsidP="009B707B">
            <w:pPr>
              <w:rPr>
                <w:rFonts w:ascii="Arial" w:hAnsi="Arial" w:cs="Arial"/>
                <w:sz w:val="20"/>
                <w:szCs w:val="20"/>
              </w:rPr>
            </w:pPr>
            <w:r w:rsidRPr="0008372A">
              <w:rPr>
                <w:rFonts w:ascii="Arial" w:hAnsi="Arial" w:cs="Arial"/>
                <w:sz w:val="20"/>
                <w:szCs w:val="20"/>
              </w:rPr>
              <w:t>Broadcasting skills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Default="009B707B" w:rsidP="009B70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Default="009B707B" w:rsidP="009B70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Pr="00F76CB1" w:rsidRDefault="009B707B" w:rsidP="009B70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B707B" w:rsidRPr="00F76CB1">
        <w:tc>
          <w:tcPr>
            <w:tcW w:w="1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Default="009B707B" w:rsidP="009B707B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Pr="0063392F" w:rsidRDefault="009B707B" w:rsidP="009B707B">
            <w:pPr>
              <w:pStyle w:val="ListParagraph"/>
              <w:numPr>
                <w:ilvl w:val="0"/>
                <w:numId w:val="26"/>
              </w:numPr>
              <w:tabs>
                <w:tab w:val="num" w:pos="0"/>
              </w:tabs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63392F">
              <w:rPr>
                <w:rFonts w:ascii="Arial" w:hAnsi="Arial" w:cs="Arial"/>
                <w:sz w:val="20"/>
                <w:szCs w:val="20"/>
              </w:rPr>
              <w:t xml:space="preserve">Coordinates with media for quarterly </w:t>
            </w:r>
            <w:proofErr w:type="spellStart"/>
            <w:r w:rsidRPr="0063392F">
              <w:rPr>
                <w:rFonts w:ascii="Arial" w:hAnsi="Arial" w:cs="Arial"/>
                <w:sz w:val="20"/>
                <w:szCs w:val="20"/>
              </w:rPr>
              <w:t>Kapihan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3392F"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 w:rsidRPr="0063392F">
              <w:rPr>
                <w:rFonts w:ascii="Arial" w:hAnsi="Arial" w:cs="Arial"/>
                <w:sz w:val="20"/>
                <w:szCs w:val="20"/>
              </w:rPr>
              <w:t xml:space="preserve"> Baguio 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707B" w:rsidRPr="00F76CB1" w:rsidRDefault="009B707B" w:rsidP="009B707B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B707B" w:rsidRDefault="009B707B" w:rsidP="009B70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Default="009B707B" w:rsidP="009B70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Default="009B707B" w:rsidP="009B70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Pr="00F76CB1" w:rsidRDefault="009B707B" w:rsidP="009B70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B707B" w:rsidRPr="00F76CB1">
        <w:tc>
          <w:tcPr>
            <w:tcW w:w="1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Default="009B707B" w:rsidP="009B707B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Pr="0063392F" w:rsidRDefault="009B707B" w:rsidP="009B707B">
            <w:pPr>
              <w:pStyle w:val="ListParagraph"/>
              <w:numPr>
                <w:ilvl w:val="0"/>
                <w:numId w:val="26"/>
              </w:numPr>
              <w:tabs>
                <w:tab w:val="num" w:pos="0"/>
              </w:tabs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63392F">
              <w:rPr>
                <w:rFonts w:ascii="Arial" w:hAnsi="Arial" w:cs="Arial"/>
                <w:sz w:val="20"/>
                <w:szCs w:val="20"/>
              </w:rPr>
              <w:t>Prepares letters and replies for special concerns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707B" w:rsidRPr="00F76CB1" w:rsidRDefault="009B707B" w:rsidP="009B707B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B707B" w:rsidRDefault="009B707B" w:rsidP="009B70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Default="009B707B" w:rsidP="009B70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Default="009B707B" w:rsidP="009B70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Pr="00F76CB1" w:rsidRDefault="009B707B" w:rsidP="009B70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B707B" w:rsidRPr="00F76CB1">
        <w:tc>
          <w:tcPr>
            <w:tcW w:w="1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Default="009B707B" w:rsidP="009B707B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Pr="0063392F" w:rsidRDefault="009B707B" w:rsidP="009B707B">
            <w:pPr>
              <w:pStyle w:val="ListParagraph"/>
              <w:numPr>
                <w:ilvl w:val="0"/>
                <w:numId w:val="26"/>
              </w:numPr>
              <w:tabs>
                <w:tab w:val="num" w:pos="0"/>
              </w:tabs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63392F">
              <w:rPr>
                <w:rFonts w:ascii="Arial" w:hAnsi="Arial" w:cs="Arial"/>
                <w:sz w:val="20"/>
                <w:szCs w:val="20"/>
              </w:rPr>
              <w:t>Edits and publishes the BENECO Journal newspaper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707B" w:rsidRPr="00F76CB1" w:rsidRDefault="009B707B" w:rsidP="009B707B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B707B" w:rsidRDefault="009B707B" w:rsidP="009B70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Default="009B707B" w:rsidP="009B70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Default="009B707B" w:rsidP="009B70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Pr="00F76CB1" w:rsidRDefault="009B707B" w:rsidP="009B70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B707B" w:rsidRPr="00F76CB1">
        <w:tc>
          <w:tcPr>
            <w:tcW w:w="1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Default="009B707B" w:rsidP="009B707B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Pr="0063392F" w:rsidRDefault="009B707B" w:rsidP="009B707B">
            <w:pPr>
              <w:pStyle w:val="ListParagraph"/>
              <w:numPr>
                <w:ilvl w:val="0"/>
                <w:numId w:val="26"/>
              </w:numPr>
              <w:tabs>
                <w:tab w:val="num" w:pos="0"/>
              </w:tabs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63392F">
              <w:rPr>
                <w:rFonts w:ascii="Arial" w:hAnsi="Arial" w:cs="Arial"/>
                <w:sz w:val="20"/>
                <w:szCs w:val="20"/>
              </w:rPr>
              <w:t>Hosts the BENECO Radio Program “Powerline”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707B" w:rsidRPr="00F76CB1" w:rsidRDefault="009B707B" w:rsidP="009B707B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Default="009B707B" w:rsidP="009B70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Default="009B707B" w:rsidP="009B70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Default="009B707B" w:rsidP="009B70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707B" w:rsidRPr="00F76CB1" w:rsidRDefault="009B707B" w:rsidP="009B70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E5B67" w:rsidRPr="00F76CB1" w:rsidTr="005037A6">
        <w:trPr>
          <w:trHeight w:val="152"/>
        </w:trPr>
        <w:tc>
          <w:tcPr>
            <w:tcW w:w="7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7E5B67" w:rsidRDefault="007E5B67" w:rsidP="007E5B67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:rsidR="007E5B67" w:rsidRPr="00F76CB1" w:rsidRDefault="007E5B67" w:rsidP="007E5B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ISDM I (2), ISDM II and III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7E5B67" w:rsidRDefault="007E5B67" w:rsidP="007E5B6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E5B67" w:rsidRPr="00F76CB1" w:rsidRDefault="007E5B67" w:rsidP="007E5B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7E5B67" w:rsidRPr="00F76CB1" w:rsidRDefault="007E5B67" w:rsidP="007E5B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5B67" w:rsidRPr="00F76CB1" w:rsidTr="009B707B">
        <w:tc>
          <w:tcPr>
            <w:tcW w:w="15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B67" w:rsidRPr="00F76CB1" w:rsidRDefault="007E5B67" w:rsidP="007E5B67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ISDM I, II,III</w:t>
            </w: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B67" w:rsidRPr="00F76CB1" w:rsidRDefault="007E5B67" w:rsidP="007E5B67">
            <w:pPr>
              <w:pStyle w:val="ListParagraph"/>
              <w:numPr>
                <w:ilvl w:val="0"/>
                <w:numId w:val="17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Initiate development of </w:t>
            </w:r>
            <w:r w:rsidRPr="00F76CB1">
              <w:rPr>
                <w:rFonts w:ascii="Arial" w:hAnsi="Arial" w:cs="Arial"/>
                <w:sz w:val="20"/>
                <w:szCs w:val="20"/>
              </w:rPr>
              <w:t>the Performance Management System.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B67" w:rsidRPr="00F76CB1" w:rsidRDefault="007E5B67" w:rsidP="007E5B67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B67" w:rsidRPr="00F76CB1" w:rsidRDefault="007E5B67" w:rsidP="007E5B67">
            <w:pPr>
              <w:rPr>
                <w:rFonts w:ascii="Arial" w:hAnsi="Arial" w:cs="Arial"/>
                <w:sz w:val="20"/>
                <w:szCs w:val="20"/>
              </w:rPr>
            </w:pPr>
            <w:r w:rsidRPr="00A66225">
              <w:rPr>
                <w:rFonts w:ascii="Arial" w:hAnsi="Arial" w:cs="Arial"/>
                <w:sz w:val="20"/>
                <w:szCs w:val="20"/>
              </w:rPr>
              <w:t>Working knowledge on Performance Management System (PMS)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B67" w:rsidRPr="00F76CB1" w:rsidRDefault="007E5B67" w:rsidP="007E5B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B67" w:rsidRPr="00F76CB1" w:rsidRDefault="007E5B67" w:rsidP="007E5B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B67" w:rsidRPr="00F76CB1" w:rsidRDefault="007E5B67" w:rsidP="007E5B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E5B67" w:rsidRPr="00F76CB1" w:rsidTr="009B707B">
        <w:tc>
          <w:tcPr>
            <w:tcW w:w="15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B67" w:rsidRPr="00F76CB1" w:rsidRDefault="007E5B67" w:rsidP="007E5B67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B67" w:rsidRPr="00F76CB1" w:rsidRDefault="007E5B67" w:rsidP="007E5B67">
            <w:pPr>
              <w:pStyle w:val="ListParagraph"/>
              <w:numPr>
                <w:ilvl w:val="0"/>
                <w:numId w:val="17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Monitor implementation of the Performance Management System.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B67" w:rsidRPr="00F76CB1" w:rsidRDefault="007E5B67" w:rsidP="007E5B67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B67" w:rsidRPr="00A66225" w:rsidRDefault="007E5B67" w:rsidP="007E5B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B67" w:rsidRPr="00F76CB1" w:rsidRDefault="007E5B67" w:rsidP="007E5B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B67" w:rsidRPr="00F76CB1" w:rsidRDefault="007E5B67" w:rsidP="007E5B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B67" w:rsidRPr="00F76CB1" w:rsidRDefault="007E5B67" w:rsidP="007E5B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</w:tbl>
    <w:p w:rsidR="005037A6" w:rsidRDefault="009B707B" w:rsidP="009B707B">
      <w:pPr>
        <w:tabs>
          <w:tab w:val="left" w:pos="3802"/>
        </w:tabs>
      </w:pPr>
      <w:r>
        <w:tab/>
      </w:r>
    </w:p>
    <w:p w:rsidR="005037A6" w:rsidRDefault="005037A6"/>
    <w:p w:rsidR="005037A6" w:rsidRDefault="005037A6"/>
    <w:tbl>
      <w:tblPr>
        <w:tblW w:w="17837" w:type="dxa"/>
        <w:tblInd w:w="-262" w:type="dxa"/>
        <w:tblLayout w:type="fixed"/>
        <w:tblLook w:val="0000" w:firstRow="0" w:lastRow="0" w:firstColumn="0" w:lastColumn="0" w:noHBand="0" w:noVBand="0"/>
      </w:tblPr>
      <w:tblGrid>
        <w:gridCol w:w="1450"/>
        <w:gridCol w:w="5850"/>
        <w:gridCol w:w="7"/>
        <w:gridCol w:w="1523"/>
        <w:gridCol w:w="7"/>
        <w:gridCol w:w="4583"/>
        <w:gridCol w:w="7"/>
        <w:gridCol w:w="1433"/>
        <w:gridCol w:w="7"/>
        <w:gridCol w:w="1793"/>
        <w:gridCol w:w="7"/>
        <w:gridCol w:w="1163"/>
        <w:gridCol w:w="7"/>
      </w:tblGrid>
      <w:tr w:rsidR="00154870" w:rsidRPr="00F76CB1" w:rsidTr="005037A6">
        <w:tc>
          <w:tcPr>
            <w:tcW w:w="7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870" w:rsidRDefault="00154870" w:rsidP="00996C7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People Management</w:t>
            </w:r>
          </w:p>
          <w:p w:rsidR="00296F04" w:rsidRPr="00C814FB" w:rsidRDefault="005037A6" w:rsidP="00D35182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ISDM I (2), ISDM II and III (4)</w:t>
            </w: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6F04" w:rsidRDefault="00296F04" w:rsidP="00996C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54870" w:rsidRPr="00F76CB1" w:rsidRDefault="00154870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870" w:rsidRPr="00F76CB1" w:rsidRDefault="00154870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6C75" w:rsidRPr="00F76CB1" w:rsidTr="005037A6">
        <w:trPr>
          <w:gridAfter w:val="1"/>
          <w:wAfter w:w="7" w:type="dxa"/>
        </w:trPr>
        <w:tc>
          <w:tcPr>
            <w:tcW w:w="14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5037A6" w:rsidP="00996C7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ISDM I, II,III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Conducts performance reviews</w:t>
            </w: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Coaching and mentoring skills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5037A6">
        <w:trPr>
          <w:gridAfter w:val="1"/>
          <w:wAfter w:w="7" w:type="dxa"/>
        </w:trPr>
        <w:tc>
          <w:tcPr>
            <w:tcW w:w="14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numPr>
                <w:ilvl w:val="0"/>
                <w:numId w:val="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Support and develop staff through proper coaching, motivation and management of career</w:t>
            </w: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154870" w:rsidRPr="00F76CB1" w:rsidTr="005037A6">
        <w:tc>
          <w:tcPr>
            <w:tcW w:w="7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870" w:rsidRDefault="00154870" w:rsidP="00773AE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Special Projects</w:t>
            </w:r>
          </w:p>
          <w:p w:rsidR="00296F04" w:rsidRPr="00F76CB1" w:rsidRDefault="005037A6" w:rsidP="00D351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ISDM I (2), ISDM II and III (4)</w:t>
            </w: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6F04" w:rsidRDefault="00296F04" w:rsidP="00773AE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54870" w:rsidRPr="00F76CB1" w:rsidRDefault="00FB4B40" w:rsidP="00773A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154870"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870" w:rsidRPr="00F76CB1" w:rsidRDefault="00154870" w:rsidP="00773AEB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96C75" w:rsidRPr="00F76CB1" w:rsidTr="005037A6">
        <w:trPr>
          <w:gridAfter w:val="1"/>
          <w:wAfter w:w="7" w:type="dxa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96C75" w:rsidRPr="00F76CB1" w:rsidRDefault="00FB4B40" w:rsidP="00996C7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ISDM I, II,III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0067AB" w:rsidP="005037A6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63392F">
              <w:rPr>
                <w:rFonts w:ascii="Arial" w:hAnsi="Arial" w:cs="Arial"/>
                <w:bCs/>
                <w:sz w:val="20"/>
                <w:szCs w:val="20"/>
              </w:rPr>
              <w:t xml:space="preserve">Add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on </w:t>
            </w:r>
            <w:r w:rsidRPr="0063392F">
              <w:rPr>
                <w:rFonts w:ascii="Arial" w:hAnsi="Arial" w:cs="Arial"/>
                <w:bCs/>
                <w:sz w:val="20"/>
                <w:szCs w:val="20"/>
              </w:rPr>
              <w:t>functions which may be assigned from time to time cooperative and recommends the appropriate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63392F">
              <w:rPr>
                <w:rFonts w:ascii="Arial" w:hAnsi="Arial" w:cs="Arial"/>
                <w:bCs/>
                <w:sz w:val="20"/>
                <w:szCs w:val="20"/>
              </w:rPr>
              <w:t>action to be taken</w:t>
            </w: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2E6720" w:rsidRDefault="00996C75" w:rsidP="00996C75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270D" w:rsidRPr="00F76CB1" w:rsidTr="005037A6">
        <w:tc>
          <w:tcPr>
            <w:tcW w:w="73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99270D" w:rsidRDefault="0099270D" w:rsidP="0099270D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A520C0">
              <w:rPr>
                <w:rFonts w:ascii="Arial" w:hAnsi="Arial" w:cs="Arial"/>
                <w:b/>
                <w:sz w:val="20"/>
                <w:szCs w:val="20"/>
              </w:rPr>
              <w:t>Data Privacy ACT compliance</w:t>
            </w:r>
          </w:p>
          <w:p w:rsidR="005037A6" w:rsidRDefault="005037A6" w:rsidP="0099270D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ISDM I (2), ISDM II and III (4)</w:t>
            </w: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70D" w:rsidRPr="00F76CB1" w:rsidRDefault="00FB4B40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4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70D" w:rsidRDefault="0099270D" w:rsidP="00996C75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Working knowledge on Data Privacy Act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70D" w:rsidRPr="00F76CB1" w:rsidRDefault="0099270D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70D" w:rsidRPr="00F76CB1" w:rsidRDefault="0099270D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70D" w:rsidRPr="00F76CB1" w:rsidRDefault="0099270D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E5E8F" w:rsidRPr="00F76CB1">
        <w:trPr>
          <w:gridAfter w:val="1"/>
          <w:wAfter w:w="7" w:type="dxa"/>
        </w:trPr>
        <w:tc>
          <w:tcPr>
            <w:tcW w:w="1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E5E8F" w:rsidRPr="00F76CB1" w:rsidRDefault="000E5E8F" w:rsidP="007D47F6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ISDM I, II,III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E5E8F" w:rsidRDefault="000E5E8F" w:rsidP="005037A6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520C0">
              <w:rPr>
                <w:rFonts w:ascii="Arial" w:hAnsi="Arial" w:cs="Arial"/>
                <w:sz w:val="20"/>
                <w:szCs w:val="20"/>
              </w:rPr>
              <w:t>Ensures compliance to the Data Privacy Act</w:t>
            </w: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5E8F" w:rsidRPr="00F76CB1" w:rsidRDefault="000E5E8F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5E8F" w:rsidRDefault="000E5E8F" w:rsidP="00996C75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Verbal communication skills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5E8F" w:rsidRPr="00F76CB1" w:rsidRDefault="000E5E8F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5E8F" w:rsidRPr="00F76CB1" w:rsidRDefault="000E5E8F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5E8F" w:rsidRPr="00F76CB1" w:rsidRDefault="000E5E8F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E5E8F" w:rsidRPr="00F76CB1">
        <w:trPr>
          <w:gridAfter w:val="1"/>
          <w:wAfter w:w="7" w:type="dxa"/>
        </w:trPr>
        <w:tc>
          <w:tcPr>
            <w:tcW w:w="1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E8F" w:rsidRDefault="000E5E8F" w:rsidP="007D47F6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E5E8F" w:rsidRDefault="000E5E8F" w:rsidP="005037A6">
            <w:pPr>
              <w:rPr>
                <w:rFonts w:ascii="Arial" w:hAnsi="Arial" w:cs="Arial"/>
                <w:sz w:val="20"/>
                <w:szCs w:val="20"/>
              </w:rPr>
            </w:pPr>
            <w:r w:rsidRPr="00A520C0">
              <w:rPr>
                <w:rFonts w:ascii="Arial" w:hAnsi="Arial" w:cs="Arial"/>
                <w:sz w:val="20"/>
                <w:szCs w:val="20"/>
              </w:rPr>
              <w:t xml:space="preserve">Ensures the acquisition of Data Privacy Compliance Certificate from the National </w:t>
            </w:r>
            <w:r>
              <w:rPr>
                <w:rFonts w:ascii="Arial" w:hAnsi="Arial" w:cs="Arial"/>
                <w:sz w:val="20"/>
                <w:szCs w:val="20"/>
              </w:rPr>
              <w:t>Privacy Commission</w:t>
            </w: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5E8F" w:rsidRPr="00F76CB1" w:rsidRDefault="000E5E8F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5E8F" w:rsidRDefault="000E5E8F" w:rsidP="00996C75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5E8F" w:rsidRPr="00F76CB1" w:rsidRDefault="000E5E8F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5E8F" w:rsidRPr="00996C75" w:rsidRDefault="000E5E8F" w:rsidP="00996C75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5E8F" w:rsidRPr="00F76CB1" w:rsidRDefault="000E5E8F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270D" w:rsidRPr="00F76CB1" w:rsidTr="005037A6">
        <w:tc>
          <w:tcPr>
            <w:tcW w:w="73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5037A6" w:rsidRDefault="0099270D" w:rsidP="007E5B6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C0F67">
              <w:rPr>
                <w:rFonts w:ascii="Arial" w:hAnsi="Arial" w:cs="Arial"/>
                <w:b/>
                <w:bCs/>
                <w:sz w:val="20"/>
                <w:szCs w:val="20"/>
              </w:rPr>
              <w:t>Leadership Performance</w:t>
            </w: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70D" w:rsidRPr="00F76CB1" w:rsidRDefault="00FB4B40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4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70D" w:rsidRDefault="0099270D" w:rsidP="00996C75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70D" w:rsidRPr="00F76CB1" w:rsidRDefault="0099270D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70D" w:rsidRPr="00996C75" w:rsidRDefault="0099270D" w:rsidP="00996C75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70D" w:rsidRPr="00F76CB1" w:rsidRDefault="0099270D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5B67" w:rsidRPr="00F76CB1">
        <w:trPr>
          <w:gridAfter w:val="1"/>
          <w:wAfter w:w="7" w:type="dxa"/>
        </w:trPr>
        <w:tc>
          <w:tcPr>
            <w:tcW w:w="1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E5B67" w:rsidRDefault="007E5B67" w:rsidP="007D47F6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ISDM III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Default="007E5B67" w:rsidP="000E5E8F">
            <w:pPr>
              <w:pStyle w:val="ListParagraph"/>
              <w:numPr>
                <w:ilvl w:val="0"/>
                <w:numId w:val="27"/>
              </w:numPr>
              <w:suppressAutoHyphens w:val="0"/>
              <w:ind w:left="343"/>
              <w:rPr>
                <w:rFonts w:ascii="Arial" w:hAnsi="Arial" w:cs="Arial"/>
                <w:sz w:val="20"/>
                <w:szCs w:val="20"/>
              </w:rPr>
            </w:pPr>
            <w:r w:rsidRPr="00CC0F67">
              <w:rPr>
                <w:rFonts w:ascii="Arial" w:hAnsi="Arial" w:cs="Arial"/>
                <w:sz w:val="20"/>
                <w:szCs w:val="20"/>
              </w:rPr>
              <w:t xml:space="preserve">Ensures the possession of leadership and management skills to act as the Acting GM </w:t>
            </w:r>
            <w:r w:rsidRPr="0099270D">
              <w:rPr>
                <w:rFonts w:ascii="Arial" w:hAnsi="Arial" w:cs="Arial"/>
                <w:sz w:val="20"/>
                <w:szCs w:val="20"/>
              </w:rPr>
              <w:t>or OIC GM</w:t>
            </w: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5B67" w:rsidRPr="00F76CB1" w:rsidRDefault="007E5B67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7E5B67" w:rsidRDefault="007E5B67" w:rsidP="00996C75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Leadership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F76CB1" w:rsidRDefault="007E5B67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996C75" w:rsidRDefault="007E5B67" w:rsidP="00996C75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F76CB1" w:rsidRDefault="007E5B67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E5B67" w:rsidRPr="00F76CB1">
        <w:trPr>
          <w:gridAfter w:val="1"/>
          <w:wAfter w:w="7" w:type="dxa"/>
        </w:trPr>
        <w:tc>
          <w:tcPr>
            <w:tcW w:w="1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E5B67" w:rsidRDefault="007E5B67" w:rsidP="007D47F6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99270D" w:rsidRDefault="007E5B67" w:rsidP="000E5E8F">
            <w:pPr>
              <w:pStyle w:val="ListParagraph"/>
              <w:numPr>
                <w:ilvl w:val="0"/>
                <w:numId w:val="27"/>
              </w:numPr>
              <w:suppressAutoHyphens w:val="0"/>
              <w:ind w:left="3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Ensures his or her readiness in terms of skill and decision making to act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anytime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as </w:t>
            </w:r>
            <w:r w:rsidRPr="0099270D">
              <w:rPr>
                <w:rFonts w:ascii="Arial" w:hAnsi="Arial" w:cs="Arial"/>
                <w:sz w:val="20"/>
                <w:szCs w:val="20"/>
              </w:rPr>
              <w:t>the Acting GM</w:t>
            </w: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5B67" w:rsidRPr="00F76CB1" w:rsidRDefault="007E5B67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E5B67" w:rsidRDefault="007E5B67" w:rsidP="00996C75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F76CB1" w:rsidRDefault="007E5B67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996C75" w:rsidRDefault="007E5B67" w:rsidP="00996C75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F76CB1" w:rsidRDefault="007E5B67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E5B67" w:rsidRPr="00F76CB1">
        <w:trPr>
          <w:gridAfter w:val="1"/>
          <w:wAfter w:w="7" w:type="dxa"/>
        </w:trPr>
        <w:tc>
          <w:tcPr>
            <w:tcW w:w="1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E5B67" w:rsidRDefault="007E5B67" w:rsidP="007D47F6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99270D" w:rsidRDefault="007E5B67" w:rsidP="000E5E8F">
            <w:pPr>
              <w:pStyle w:val="ListParagraph"/>
              <w:numPr>
                <w:ilvl w:val="0"/>
                <w:numId w:val="27"/>
              </w:numPr>
              <w:suppressAutoHyphens w:val="0"/>
              <w:ind w:left="343"/>
              <w:rPr>
                <w:rFonts w:ascii="Arial" w:hAnsi="Arial" w:cs="Arial"/>
                <w:sz w:val="20"/>
                <w:szCs w:val="20"/>
              </w:rPr>
            </w:pPr>
            <w:r w:rsidRPr="00A520C0">
              <w:rPr>
                <w:rFonts w:ascii="Arial" w:hAnsi="Arial" w:cs="Arial"/>
                <w:sz w:val="20"/>
                <w:szCs w:val="20"/>
              </w:rPr>
              <w:t>Ensures the acquisition of knowledge on the operations of the other departments that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70D">
              <w:rPr>
                <w:rFonts w:ascii="Arial" w:hAnsi="Arial" w:cs="Arial"/>
                <w:sz w:val="20"/>
                <w:szCs w:val="20"/>
              </w:rPr>
              <w:t xml:space="preserve">he could respectably lead in case he or she will be tapped to that department in </w:t>
            </w:r>
          </w:p>
          <w:p w:rsidR="007E5B67" w:rsidRDefault="007E5B67" w:rsidP="000E5E8F">
            <w:pPr>
              <w:pStyle w:val="ListParagraph"/>
              <w:ind w:left="3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any capacity </w:t>
            </w: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5B67" w:rsidRPr="00F76CB1" w:rsidRDefault="007E5B67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E5B67" w:rsidRDefault="007E5B67" w:rsidP="00996C75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F76CB1" w:rsidRDefault="007E5B67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996C75" w:rsidRDefault="007E5B67" w:rsidP="00996C75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F76CB1" w:rsidRDefault="007E5B67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E5B67" w:rsidRPr="00F76CB1">
        <w:trPr>
          <w:gridAfter w:val="1"/>
          <w:wAfter w:w="7" w:type="dxa"/>
        </w:trPr>
        <w:tc>
          <w:tcPr>
            <w:tcW w:w="1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B67" w:rsidRDefault="007E5B67" w:rsidP="007D47F6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99270D" w:rsidRDefault="007E5B67" w:rsidP="000E5E8F">
            <w:pPr>
              <w:pStyle w:val="ListParagraph"/>
              <w:numPr>
                <w:ilvl w:val="0"/>
                <w:numId w:val="27"/>
              </w:numPr>
              <w:suppressAutoHyphens w:val="0"/>
              <w:ind w:left="3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Ensures the ability to comprehend and implement all polices and regulations </w:t>
            </w:r>
            <w:r w:rsidRPr="0099270D">
              <w:rPr>
                <w:rFonts w:ascii="Arial" w:hAnsi="Arial" w:cs="Arial"/>
                <w:sz w:val="20"/>
                <w:szCs w:val="20"/>
              </w:rPr>
              <w:t xml:space="preserve">necessary for the daily operations of the cooperative and compliance to regulatory requirements  </w:t>
            </w: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5B67" w:rsidRPr="00F76CB1" w:rsidRDefault="007E5B67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Default="007E5B67" w:rsidP="00996C75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F76CB1" w:rsidRDefault="007E5B67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996C75" w:rsidRDefault="007E5B67" w:rsidP="00996C75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F76CB1" w:rsidRDefault="007E5B67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E5B67" w:rsidRPr="00F76CB1">
        <w:trPr>
          <w:gridAfter w:val="1"/>
          <w:wAfter w:w="7" w:type="dxa"/>
        </w:trPr>
        <w:tc>
          <w:tcPr>
            <w:tcW w:w="730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7E5B67" w:rsidRDefault="007E5B67" w:rsidP="007E5B67">
            <w:pPr>
              <w:pStyle w:val="ListParagraph"/>
              <w:suppressAutoHyphens w:val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B3E72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5B67" w:rsidRPr="00F76CB1" w:rsidRDefault="007E5B67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4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Default="007E5B67" w:rsidP="00996C75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F76CB1" w:rsidRDefault="007E5B67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996C75" w:rsidRDefault="007E5B67" w:rsidP="00996C75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F76CB1" w:rsidRDefault="007E5B67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E5B67" w:rsidRPr="00F76CB1">
        <w:trPr>
          <w:gridAfter w:val="1"/>
          <w:wAfter w:w="7" w:type="dxa"/>
        </w:trPr>
        <w:tc>
          <w:tcPr>
            <w:tcW w:w="14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E5B67" w:rsidRDefault="007E5B67" w:rsidP="007E5B6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ISDM I, II,III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7E5B67" w:rsidRDefault="007E5B67" w:rsidP="007E5B67">
            <w:pPr>
              <w:pStyle w:val="ListParagraph"/>
              <w:suppressAutoHyphens w:val="0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r w:rsidRPr="002B3E72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5B67" w:rsidRPr="00F76CB1" w:rsidRDefault="007E5B67" w:rsidP="007E5B67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7E5B67" w:rsidRDefault="007E5B67" w:rsidP="007E5B67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Working knowledge on ISO 9001:2015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F76CB1" w:rsidRDefault="007E5B67" w:rsidP="007E5B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996C75" w:rsidRDefault="007E5B67" w:rsidP="007E5B67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F76CB1" w:rsidRDefault="007E5B67" w:rsidP="007E5B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E5B67" w:rsidRPr="00F76CB1">
        <w:trPr>
          <w:gridAfter w:val="1"/>
          <w:wAfter w:w="7" w:type="dxa"/>
        </w:trPr>
        <w:tc>
          <w:tcPr>
            <w:tcW w:w="1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B67" w:rsidRDefault="007E5B67" w:rsidP="007E5B6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7E5B67" w:rsidRDefault="007E5B67" w:rsidP="007E5B67">
            <w:pPr>
              <w:pStyle w:val="ListParagraph"/>
              <w:suppressAutoHyphens w:val="0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r w:rsidRPr="002B3E72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5B67" w:rsidRPr="00F76CB1" w:rsidRDefault="007E5B67" w:rsidP="007E5B67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Default="007E5B67" w:rsidP="007E5B67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F76CB1" w:rsidRDefault="007E5B67" w:rsidP="007E5B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996C75" w:rsidRDefault="007E5B67" w:rsidP="007E5B67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5B67" w:rsidRPr="00F76CB1" w:rsidRDefault="007E5B67" w:rsidP="007E5B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5DF5" w:rsidRPr="00F76CB1" w:rsidTr="005037A6">
        <w:tc>
          <w:tcPr>
            <w:tcW w:w="17837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2F0" w:rsidRDefault="005037A6" w:rsidP="00B65DF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tab/>
            </w:r>
          </w:p>
          <w:p w:rsidR="00B65DF5" w:rsidRPr="00F76CB1" w:rsidRDefault="00B65DF5" w:rsidP="00B65DF5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:rsidR="00B65DF5" w:rsidRDefault="00B65DF5" w:rsidP="00B65DF5">
            <w:pPr>
              <w:numPr>
                <w:ilvl w:val="1"/>
                <w:numId w:val="11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  <w:p w:rsidR="00E772F0" w:rsidRPr="00F76CB1" w:rsidRDefault="00E772F0" w:rsidP="00E772F0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E5B67" w:rsidRDefault="007E5B67"/>
    <w:p w:rsidR="007E5B67" w:rsidRDefault="007E5B67"/>
    <w:p w:rsidR="007E5B67" w:rsidRDefault="007E5B67"/>
    <w:p w:rsidR="007E5B67" w:rsidRDefault="007E5B67"/>
    <w:tbl>
      <w:tblPr>
        <w:tblW w:w="17837" w:type="dxa"/>
        <w:tblInd w:w="-262" w:type="dxa"/>
        <w:tblLayout w:type="fixed"/>
        <w:tblLook w:val="0000" w:firstRow="0" w:lastRow="0" w:firstColumn="0" w:lastColumn="0" w:noHBand="0" w:noVBand="0"/>
      </w:tblPr>
      <w:tblGrid>
        <w:gridCol w:w="17837"/>
      </w:tblGrid>
      <w:tr w:rsidR="00B65DF5" w:rsidRPr="00F76CB1" w:rsidTr="005037A6">
        <w:tc>
          <w:tcPr>
            <w:tcW w:w="17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2F0" w:rsidRDefault="00E772F0" w:rsidP="00B65DF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65DF5" w:rsidRDefault="00B65DF5" w:rsidP="00DC2B3D">
            <w:pPr>
              <w:tabs>
                <w:tab w:val="center" w:pos="8717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  <w:r w:rsidR="00DC2B3D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:rsidR="00425047" w:rsidRDefault="00425047" w:rsidP="00B65DF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0"/>
              <w:gridCol w:w="15529"/>
            </w:tblGrid>
            <w:tr w:rsidR="00425047" w:rsidRPr="00425047" w:rsidTr="00425047">
              <w:tc>
                <w:tcPr>
                  <w:tcW w:w="1890" w:type="dxa"/>
                </w:tcPr>
                <w:p w:rsidR="00425047" w:rsidRPr="00425047" w:rsidRDefault="00FB4B40" w:rsidP="00B65D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ISDM</w:t>
                  </w:r>
                  <w:r w:rsidR="00425047"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</w:p>
              </w:tc>
              <w:tc>
                <w:tcPr>
                  <w:tcW w:w="15529" w:type="dxa"/>
                </w:tcPr>
                <w:p w:rsidR="00FB4B40" w:rsidRPr="002B3E72" w:rsidRDefault="00FB4B40" w:rsidP="00FB4B40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suppressAutoHyphens w:val="0"/>
                    <w:ind w:left="432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3E72">
                    <w:rPr>
                      <w:rFonts w:ascii="Arial" w:hAnsi="Arial" w:cs="Arial"/>
                      <w:sz w:val="20"/>
                      <w:szCs w:val="20"/>
                    </w:rPr>
                    <w:t>LLB Graduate and a BAR passer</w:t>
                  </w:r>
                </w:p>
                <w:p w:rsidR="00FB4B40" w:rsidRDefault="00FB4B40" w:rsidP="00FB4B40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suppressAutoHyphens w:val="0"/>
                    <w:ind w:left="432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3E72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48 hours of Customer Relations Training; </w:t>
                  </w:r>
                </w:p>
                <w:p w:rsidR="00FB4B40" w:rsidRDefault="00FB4B40" w:rsidP="00FB4B40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suppressAutoHyphens w:val="0"/>
                    <w:ind w:left="432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3E72">
                    <w:rPr>
                      <w:rFonts w:ascii="Arial" w:hAnsi="Arial" w:cs="Arial"/>
                      <w:sz w:val="20"/>
                      <w:szCs w:val="20"/>
                    </w:rPr>
                    <w:t>36 hours Management Development Training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or its equivalent training</w:t>
                  </w:r>
                </w:p>
                <w:p w:rsidR="00FB4B40" w:rsidRPr="002B3E72" w:rsidRDefault="00FB4B40" w:rsidP="00FB4B40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suppressAutoHyphens w:val="0"/>
                    <w:ind w:left="432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3E72">
                    <w:rPr>
                      <w:rFonts w:ascii="Arial" w:hAnsi="Arial" w:cs="Arial"/>
                      <w:sz w:val="20"/>
                      <w:szCs w:val="20"/>
                    </w:rPr>
                    <w:t xml:space="preserve">72 hours related training for this position </w:t>
                  </w:r>
                </w:p>
                <w:p w:rsidR="00425047" w:rsidRPr="00425047" w:rsidRDefault="00FB4B40" w:rsidP="00FB4B40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ind w:left="432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3E72">
                    <w:rPr>
                      <w:rFonts w:ascii="Arial" w:hAnsi="Arial" w:cs="Arial"/>
                      <w:sz w:val="20"/>
                      <w:szCs w:val="20"/>
                    </w:rPr>
                    <w:t xml:space="preserve">At least three (3) years related work experience            </w:t>
                  </w:r>
                </w:p>
              </w:tc>
            </w:tr>
            <w:tr w:rsidR="00425047" w:rsidRPr="00425047" w:rsidTr="00425047">
              <w:tc>
                <w:tcPr>
                  <w:tcW w:w="1890" w:type="dxa"/>
                </w:tcPr>
                <w:p w:rsidR="00425047" w:rsidRPr="00425047" w:rsidRDefault="00FB4B40" w:rsidP="00B65D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ISDM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15529" w:type="dxa"/>
                </w:tcPr>
                <w:p w:rsidR="00FB4B40" w:rsidRPr="002B3E72" w:rsidRDefault="00FB4B40" w:rsidP="00FB4B40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suppressAutoHyphens w:val="0"/>
                    <w:ind w:left="432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3E72">
                    <w:rPr>
                      <w:rFonts w:ascii="Arial" w:hAnsi="Arial" w:cs="Arial"/>
                      <w:sz w:val="20"/>
                      <w:szCs w:val="20"/>
                    </w:rPr>
                    <w:t>Preferably with Post Graduate Units in MBA/MPA</w:t>
                  </w:r>
                </w:p>
                <w:p w:rsidR="00FB4B40" w:rsidRDefault="00FB4B40" w:rsidP="00FB4B40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suppressAutoHyphens w:val="0"/>
                    <w:ind w:left="432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3E72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56</w:t>
                  </w:r>
                  <w:r w:rsidRPr="002B3E72">
                    <w:rPr>
                      <w:rFonts w:ascii="Arial" w:hAnsi="Arial" w:cs="Arial"/>
                      <w:sz w:val="20"/>
                      <w:szCs w:val="20"/>
                    </w:rPr>
                    <w:t xml:space="preserve"> hours of Customer Relations Trainin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g</w:t>
                  </w:r>
                </w:p>
                <w:p w:rsidR="00425047" w:rsidRDefault="00FB4B40" w:rsidP="00FB4B40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suppressAutoHyphens w:val="0"/>
                    <w:ind w:left="432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B4B40">
                    <w:rPr>
                      <w:rFonts w:ascii="Arial" w:hAnsi="Arial" w:cs="Arial"/>
                      <w:sz w:val="20"/>
                      <w:szCs w:val="20"/>
                    </w:rPr>
                    <w:t>40 hours Management Development Training or its equivalent training</w:t>
                  </w:r>
                </w:p>
                <w:p w:rsidR="00FB4B40" w:rsidRPr="00FB4B40" w:rsidRDefault="00FB4B40" w:rsidP="00FB4B40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suppressAutoHyphens w:val="0"/>
                    <w:ind w:left="432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3E72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one</w:t>
                  </w:r>
                  <w:r w:rsidRPr="002B3E72">
                    <w:rPr>
                      <w:rFonts w:ascii="Arial" w:hAnsi="Arial" w:cs="Arial"/>
                      <w:sz w:val="20"/>
                      <w:szCs w:val="20"/>
                    </w:rPr>
                    <w:t xml:space="preserve"> (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  <w:r w:rsidRPr="002B3E72">
                    <w:rPr>
                      <w:rFonts w:ascii="Arial" w:hAnsi="Arial" w:cs="Arial"/>
                      <w:sz w:val="20"/>
                      <w:szCs w:val="20"/>
                    </w:rPr>
                    <w:t>) year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 as ISDM I</w:t>
                  </w:r>
                  <w:r w:rsidRPr="002B3E72">
                    <w:rPr>
                      <w:rFonts w:ascii="Arial" w:hAnsi="Arial" w:cs="Arial"/>
                      <w:sz w:val="20"/>
                      <w:szCs w:val="20"/>
                    </w:rPr>
                    <w:t xml:space="preserve">            </w:t>
                  </w:r>
                </w:p>
              </w:tc>
            </w:tr>
            <w:tr w:rsidR="00303E11" w:rsidRPr="00425047" w:rsidTr="00425047">
              <w:tc>
                <w:tcPr>
                  <w:tcW w:w="1890" w:type="dxa"/>
                </w:tcPr>
                <w:p w:rsidR="00303E11" w:rsidRPr="00425047" w:rsidRDefault="00FB4B40" w:rsidP="00B65D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ISDM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II</w:t>
                  </w:r>
                </w:p>
              </w:tc>
              <w:tc>
                <w:tcPr>
                  <w:tcW w:w="15529" w:type="dxa"/>
                </w:tcPr>
                <w:p w:rsidR="00FB4B40" w:rsidRDefault="00FB4B40" w:rsidP="00FB4B40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suppressAutoHyphens w:val="0"/>
                    <w:ind w:left="432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3E72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72</w:t>
                  </w:r>
                  <w:r w:rsidRPr="002B3E72">
                    <w:rPr>
                      <w:rFonts w:ascii="Arial" w:hAnsi="Arial" w:cs="Arial"/>
                      <w:sz w:val="20"/>
                      <w:szCs w:val="20"/>
                    </w:rPr>
                    <w:t xml:space="preserve"> hours of Customer Relations Trainin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g</w:t>
                  </w:r>
                </w:p>
                <w:p w:rsidR="00FB4B40" w:rsidRDefault="007E5B67" w:rsidP="00FB4B40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suppressAutoHyphens w:val="0"/>
                    <w:ind w:left="432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8</w:t>
                  </w:r>
                  <w:r w:rsidR="00FB4B40" w:rsidRPr="00FB4B40">
                    <w:rPr>
                      <w:rFonts w:ascii="Arial" w:hAnsi="Arial" w:cs="Arial"/>
                      <w:sz w:val="20"/>
                      <w:szCs w:val="20"/>
                    </w:rPr>
                    <w:t>0 hours Management Development Training or its equivalent training</w:t>
                  </w:r>
                </w:p>
                <w:p w:rsidR="00303E11" w:rsidRPr="007E5B67" w:rsidRDefault="00FB4B40" w:rsidP="007E5B67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suppressAutoHyphens w:val="0"/>
                    <w:ind w:left="432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E5B67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 w:rsidR="007E5B67">
                    <w:rPr>
                      <w:rFonts w:ascii="Arial" w:hAnsi="Arial" w:cs="Arial"/>
                      <w:sz w:val="20"/>
                      <w:szCs w:val="20"/>
                    </w:rPr>
                    <w:t>two</w:t>
                  </w:r>
                  <w:r w:rsidRPr="007E5B67">
                    <w:rPr>
                      <w:rFonts w:ascii="Arial" w:hAnsi="Arial" w:cs="Arial"/>
                      <w:sz w:val="20"/>
                      <w:szCs w:val="20"/>
                    </w:rPr>
                    <w:t xml:space="preserve"> (</w:t>
                  </w:r>
                  <w:r w:rsidR="007E5B67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  <w:r w:rsidRPr="007E5B67">
                    <w:rPr>
                      <w:rFonts w:ascii="Arial" w:hAnsi="Arial" w:cs="Arial"/>
                      <w:sz w:val="20"/>
                      <w:szCs w:val="20"/>
                    </w:rPr>
                    <w:t xml:space="preserve">) </w:t>
                  </w:r>
                  <w:proofErr w:type="spellStart"/>
                  <w:r w:rsidRPr="007E5B67">
                    <w:rPr>
                      <w:rFonts w:ascii="Arial" w:hAnsi="Arial" w:cs="Arial"/>
                      <w:sz w:val="20"/>
                      <w:szCs w:val="20"/>
                    </w:rPr>
                    <w:t>year</w:t>
                  </w:r>
                  <w:r w:rsidR="007E5B67">
                    <w:rPr>
                      <w:rFonts w:ascii="Arial" w:hAnsi="Arial" w:cs="Arial"/>
                      <w:sz w:val="20"/>
                      <w:szCs w:val="20"/>
                    </w:rPr>
                    <w:t>s</w:t>
                  </w:r>
                  <w:proofErr w:type="spellEnd"/>
                  <w:r w:rsidRPr="007E5B67"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 as ISDM I</w:t>
                  </w:r>
                  <w:r w:rsidR="007E5B67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  <w:r w:rsidRPr="007E5B67">
                    <w:rPr>
                      <w:rFonts w:ascii="Arial" w:hAnsi="Arial" w:cs="Arial"/>
                      <w:sz w:val="20"/>
                      <w:szCs w:val="20"/>
                    </w:rPr>
                    <w:t xml:space="preserve">         </w:t>
                  </w:r>
                </w:p>
              </w:tc>
            </w:tr>
          </w:tbl>
          <w:p w:rsidR="00B65DF5" w:rsidRPr="00F76CB1" w:rsidRDefault="00B65DF5" w:rsidP="00915A7D">
            <w:pPr>
              <w:tabs>
                <w:tab w:val="left" w:pos="1245"/>
              </w:tabs>
              <w:ind w:left="965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5DF5" w:rsidRPr="00F76CB1" w:rsidTr="005037A6">
        <w:tc>
          <w:tcPr>
            <w:tcW w:w="17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2F0" w:rsidRDefault="00E772F0" w:rsidP="00B65DF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B65DF5" w:rsidRDefault="00D35182" w:rsidP="00B65DF5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:rsidR="00D35182" w:rsidRDefault="00D35182" w:rsidP="00B65DF5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:rsidR="00D35182" w:rsidRPr="00D35182" w:rsidRDefault="00D35182" w:rsidP="00B65DF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B65DF5" w:rsidRPr="00F76CB1" w:rsidRDefault="00B65DF5" w:rsidP="00B65DF5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:rsidR="00B65DF5" w:rsidRDefault="00B65DF5" w:rsidP="00B65DF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:rsidR="00D35182" w:rsidRDefault="00D35182" w:rsidP="00B65DF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D35182" w:rsidRDefault="00D35182" w:rsidP="00B65DF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:rsidR="00D35182" w:rsidRDefault="00D35182" w:rsidP="00B65DF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:rsidR="00B65DF5" w:rsidRPr="00F76CB1" w:rsidRDefault="00B65DF5" w:rsidP="00B65DF5">
            <w:pPr>
              <w:rPr>
                <w:rFonts w:ascii="Arial" w:hAnsi="Arial" w:cs="Arial"/>
                <w:sz w:val="20"/>
                <w:szCs w:val="20"/>
              </w:rPr>
            </w:pPr>
          </w:p>
          <w:p w:rsidR="00B65DF5" w:rsidRPr="00E721E9" w:rsidRDefault="00B65DF5" w:rsidP="00B65DF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:rsidR="00B65DF5" w:rsidRPr="00F76CB1" w:rsidRDefault="00B65DF5" w:rsidP="00B65DF5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:rsidR="00CD525F" w:rsidRPr="00F76CB1" w:rsidRDefault="00CD525F" w:rsidP="00F76CB1">
      <w:pPr>
        <w:pStyle w:val="Header"/>
        <w:rPr>
          <w:rFonts w:ascii="Arial" w:hAnsi="Arial" w:cs="Arial"/>
          <w:sz w:val="20"/>
          <w:szCs w:val="20"/>
        </w:rPr>
      </w:pPr>
    </w:p>
    <w:p w:rsidR="00CD525F" w:rsidRPr="00F76CB1" w:rsidRDefault="00CD525F" w:rsidP="00F76CB1">
      <w:pPr>
        <w:pStyle w:val="Header"/>
        <w:rPr>
          <w:rFonts w:ascii="Arial" w:hAnsi="Arial" w:cs="Arial"/>
          <w:sz w:val="20"/>
          <w:szCs w:val="20"/>
          <w:lang w:val="en-PH" w:eastAsia="en-PH"/>
        </w:rPr>
      </w:pPr>
      <w:r w:rsidRPr="00F76CB1">
        <w:rPr>
          <w:rFonts w:ascii="Arial" w:hAnsi="Arial" w:cs="Arial"/>
          <w:sz w:val="20"/>
          <w:szCs w:val="20"/>
        </w:rPr>
        <w:pict>
          <v:oval id="Oval 13" o:spid="_x0000_s2053" style="position:absolute;margin-left:726.05pt;margin-top:334.95pt;width:17.05pt;height:15.8pt;z-index:251654656;mso-wrap-style:none;v-text-anchor:middle" filled="f" strokeweight=".71mm">
            <v:stroke joinstyle="miter"/>
          </v:oval>
        </w:pict>
      </w:r>
      <w:r w:rsidRPr="00F76CB1">
        <w:rPr>
          <w:rFonts w:ascii="Arial" w:hAnsi="Arial" w:cs="Arial"/>
          <w:sz w:val="20"/>
          <w:szCs w:val="20"/>
        </w:rPr>
        <w:pict>
          <v:oval id="_x0000_s2054" style="position:absolute;margin-left:726.05pt;margin-top:334.95pt;width:17.05pt;height:15.8pt;z-index:251655680;mso-wrap-style:none;v-text-anchor:middle" filled="f" strokeweight=".71mm">
            <v:stroke joinstyle="miter"/>
          </v:oval>
        </w:pict>
      </w:r>
      <w:r w:rsidRPr="00F76CB1">
        <w:rPr>
          <w:rFonts w:ascii="Arial" w:hAnsi="Arial" w:cs="Arial"/>
          <w:sz w:val="20"/>
          <w:szCs w:val="20"/>
        </w:rPr>
        <w:pict>
          <v:oval id="_x0000_s2055" style="position:absolute;margin-left:726.05pt;margin-top:334.95pt;width:17.05pt;height:15.8pt;z-index:251656704;mso-wrap-style:none;v-text-anchor:middle" filled="f" strokeweight=".71mm">
            <v:stroke joinstyle="miter"/>
          </v:oval>
        </w:pict>
      </w:r>
      <w:r w:rsidRPr="00F76CB1">
        <w:rPr>
          <w:rFonts w:ascii="Arial" w:hAnsi="Arial" w:cs="Arial"/>
          <w:sz w:val="20"/>
          <w:szCs w:val="20"/>
        </w:rPr>
        <w:pict>
          <v:oval id="_x0000_s2056" style="position:absolute;margin-left:726.05pt;margin-top:334.95pt;width:17.05pt;height:15.8pt;z-index:251657728;mso-wrap-style:none;v-text-anchor:middle" filled="f" strokeweight=".71mm">
            <v:stroke joinstyle="miter"/>
          </v:oval>
        </w:pict>
      </w:r>
    </w:p>
    <w:sectPr w:rsidR="00CD525F" w:rsidRPr="00F76CB1" w:rsidSect="005037A6">
      <w:footerReference w:type="default" r:id="rId7"/>
      <w:pgSz w:w="18720" w:h="12240" w:orient="landscape"/>
      <w:pgMar w:top="108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0075" w:rsidRDefault="008C0075" w:rsidP="00296F04">
      <w:r>
        <w:separator/>
      </w:r>
    </w:p>
  </w:endnote>
  <w:endnote w:type="continuationSeparator" w:id="0">
    <w:p w:rsidR="008C0075" w:rsidRDefault="008C0075" w:rsidP="00296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F04" w:rsidRDefault="00296F0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296F04" w:rsidRDefault="00296F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0075" w:rsidRDefault="008C0075" w:rsidP="00296F04">
      <w:r>
        <w:separator/>
      </w:r>
    </w:p>
  </w:footnote>
  <w:footnote w:type="continuationSeparator" w:id="0">
    <w:p w:rsidR="008C0075" w:rsidRDefault="008C0075" w:rsidP="00296F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" w15:restartNumberingAfterBreak="0">
    <w:nsid w:val="00000004"/>
    <w:multiLevelType w:val="multilevel"/>
    <w:tmpl w:val="85626E50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2" w15:restartNumberingAfterBreak="0">
    <w:nsid w:val="0EF32BAB"/>
    <w:multiLevelType w:val="hybridMultilevel"/>
    <w:tmpl w:val="F4AAD0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BA00DB9"/>
    <w:multiLevelType w:val="hybridMultilevel"/>
    <w:tmpl w:val="83782E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F36ED6"/>
    <w:multiLevelType w:val="hybridMultilevel"/>
    <w:tmpl w:val="5E683E26"/>
    <w:lvl w:ilvl="0" w:tplc="E912D92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617C47"/>
    <w:multiLevelType w:val="hybridMultilevel"/>
    <w:tmpl w:val="8800D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11024"/>
    <w:multiLevelType w:val="hybridMultilevel"/>
    <w:tmpl w:val="90A0BD10"/>
    <w:lvl w:ilvl="0" w:tplc="B756DD20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7" w15:restartNumberingAfterBreak="0">
    <w:nsid w:val="33481ECD"/>
    <w:multiLevelType w:val="hybridMultilevel"/>
    <w:tmpl w:val="95766F92"/>
    <w:lvl w:ilvl="0" w:tplc="945E4BCE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FE204E"/>
    <w:multiLevelType w:val="hybridMultilevel"/>
    <w:tmpl w:val="7278CCAA"/>
    <w:lvl w:ilvl="0" w:tplc="7E5C343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40C8729A"/>
    <w:multiLevelType w:val="hybridMultilevel"/>
    <w:tmpl w:val="E4B0D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C4552"/>
    <w:multiLevelType w:val="hybridMultilevel"/>
    <w:tmpl w:val="6F8017A2"/>
    <w:lvl w:ilvl="0" w:tplc="61FA2270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8C32B5A"/>
    <w:multiLevelType w:val="hybridMultilevel"/>
    <w:tmpl w:val="A970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686F96"/>
    <w:multiLevelType w:val="hybridMultilevel"/>
    <w:tmpl w:val="BB16B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FC43E3"/>
    <w:multiLevelType w:val="hybridMultilevel"/>
    <w:tmpl w:val="C08EA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B11AA4"/>
    <w:multiLevelType w:val="hybridMultilevel"/>
    <w:tmpl w:val="754A2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302E0A"/>
    <w:multiLevelType w:val="hybridMultilevel"/>
    <w:tmpl w:val="BD3C41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0232EE7"/>
    <w:multiLevelType w:val="hybridMultilevel"/>
    <w:tmpl w:val="8452C3BA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91C7150"/>
    <w:multiLevelType w:val="singleLevel"/>
    <w:tmpl w:val="000000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num w:numId="1" w16cid:durableId="1727221919">
    <w:abstractNumId w:val="0"/>
  </w:num>
  <w:num w:numId="2" w16cid:durableId="531764703">
    <w:abstractNumId w:val="1"/>
  </w:num>
  <w:num w:numId="3" w16cid:durableId="1335761890">
    <w:abstractNumId w:val="2"/>
  </w:num>
  <w:num w:numId="4" w16cid:durableId="1850945401">
    <w:abstractNumId w:val="3"/>
  </w:num>
  <w:num w:numId="5" w16cid:durableId="1972860604">
    <w:abstractNumId w:val="4"/>
  </w:num>
  <w:num w:numId="6" w16cid:durableId="1727099599">
    <w:abstractNumId w:val="5"/>
  </w:num>
  <w:num w:numId="7" w16cid:durableId="1272933929">
    <w:abstractNumId w:val="6"/>
  </w:num>
  <w:num w:numId="8" w16cid:durableId="1480415412">
    <w:abstractNumId w:val="7"/>
  </w:num>
  <w:num w:numId="9" w16cid:durableId="992954364">
    <w:abstractNumId w:val="8"/>
  </w:num>
  <w:num w:numId="10" w16cid:durableId="1463425776">
    <w:abstractNumId w:val="9"/>
  </w:num>
  <w:num w:numId="11" w16cid:durableId="589316100">
    <w:abstractNumId w:val="10"/>
  </w:num>
  <w:num w:numId="12" w16cid:durableId="610167542">
    <w:abstractNumId w:val="11"/>
  </w:num>
  <w:num w:numId="13" w16cid:durableId="979921565">
    <w:abstractNumId w:val="23"/>
  </w:num>
  <w:num w:numId="14" w16cid:durableId="1518739494">
    <w:abstractNumId w:val="17"/>
  </w:num>
  <w:num w:numId="15" w16cid:durableId="295843423">
    <w:abstractNumId w:val="27"/>
  </w:num>
  <w:num w:numId="16" w16cid:durableId="446629566">
    <w:abstractNumId w:val="22"/>
  </w:num>
  <w:num w:numId="17" w16cid:durableId="1439107648">
    <w:abstractNumId w:val="19"/>
  </w:num>
  <w:num w:numId="18" w16cid:durableId="1975597021">
    <w:abstractNumId w:val="21"/>
  </w:num>
  <w:num w:numId="19" w16cid:durableId="1307856431">
    <w:abstractNumId w:val="14"/>
  </w:num>
  <w:num w:numId="20" w16cid:durableId="526254791">
    <w:abstractNumId w:val="15"/>
  </w:num>
  <w:num w:numId="21" w16cid:durableId="677582540">
    <w:abstractNumId w:val="24"/>
  </w:num>
  <w:num w:numId="22" w16cid:durableId="841356437">
    <w:abstractNumId w:val="12"/>
  </w:num>
  <w:num w:numId="23" w16cid:durableId="1241405221">
    <w:abstractNumId w:val="20"/>
  </w:num>
  <w:num w:numId="24" w16cid:durableId="1696343865">
    <w:abstractNumId w:val="13"/>
  </w:num>
  <w:num w:numId="25" w16cid:durableId="1849052844">
    <w:abstractNumId w:val="25"/>
  </w:num>
  <w:num w:numId="26" w16cid:durableId="1751081230">
    <w:abstractNumId w:val="26"/>
  </w:num>
  <w:num w:numId="27" w16cid:durableId="569734543">
    <w:abstractNumId w:val="16"/>
  </w:num>
  <w:num w:numId="28" w16cid:durableId="9020613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75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83B"/>
    <w:rsid w:val="000067AB"/>
    <w:rsid w:val="000B6ABE"/>
    <w:rsid w:val="000E5E8F"/>
    <w:rsid w:val="00117473"/>
    <w:rsid w:val="001403C2"/>
    <w:rsid w:val="00154352"/>
    <w:rsid w:val="00154870"/>
    <w:rsid w:val="0016723E"/>
    <w:rsid w:val="001B4CED"/>
    <w:rsid w:val="001D586B"/>
    <w:rsid w:val="0027340D"/>
    <w:rsid w:val="002907BF"/>
    <w:rsid w:val="00296F04"/>
    <w:rsid w:val="002E6720"/>
    <w:rsid w:val="003007C3"/>
    <w:rsid w:val="00303E11"/>
    <w:rsid w:val="003E2519"/>
    <w:rsid w:val="00425047"/>
    <w:rsid w:val="004A09F7"/>
    <w:rsid w:val="004B38AE"/>
    <w:rsid w:val="004C483B"/>
    <w:rsid w:val="005037A6"/>
    <w:rsid w:val="00535FDA"/>
    <w:rsid w:val="005815F2"/>
    <w:rsid w:val="005C418A"/>
    <w:rsid w:val="006608CF"/>
    <w:rsid w:val="00674A7F"/>
    <w:rsid w:val="00716787"/>
    <w:rsid w:val="00773AEB"/>
    <w:rsid w:val="007D47F6"/>
    <w:rsid w:val="007E5B67"/>
    <w:rsid w:val="0085596D"/>
    <w:rsid w:val="008C0075"/>
    <w:rsid w:val="00915A7D"/>
    <w:rsid w:val="0099270D"/>
    <w:rsid w:val="00996C75"/>
    <w:rsid w:val="009B5118"/>
    <w:rsid w:val="009B707B"/>
    <w:rsid w:val="00A35BEF"/>
    <w:rsid w:val="00AC06D8"/>
    <w:rsid w:val="00AF2C6E"/>
    <w:rsid w:val="00B34BAC"/>
    <w:rsid w:val="00B65DF5"/>
    <w:rsid w:val="00B80EC4"/>
    <w:rsid w:val="00B820A6"/>
    <w:rsid w:val="00BA5589"/>
    <w:rsid w:val="00BB24E5"/>
    <w:rsid w:val="00BE6087"/>
    <w:rsid w:val="00C10B36"/>
    <w:rsid w:val="00C12E8E"/>
    <w:rsid w:val="00C74C19"/>
    <w:rsid w:val="00C814FB"/>
    <w:rsid w:val="00CA0C69"/>
    <w:rsid w:val="00CA6AD8"/>
    <w:rsid w:val="00CD525F"/>
    <w:rsid w:val="00D35182"/>
    <w:rsid w:val="00DC2B3D"/>
    <w:rsid w:val="00DF66B2"/>
    <w:rsid w:val="00E721E9"/>
    <w:rsid w:val="00E772F0"/>
    <w:rsid w:val="00E96497"/>
    <w:rsid w:val="00EB2C3E"/>
    <w:rsid w:val="00EC4A8E"/>
    <w:rsid w:val="00F21036"/>
    <w:rsid w:val="00F2186F"/>
    <w:rsid w:val="00F273AB"/>
    <w:rsid w:val="00F43658"/>
    <w:rsid w:val="00F629F2"/>
    <w:rsid w:val="00F76CB1"/>
    <w:rsid w:val="00FB4B40"/>
    <w:rsid w:val="00FC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5"/>
    <o:shapelayout v:ext="edit">
      <o:idmap v:ext="edit" data="2"/>
    </o:shapelayout>
  </w:shapeDefaults>
  <w:doNotEmbedSmartTags/>
  <w:decimalSymbol w:val="."/>
  <w:listSeparator w:val=","/>
  <w15:chartTrackingRefBased/>
  <w15:docId w15:val="{5921FCDC-39B7-4907-AB7C-26AC46A6B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B67"/>
    <w:pPr>
      <w:suppressAutoHyphens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  <w:b w:val="0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8z0">
    <w:name w:val="WW8Num8z0"/>
    <w:rPr>
      <w:rFonts w:ascii="Symbol" w:hAnsi="Symbol" w:cs="Arial" w:hint="default"/>
      <w:sz w:val="20"/>
      <w:szCs w:val="20"/>
    </w:rPr>
  </w:style>
  <w:style w:type="character" w:customStyle="1" w:styleId="WW8Num9z0">
    <w:name w:val="WW8Num9z0"/>
    <w:rPr>
      <w:rFonts w:hint="default"/>
    </w:rPr>
  </w:style>
  <w:style w:type="character" w:customStyle="1" w:styleId="WW8Num10z0">
    <w:name w:val="WW8Num10z0"/>
    <w:rPr>
      <w:rFonts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4">
    <w:name w:val="WW8Num11z4"/>
    <w:rPr>
      <w:rFonts w:ascii="Courier New" w:hAnsi="Courier New" w:cs="Courier New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</w:style>
  <w:style w:type="character" w:customStyle="1" w:styleId="WW8Num11z3">
    <w:name w:val="WW8Num11z3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</w:rPr>
  </w:style>
  <w:style w:type="character" w:customStyle="1" w:styleId="WW8Num19z1">
    <w:name w:val="WW8Num19z1"/>
    <w:rPr>
      <w:rFonts w:ascii="Symbol" w:eastAsia="Times New Roman" w:hAnsi="Symbol" w:cs="Arial" w:hint="default"/>
    </w:rPr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hint="default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eastAsia="Times New Roman" w:hAnsi="Symbol" w:cs="Aria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hint="default"/>
    </w:rPr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hint="default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  <w:rPr>
      <w:rFonts w:hint="default"/>
    </w:rPr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hint="default"/>
    </w:rPr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8z4">
    <w:name w:val="WW8Num38z4"/>
    <w:rPr>
      <w:rFonts w:ascii="Courier New" w:hAnsi="Courier New" w:cs="Courier New" w:hint="default"/>
    </w:rPr>
  </w:style>
  <w:style w:type="character" w:customStyle="1" w:styleId="WW8Num39z0">
    <w:name w:val="WW8Num39z0"/>
    <w:rPr>
      <w:rFonts w:hint="default"/>
    </w:rPr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  <w:rPr>
      <w:rFonts w:hint="default"/>
      <w:b w:val="0"/>
    </w:rPr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rFonts w:hint="default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hint="default"/>
    </w:rPr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  <w:rPr>
      <w:rFonts w:hint="default"/>
    </w:rPr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styleId="DefaultParagraphFont0">
    <w:name w:val="Default Paragraph 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  <w:link w:val="FooterChar"/>
    <w:uiPriority w:val="99"/>
  </w:style>
  <w:style w:type="paragraph" w:customStyle="1" w:styleId="CompanyName">
    <w:name w:val="Company Name"/>
    <w:basedOn w:val="Normal"/>
    <w:pPr>
      <w:spacing w:line="280" w:lineRule="atLeast"/>
      <w:jc w:val="both"/>
    </w:pPr>
    <w:rPr>
      <w:rFonts w:ascii="Arial Black" w:hAnsi="Arial Black" w:cs="Arial Black"/>
      <w:spacing w:val="-25"/>
      <w:sz w:val="32"/>
      <w:szCs w:val="20"/>
    </w:rPr>
  </w:style>
  <w:style w:type="paragraph" w:customStyle="1" w:styleId="ColorfulList-Accent11">
    <w:name w:val="Colorful List - Accent 11"/>
    <w:basedOn w:val="Normal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  <w:style w:type="table" w:styleId="TableGrid">
    <w:name w:val="Table Grid"/>
    <w:basedOn w:val="TableNormal"/>
    <w:uiPriority w:val="39"/>
    <w:rsid w:val="00425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296F04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4</Pages>
  <Words>1016</Words>
  <Characters>5793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2024-04-03T05:58:00Z</cp:lastPrinted>
  <dcterms:created xsi:type="dcterms:W3CDTF">2026-09-01T14:43:00Z</dcterms:created>
  <dcterms:modified xsi:type="dcterms:W3CDTF">2026-09-01T14:43:00Z</dcterms:modified>
</cp:coreProperties>
</file>