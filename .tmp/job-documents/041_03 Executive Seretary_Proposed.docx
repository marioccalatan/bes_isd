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31589" w:type="dxa"/>
        <w:tblInd w:w="-262" w:type="dxa"/>
        <w:tblLayout w:type="fixed"/>
        <w:tblLook w:val="0000" w:firstRow="0" w:lastRow="0" w:firstColumn="0" w:lastColumn="0" w:noHBand="0" w:noVBand="0"/>
      </w:tblPr>
      <w:tblGrid>
        <w:gridCol w:w="1349"/>
        <w:gridCol w:w="367"/>
        <w:gridCol w:w="4096"/>
        <w:gridCol w:w="1213"/>
        <w:gridCol w:w="1620"/>
        <w:gridCol w:w="4861"/>
        <w:gridCol w:w="1442"/>
        <w:gridCol w:w="28"/>
        <w:gridCol w:w="1470"/>
        <w:gridCol w:w="32"/>
        <w:gridCol w:w="935"/>
        <w:gridCol w:w="507"/>
        <w:gridCol w:w="6577"/>
        <w:gridCol w:w="7092"/>
      </w:tblGrid>
      <w:tr w:rsidR="00741ABA" w:rsidRPr="00726177" w:rsidTr="00B25E6A">
        <w:trPr>
          <w:gridAfter w:val="2"/>
          <w:wAfter w:w="13667" w:type="dxa"/>
        </w:trPr>
        <w:tc>
          <w:tcPr>
            <w:tcW w:w="5814" w:type="dxa"/>
            <w:gridSpan w:val="3"/>
            <w:tcBorders>
              <w:top w:val="single" w:sz="4" w:space="0" w:color="000000"/>
              <w:left w:val="single" w:sz="4" w:space="0" w:color="000000"/>
              <w:bottom w:val="single" w:sz="4" w:space="0" w:color="000000"/>
              <w:right w:val="single" w:sz="4" w:space="0" w:color="000000"/>
            </w:tcBorders>
          </w:tcPr>
          <w:p w:rsidR="00741ABA" w:rsidRPr="00726177" w:rsidRDefault="00741ABA" w:rsidP="00741ABA">
            <w:pPr>
              <w:rPr>
                <w:rFonts w:ascii="Arial" w:hAnsi="Arial" w:cs="Arial"/>
                <w:sz w:val="20"/>
                <w:szCs w:val="20"/>
              </w:rPr>
            </w:pPr>
            <w:r w:rsidRPr="00726177">
              <w:rPr>
                <w:rFonts w:ascii="Arial" w:hAnsi="Arial" w:cs="Arial"/>
                <w:b/>
                <w:sz w:val="20"/>
                <w:szCs w:val="20"/>
              </w:rPr>
              <w:t>Position Title:</w:t>
            </w:r>
            <w:r w:rsidRPr="00726177">
              <w:rPr>
                <w:rFonts w:ascii="Arial" w:hAnsi="Arial" w:cs="Arial"/>
                <w:b/>
                <w:sz w:val="20"/>
                <w:szCs w:val="20"/>
              </w:rPr>
              <w:tab/>
            </w:r>
            <w:r w:rsidRPr="00726177">
              <w:rPr>
                <w:rFonts w:ascii="Arial" w:hAnsi="Arial" w:cs="Arial"/>
                <w:sz w:val="20"/>
                <w:szCs w:val="20"/>
              </w:rPr>
              <w:t>Executive Secretary I, II, III, IV</w:t>
            </w:r>
          </w:p>
        </w:tc>
        <w:tc>
          <w:tcPr>
            <w:tcW w:w="12108" w:type="dxa"/>
            <w:gridSpan w:val="9"/>
            <w:tcBorders>
              <w:top w:val="single" w:sz="4" w:space="0" w:color="000000"/>
              <w:left w:val="single" w:sz="4" w:space="0" w:color="000000"/>
              <w:bottom w:val="single" w:sz="4" w:space="0" w:color="000000"/>
              <w:right w:val="single" w:sz="4" w:space="0" w:color="000000"/>
            </w:tcBorders>
          </w:tcPr>
          <w:p w:rsidR="00741ABA" w:rsidRPr="00726177" w:rsidRDefault="00741ABA" w:rsidP="00741ABA">
            <w:pPr>
              <w:tabs>
                <w:tab w:val="left" w:pos="1242"/>
              </w:tabs>
              <w:ind w:left="1422" w:hanging="1422"/>
              <w:rPr>
                <w:rFonts w:ascii="Arial" w:hAnsi="Arial" w:cs="Arial"/>
                <w:sz w:val="20"/>
                <w:szCs w:val="20"/>
              </w:rPr>
            </w:pPr>
            <w:r w:rsidRPr="00726177">
              <w:rPr>
                <w:rFonts w:ascii="Arial" w:hAnsi="Arial" w:cs="Arial"/>
                <w:b/>
                <w:sz w:val="20"/>
                <w:szCs w:val="20"/>
              </w:rPr>
              <w:t>Department:</w:t>
            </w:r>
            <w:r w:rsidRPr="00726177">
              <w:rPr>
                <w:rFonts w:ascii="Arial" w:hAnsi="Arial" w:cs="Arial"/>
                <w:b/>
                <w:sz w:val="20"/>
                <w:szCs w:val="20"/>
              </w:rPr>
              <w:tab/>
            </w:r>
            <w:r w:rsidRPr="00726177">
              <w:rPr>
                <w:rFonts w:ascii="Arial" w:hAnsi="Arial" w:cs="Arial"/>
                <w:sz w:val="20"/>
                <w:szCs w:val="20"/>
              </w:rPr>
              <w:t>Office of the General Manager</w:t>
            </w:r>
          </w:p>
        </w:tc>
      </w:tr>
      <w:tr w:rsidR="00741ABA" w:rsidRPr="00726177" w:rsidTr="00B25E6A">
        <w:trPr>
          <w:gridAfter w:val="2"/>
          <w:wAfter w:w="13667" w:type="dxa"/>
        </w:trPr>
        <w:tc>
          <w:tcPr>
            <w:tcW w:w="5814" w:type="dxa"/>
            <w:gridSpan w:val="3"/>
            <w:tcBorders>
              <w:top w:val="single" w:sz="4" w:space="0" w:color="000000"/>
              <w:left w:val="single" w:sz="4" w:space="0" w:color="000000"/>
              <w:bottom w:val="single" w:sz="4" w:space="0" w:color="000000"/>
              <w:right w:val="single" w:sz="4" w:space="0" w:color="000000"/>
            </w:tcBorders>
          </w:tcPr>
          <w:p w:rsidR="00741ABA" w:rsidRPr="00726177" w:rsidRDefault="00741ABA" w:rsidP="00741ABA">
            <w:pPr>
              <w:rPr>
                <w:rFonts w:ascii="Arial" w:hAnsi="Arial" w:cs="Arial"/>
                <w:sz w:val="20"/>
                <w:szCs w:val="20"/>
              </w:rPr>
            </w:pPr>
            <w:r w:rsidRPr="00726177">
              <w:rPr>
                <w:rFonts w:ascii="Arial" w:hAnsi="Arial" w:cs="Arial"/>
                <w:b/>
                <w:sz w:val="20"/>
                <w:szCs w:val="20"/>
              </w:rPr>
              <w:t>Employment Level:</w:t>
            </w:r>
            <w:r w:rsidRPr="00726177">
              <w:rPr>
                <w:rFonts w:ascii="Arial" w:hAnsi="Arial" w:cs="Arial"/>
                <w:b/>
                <w:sz w:val="20"/>
                <w:szCs w:val="20"/>
              </w:rPr>
              <w:tab/>
            </w:r>
          </w:p>
        </w:tc>
        <w:tc>
          <w:tcPr>
            <w:tcW w:w="12108" w:type="dxa"/>
            <w:gridSpan w:val="9"/>
            <w:tcBorders>
              <w:top w:val="single" w:sz="4" w:space="0" w:color="000000"/>
              <w:left w:val="single" w:sz="4" w:space="0" w:color="000000"/>
              <w:bottom w:val="single" w:sz="4" w:space="0" w:color="000000"/>
              <w:right w:val="single" w:sz="4" w:space="0" w:color="000000"/>
            </w:tcBorders>
          </w:tcPr>
          <w:p w:rsidR="00741ABA" w:rsidRPr="00726177" w:rsidRDefault="00741ABA" w:rsidP="00741ABA">
            <w:pPr>
              <w:tabs>
                <w:tab w:val="left" w:pos="1692"/>
              </w:tabs>
              <w:rPr>
                <w:rFonts w:ascii="Arial" w:hAnsi="Arial" w:cs="Arial"/>
                <w:sz w:val="20"/>
                <w:szCs w:val="20"/>
              </w:rPr>
            </w:pPr>
            <w:r w:rsidRPr="00726177">
              <w:rPr>
                <w:rFonts w:ascii="Arial" w:hAnsi="Arial" w:cs="Arial"/>
                <w:b/>
                <w:sz w:val="20"/>
                <w:szCs w:val="20"/>
              </w:rPr>
              <w:t>Office:</w:t>
            </w:r>
            <w:r w:rsidRPr="00726177">
              <w:rPr>
                <w:rFonts w:ascii="Arial" w:hAnsi="Arial" w:cs="Arial"/>
                <w:b/>
                <w:sz w:val="20"/>
                <w:szCs w:val="20"/>
              </w:rPr>
              <w:tab/>
            </w:r>
          </w:p>
        </w:tc>
      </w:tr>
      <w:tr w:rsidR="00741ABA" w:rsidRPr="00726177" w:rsidTr="00B25E6A">
        <w:trPr>
          <w:gridAfter w:val="2"/>
          <w:wAfter w:w="13667" w:type="dxa"/>
        </w:trPr>
        <w:tc>
          <w:tcPr>
            <w:tcW w:w="5814" w:type="dxa"/>
            <w:gridSpan w:val="3"/>
            <w:tcBorders>
              <w:top w:val="single" w:sz="4" w:space="0" w:color="000000"/>
              <w:left w:val="single" w:sz="4" w:space="0" w:color="000000"/>
              <w:bottom w:val="single" w:sz="4" w:space="0" w:color="000000"/>
              <w:right w:val="single" w:sz="4" w:space="0" w:color="000000"/>
            </w:tcBorders>
          </w:tcPr>
          <w:p w:rsidR="00741ABA" w:rsidRPr="00726177" w:rsidRDefault="00741ABA" w:rsidP="00741ABA">
            <w:pPr>
              <w:rPr>
                <w:rFonts w:ascii="Arial" w:hAnsi="Arial" w:cs="Arial"/>
                <w:sz w:val="20"/>
                <w:szCs w:val="20"/>
              </w:rPr>
            </w:pPr>
            <w:r w:rsidRPr="00726177">
              <w:rPr>
                <w:rFonts w:ascii="Arial" w:hAnsi="Arial" w:cs="Arial"/>
                <w:b/>
                <w:sz w:val="20"/>
                <w:szCs w:val="20"/>
              </w:rPr>
              <w:t>Reports to:</w:t>
            </w:r>
            <w:r w:rsidRPr="00726177">
              <w:rPr>
                <w:rFonts w:ascii="Arial" w:hAnsi="Arial" w:cs="Arial"/>
                <w:b/>
                <w:sz w:val="20"/>
                <w:szCs w:val="20"/>
              </w:rPr>
              <w:tab/>
            </w:r>
            <w:r w:rsidRPr="00726177">
              <w:rPr>
                <w:rFonts w:ascii="Arial" w:hAnsi="Arial" w:cs="Arial"/>
                <w:sz w:val="20"/>
                <w:szCs w:val="20"/>
              </w:rPr>
              <w:t>The General Manager</w:t>
            </w:r>
          </w:p>
        </w:tc>
        <w:tc>
          <w:tcPr>
            <w:tcW w:w="12108" w:type="dxa"/>
            <w:gridSpan w:val="9"/>
            <w:tcBorders>
              <w:top w:val="single" w:sz="4" w:space="0" w:color="000000"/>
              <w:left w:val="single" w:sz="4" w:space="0" w:color="000000"/>
              <w:bottom w:val="single" w:sz="4" w:space="0" w:color="000000"/>
              <w:right w:val="single" w:sz="4" w:space="0" w:color="000000"/>
            </w:tcBorders>
          </w:tcPr>
          <w:p w:rsidR="00741ABA" w:rsidRPr="00726177" w:rsidRDefault="00741ABA" w:rsidP="00741ABA">
            <w:pPr>
              <w:tabs>
                <w:tab w:val="left" w:pos="1692"/>
              </w:tabs>
              <w:rPr>
                <w:rFonts w:ascii="Arial" w:hAnsi="Arial" w:cs="Arial"/>
                <w:sz w:val="20"/>
                <w:szCs w:val="20"/>
              </w:rPr>
            </w:pPr>
            <w:r w:rsidRPr="00726177">
              <w:rPr>
                <w:rFonts w:ascii="Arial" w:hAnsi="Arial" w:cs="Arial"/>
                <w:b/>
                <w:sz w:val="20"/>
                <w:szCs w:val="20"/>
              </w:rPr>
              <w:t>Area of Work:</w:t>
            </w:r>
            <w:r w:rsidRPr="00726177">
              <w:rPr>
                <w:rFonts w:ascii="Arial" w:hAnsi="Arial" w:cs="Arial"/>
                <w:b/>
                <w:sz w:val="20"/>
                <w:szCs w:val="20"/>
              </w:rPr>
              <w:tab/>
            </w:r>
            <w:r w:rsidRPr="00726177">
              <w:rPr>
                <w:rFonts w:ascii="Arial" w:hAnsi="Arial" w:cs="Arial"/>
                <w:sz w:val="20"/>
                <w:szCs w:val="20"/>
              </w:rPr>
              <w:t>Head Office</w:t>
            </w:r>
          </w:p>
        </w:tc>
      </w:tr>
      <w:tr w:rsidR="00741ABA" w:rsidRPr="00726177" w:rsidTr="00B25E6A">
        <w:trPr>
          <w:gridAfter w:val="2"/>
          <w:wAfter w:w="13667" w:type="dxa"/>
          <w:trHeight w:val="215"/>
        </w:trPr>
        <w:tc>
          <w:tcPr>
            <w:tcW w:w="5814" w:type="dxa"/>
            <w:gridSpan w:val="3"/>
            <w:tcBorders>
              <w:top w:val="single" w:sz="4" w:space="0" w:color="000000"/>
              <w:left w:val="single" w:sz="4" w:space="0" w:color="000000"/>
              <w:bottom w:val="single" w:sz="4" w:space="0" w:color="000000"/>
              <w:right w:val="single" w:sz="4" w:space="0" w:color="000000"/>
            </w:tcBorders>
          </w:tcPr>
          <w:p w:rsidR="00741ABA" w:rsidRPr="00726177" w:rsidRDefault="00741ABA" w:rsidP="00741ABA">
            <w:pPr>
              <w:rPr>
                <w:rFonts w:ascii="Arial" w:hAnsi="Arial" w:cs="Arial"/>
                <w:b/>
                <w:sz w:val="20"/>
                <w:szCs w:val="20"/>
              </w:rPr>
            </w:pPr>
            <w:r w:rsidRPr="00726177">
              <w:rPr>
                <w:rFonts w:ascii="Arial" w:hAnsi="Arial" w:cs="Arial"/>
                <w:b/>
                <w:sz w:val="20"/>
                <w:szCs w:val="20"/>
              </w:rPr>
              <w:t>Approved:</w:t>
            </w:r>
            <w:r w:rsidRPr="00726177">
              <w:rPr>
                <w:rFonts w:ascii="Arial" w:hAnsi="Arial" w:cs="Arial"/>
                <w:b/>
                <w:sz w:val="20"/>
                <w:szCs w:val="20"/>
              </w:rPr>
              <w:tab/>
            </w:r>
          </w:p>
        </w:tc>
        <w:tc>
          <w:tcPr>
            <w:tcW w:w="12108" w:type="dxa"/>
            <w:gridSpan w:val="9"/>
            <w:tcBorders>
              <w:top w:val="single" w:sz="4" w:space="0" w:color="000000"/>
              <w:left w:val="single" w:sz="4" w:space="0" w:color="000000"/>
              <w:bottom w:val="single" w:sz="4" w:space="0" w:color="000000"/>
              <w:right w:val="single" w:sz="4" w:space="0" w:color="000000"/>
            </w:tcBorders>
          </w:tcPr>
          <w:p w:rsidR="00741ABA" w:rsidRPr="00726177" w:rsidRDefault="00741ABA" w:rsidP="00741ABA">
            <w:pPr>
              <w:rPr>
                <w:rFonts w:ascii="Arial" w:hAnsi="Arial" w:cs="Arial"/>
                <w:sz w:val="20"/>
                <w:szCs w:val="20"/>
              </w:rPr>
            </w:pPr>
            <w:r w:rsidRPr="00726177">
              <w:rPr>
                <w:rFonts w:ascii="Arial" w:hAnsi="Arial" w:cs="Arial"/>
                <w:b/>
                <w:sz w:val="20"/>
                <w:szCs w:val="20"/>
              </w:rPr>
              <w:t>Date:</w:t>
            </w:r>
            <w:r w:rsidRPr="00726177">
              <w:rPr>
                <w:rFonts w:ascii="Arial" w:hAnsi="Arial" w:cs="Arial"/>
                <w:b/>
                <w:sz w:val="20"/>
                <w:szCs w:val="20"/>
              </w:rPr>
              <w:tab/>
            </w:r>
          </w:p>
        </w:tc>
      </w:tr>
      <w:tr w:rsidR="00741ABA" w:rsidRPr="00726177" w:rsidTr="00B25E6A">
        <w:trPr>
          <w:gridAfter w:val="2"/>
          <w:wAfter w:w="13667" w:type="dxa"/>
        </w:trPr>
        <w:tc>
          <w:tcPr>
            <w:tcW w:w="17922" w:type="dxa"/>
            <w:gridSpan w:val="12"/>
            <w:tcBorders>
              <w:top w:val="single" w:sz="4" w:space="0" w:color="000000"/>
              <w:left w:val="single" w:sz="4" w:space="0" w:color="000000"/>
              <w:bottom w:val="single" w:sz="4" w:space="0" w:color="000000"/>
              <w:right w:val="single" w:sz="4" w:space="0" w:color="000000"/>
            </w:tcBorders>
          </w:tcPr>
          <w:p w:rsidR="00741ABA" w:rsidRPr="00726177" w:rsidRDefault="00741ABA" w:rsidP="00AF51B3">
            <w:pPr>
              <w:spacing w:line="240" w:lineRule="exact"/>
              <w:rPr>
                <w:rFonts w:ascii="Arial" w:hAnsi="Arial" w:cs="Arial"/>
                <w:sz w:val="20"/>
                <w:szCs w:val="20"/>
              </w:rPr>
            </w:pPr>
            <w:r w:rsidRPr="00726177">
              <w:rPr>
                <w:rFonts w:ascii="Arial" w:hAnsi="Arial" w:cs="Arial"/>
                <w:b/>
                <w:sz w:val="20"/>
                <w:szCs w:val="20"/>
              </w:rPr>
              <w:t>Purpose of the Position:</w:t>
            </w:r>
            <w:r w:rsidR="00AF51B3">
              <w:rPr>
                <w:rFonts w:ascii="Arial" w:hAnsi="Arial" w:cs="Arial"/>
                <w:b/>
                <w:sz w:val="20"/>
                <w:szCs w:val="20"/>
              </w:rPr>
              <w:t xml:space="preserve"> </w:t>
            </w:r>
            <w:r w:rsidRPr="00726177">
              <w:rPr>
                <w:rFonts w:ascii="Arial" w:hAnsi="Arial" w:cs="Arial"/>
                <w:sz w:val="20"/>
                <w:szCs w:val="20"/>
              </w:rPr>
              <w:t>Provides administrative support to the office of the General Manager, ensure an orderly office, provide efficient and reliable secretarial services, protects vital and confidential information and document, and does communication and information management for the GM.</w:t>
            </w:r>
          </w:p>
        </w:tc>
      </w:tr>
      <w:tr w:rsidR="00CD525F" w:rsidRPr="00726177" w:rsidTr="00B25E6A">
        <w:trPr>
          <w:gridAfter w:val="2"/>
          <w:wAfter w:w="13667" w:type="dxa"/>
        </w:trPr>
        <w:tc>
          <w:tcPr>
            <w:tcW w:w="7027" w:type="dxa"/>
            <w:gridSpan w:val="4"/>
            <w:tcBorders>
              <w:top w:val="single" w:sz="4" w:space="0" w:color="000000"/>
              <w:left w:val="single" w:sz="4" w:space="0" w:color="000000"/>
              <w:bottom w:val="single" w:sz="4" w:space="0" w:color="000000"/>
              <w:right w:val="single" w:sz="4" w:space="0" w:color="000000"/>
            </w:tcBorders>
            <w:vAlign w:val="center"/>
          </w:tcPr>
          <w:p w:rsidR="00CD525F" w:rsidRPr="00726177" w:rsidRDefault="00CD525F">
            <w:pPr>
              <w:tabs>
                <w:tab w:val="left" w:pos="180"/>
              </w:tabs>
              <w:jc w:val="center"/>
              <w:rPr>
                <w:rFonts w:ascii="Arial" w:hAnsi="Arial" w:cs="Arial"/>
                <w:sz w:val="20"/>
                <w:szCs w:val="20"/>
              </w:rPr>
            </w:pPr>
            <w:r w:rsidRPr="00726177">
              <w:rPr>
                <w:rFonts w:ascii="Arial" w:hAnsi="Arial" w:cs="Arial"/>
                <w:b/>
                <w:sz w:val="20"/>
                <w:szCs w:val="20"/>
              </w:rPr>
              <w:t>Key Result Areas/Duties and Responsibilities</w:t>
            </w:r>
          </w:p>
        </w:tc>
        <w:tc>
          <w:tcPr>
            <w:tcW w:w="1620" w:type="dxa"/>
            <w:tcBorders>
              <w:top w:val="single" w:sz="4" w:space="0" w:color="000000"/>
              <w:left w:val="single" w:sz="4" w:space="0" w:color="000000"/>
              <w:bottom w:val="single" w:sz="4" w:space="0" w:color="000000"/>
              <w:right w:val="single" w:sz="4" w:space="0" w:color="000000"/>
            </w:tcBorders>
            <w:vAlign w:val="center"/>
          </w:tcPr>
          <w:p w:rsidR="00CD525F" w:rsidRPr="00726177" w:rsidRDefault="00CD525F">
            <w:pPr>
              <w:jc w:val="center"/>
              <w:rPr>
                <w:rFonts w:ascii="Arial" w:hAnsi="Arial" w:cs="Arial"/>
                <w:sz w:val="20"/>
                <w:szCs w:val="20"/>
              </w:rPr>
            </w:pPr>
            <w:r w:rsidRPr="00726177">
              <w:rPr>
                <w:rFonts w:ascii="Arial" w:hAnsi="Arial" w:cs="Arial"/>
                <w:b/>
                <w:sz w:val="20"/>
                <w:szCs w:val="20"/>
              </w:rPr>
              <w:t>Frequency/</w:t>
            </w:r>
          </w:p>
          <w:p w:rsidR="00CD525F" w:rsidRPr="00726177" w:rsidRDefault="00CD525F">
            <w:pPr>
              <w:jc w:val="center"/>
              <w:rPr>
                <w:rFonts w:ascii="Arial" w:hAnsi="Arial" w:cs="Arial"/>
                <w:sz w:val="20"/>
                <w:szCs w:val="20"/>
              </w:rPr>
            </w:pPr>
            <w:r w:rsidRPr="00726177">
              <w:rPr>
                <w:rFonts w:ascii="Arial" w:hAnsi="Arial" w:cs="Arial"/>
                <w:b/>
                <w:sz w:val="20"/>
                <w:szCs w:val="20"/>
              </w:rPr>
              <w:t>Percentage</w:t>
            </w:r>
          </w:p>
        </w:tc>
        <w:tc>
          <w:tcPr>
            <w:tcW w:w="4861" w:type="dxa"/>
            <w:tcBorders>
              <w:top w:val="single" w:sz="4" w:space="0" w:color="000000"/>
              <w:left w:val="single" w:sz="4" w:space="0" w:color="000000"/>
              <w:bottom w:val="single" w:sz="4" w:space="0" w:color="000000"/>
              <w:right w:val="single" w:sz="4" w:space="0" w:color="000000"/>
            </w:tcBorders>
            <w:vAlign w:val="center"/>
          </w:tcPr>
          <w:p w:rsidR="00CD525F" w:rsidRPr="00726177" w:rsidRDefault="00CD525F">
            <w:pPr>
              <w:jc w:val="center"/>
              <w:rPr>
                <w:rFonts w:ascii="Arial" w:hAnsi="Arial" w:cs="Arial"/>
                <w:sz w:val="20"/>
                <w:szCs w:val="20"/>
              </w:rPr>
            </w:pPr>
            <w:r w:rsidRPr="00726177">
              <w:rPr>
                <w:rFonts w:ascii="Arial" w:hAnsi="Arial" w:cs="Arial"/>
                <w:b/>
                <w:sz w:val="20"/>
                <w:szCs w:val="20"/>
              </w:rPr>
              <w:t>COMPETENCIES NEEDED (SKILLS, KNOWLEDGE, BEHAVIOR)</w:t>
            </w:r>
          </w:p>
        </w:tc>
        <w:tc>
          <w:tcPr>
            <w:tcW w:w="4414" w:type="dxa"/>
            <w:gridSpan w:val="6"/>
            <w:tcBorders>
              <w:top w:val="single" w:sz="4" w:space="0" w:color="000000"/>
              <w:left w:val="single" w:sz="4" w:space="0" w:color="000000"/>
              <w:bottom w:val="single" w:sz="4" w:space="0" w:color="000000"/>
              <w:right w:val="single" w:sz="4" w:space="0" w:color="000000"/>
            </w:tcBorders>
          </w:tcPr>
          <w:p w:rsidR="00CD525F" w:rsidRPr="00726177" w:rsidRDefault="00CD525F">
            <w:pPr>
              <w:jc w:val="center"/>
              <w:rPr>
                <w:rFonts w:ascii="Arial" w:hAnsi="Arial" w:cs="Arial"/>
                <w:sz w:val="20"/>
                <w:szCs w:val="20"/>
              </w:rPr>
            </w:pPr>
            <w:r w:rsidRPr="00726177">
              <w:rPr>
                <w:rFonts w:ascii="Arial" w:hAnsi="Arial" w:cs="Arial"/>
                <w:b/>
                <w:sz w:val="20"/>
                <w:szCs w:val="20"/>
              </w:rPr>
              <w:t>Level of competencies required</w:t>
            </w:r>
          </w:p>
          <w:tbl>
            <w:tblPr>
              <w:tblW w:w="0" w:type="auto"/>
              <w:tblLayout w:type="fixed"/>
              <w:tblLook w:val="0000" w:firstRow="0" w:lastRow="0" w:firstColumn="0" w:lastColumn="0" w:noHBand="0" w:noVBand="0"/>
            </w:tblPr>
            <w:tblGrid>
              <w:gridCol w:w="572"/>
              <w:gridCol w:w="3592"/>
            </w:tblGrid>
            <w:tr w:rsidR="00CD525F" w:rsidRPr="00726177">
              <w:tc>
                <w:tcPr>
                  <w:tcW w:w="572" w:type="dxa"/>
                  <w:tcBorders>
                    <w:top w:val="single" w:sz="4" w:space="0" w:color="000000"/>
                    <w:left w:val="single" w:sz="4" w:space="0" w:color="000000"/>
                    <w:bottom w:val="single" w:sz="4" w:space="0" w:color="000000"/>
                    <w:right w:val="single" w:sz="4" w:space="0" w:color="000000"/>
                  </w:tcBorders>
                </w:tcPr>
                <w:p w:rsidR="00CD525F" w:rsidRPr="00726177" w:rsidRDefault="00CD525F">
                  <w:pPr>
                    <w:jc w:val="center"/>
                    <w:rPr>
                      <w:rFonts w:ascii="Arial" w:hAnsi="Arial" w:cs="Arial"/>
                      <w:sz w:val="20"/>
                      <w:szCs w:val="20"/>
                    </w:rPr>
                  </w:pPr>
                  <w:r w:rsidRPr="00726177">
                    <w:rPr>
                      <w:rFonts w:ascii="Arial" w:hAnsi="Arial" w:cs="Arial"/>
                      <w:sz w:val="20"/>
                      <w:szCs w:val="20"/>
                    </w:rPr>
                    <w:t>2</w:t>
                  </w:r>
                </w:p>
              </w:tc>
              <w:tc>
                <w:tcPr>
                  <w:tcW w:w="3592" w:type="dxa"/>
                  <w:tcBorders>
                    <w:top w:val="single" w:sz="4" w:space="0" w:color="000000"/>
                    <w:left w:val="single" w:sz="4" w:space="0" w:color="000000"/>
                    <w:bottom w:val="single" w:sz="4" w:space="0" w:color="000000"/>
                    <w:right w:val="single" w:sz="4" w:space="0" w:color="000000"/>
                  </w:tcBorders>
                </w:tcPr>
                <w:p w:rsidR="00CD525F" w:rsidRPr="00726177" w:rsidRDefault="00CD525F">
                  <w:pPr>
                    <w:rPr>
                      <w:rFonts w:ascii="Arial" w:hAnsi="Arial" w:cs="Arial"/>
                      <w:sz w:val="20"/>
                      <w:szCs w:val="20"/>
                    </w:rPr>
                  </w:pPr>
                  <w:r w:rsidRPr="00726177">
                    <w:rPr>
                      <w:rFonts w:ascii="Arial" w:hAnsi="Arial" w:cs="Arial"/>
                      <w:sz w:val="20"/>
                      <w:szCs w:val="20"/>
                    </w:rPr>
                    <w:t>Basic (basic/general understanding of the field to perform job duties)</w:t>
                  </w:r>
                </w:p>
              </w:tc>
            </w:tr>
            <w:tr w:rsidR="00CD525F" w:rsidRPr="00726177">
              <w:tc>
                <w:tcPr>
                  <w:tcW w:w="572" w:type="dxa"/>
                  <w:tcBorders>
                    <w:top w:val="single" w:sz="4" w:space="0" w:color="000000"/>
                    <w:left w:val="single" w:sz="4" w:space="0" w:color="000000"/>
                    <w:bottom w:val="single" w:sz="4" w:space="0" w:color="000000"/>
                    <w:right w:val="single" w:sz="4" w:space="0" w:color="000000"/>
                  </w:tcBorders>
                </w:tcPr>
                <w:p w:rsidR="00CD525F" w:rsidRPr="00726177" w:rsidRDefault="00CD525F">
                  <w:pPr>
                    <w:jc w:val="center"/>
                    <w:rPr>
                      <w:rFonts w:ascii="Arial" w:hAnsi="Arial" w:cs="Arial"/>
                      <w:sz w:val="20"/>
                      <w:szCs w:val="20"/>
                    </w:rPr>
                  </w:pPr>
                  <w:r w:rsidRPr="00726177">
                    <w:rPr>
                      <w:rFonts w:ascii="Arial" w:hAnsi="Arial" w:cs="Arial"/>
                      <w:sz w:val="20"/>
                      <w:szCs w:val="20"/>
                    </w:rPr>
                    <w:t>3</w:t>
                  </w:r>
                </w:p>
              </w:tc>
              <w:tc>
                <w:tcPr>
                  <w:tcW w:w="3592" w:type="dxa"/>
                  <w:tcBorders>
                    <w:top w:val="single" w:sz="4" w:space="0" w:color="000000"/>
                    <w:left w:val="single" w:sz="4" w:space="0" w:color="000000"/>
                    <w:bottom w:val="single" w:sz="4" w:space="0" w:color="000000"/>
                    <w:right w:val="single" w:sz="4" w:space="0" w:color="000000"/>
                  </w:tcBorders>
                </w:tcPr>
                <w:p w:rsidR="00CD525F" w:rsidRPr="00726177" w:rsidRDefault="00CD525F">
                  <w:pPr>
                    <w:rPr>
                      <w:rFonts w:ascii="Arial" w:hAnsi="Arial" w:cs="Arial"/>
                      <w:sz w:val="20"/>
                      <w:szCs w:val="20"/>
                    </w:rPr>
                  </w:pPr>
                  <w:r w:rsidRPr="00726177">
                    <w:rPr>
                      <w:rFonts w:ascii="Arial" w:hAnsi="Arial" w:cs="Arial"/>
                      <w:sz w:val="20"/>
                      <w:szCs w:val="20"/>
                    </w:rPr>
                    <w:t>Proficient (sufficient understanding and experience to perform job duties. Can generalize basic principles to effectively function in both predictable and new situations)</w:t>
                  </w:r>
                </w:p>
              </w:tc>
            </w:tr>
            <w:tr w:rsidR="00CD525F" w:rsidRPr="00726177">
              <w:tc>
                <w:tcPr>
                  <w:tcW w:w="572" w:type="dxa"/>
                  <w:tcBorders>
                    <w:top w:val="single" w:sz="4" w:space="0" w:color="000000"/>
                    <w:left w:val="single" w:sz="4" w:space="0" w:color="000000"/>
                    <w:bottom w:val="single" w:sz="4" w:space="0" w:color="000000"/>
                    <w:right w:val="single" w:sz="4" w:space="0" w:color="000000"/>
                  </w:tcBorders>
                </w:tcPr>
                <w:p w:rsidR="00CD525F" w:rsidRPr="00726177" w:rsidRDefault="00CD525F">
                  <w:pPr>
                    <w:jc w:val="center"/>
                    <w:rPr>
                      <w:rFonts w:ascii="Arial" w:hAnsi="Arial" w:cs="Arial"/>
                      <w:sz w:val="20"/>
                      <w:szCs w:val="20"/>
                    </w:rPr>
                  </w:pPr>
                  <w:r w:rsidRPr="00726177">
                    <w:rPr>
                      <w:rFonts w:ascii="Arial" w:hAnsi="Arial" w:cs="Arial"/>
                      <w:sz w:val="20"/>
                      <w:szCs w:val="20"/>
                    </w:rPr>
                    <w:t>4</w:t>
                  </w:r>
                </w:p>
              </w:tc>
              <w:tc>
                <w:tcPr>
                  <w:tcW w:w="3592" w:type="dxa"/>
                  <w:tcBorders>
                    <w:top w:val="single" w:sz="4" w:space="0" w:color="000000"/>
                    <w:left w:val="single" w:sz="4" w:space="0" w:color="000000"/>
                    <w:bottom w:val="single" w:sz="4" w:space="0" w:color="000000"/>
                    <w:right w:val="single" w:sz="4" w:space="0" w:color="000000"/>
                  </w:tcBorders>
                </w:tcPr>
                <w:p w:rsidR="00CD525F" w:rsidRPr="00726177" w:rsidRDefault="00CD525F">
                  <w:pPr>
                    <w:rPr>
                      <w:rFonts w:ascii="Arial" w:hAnsi="Arial" w:cs="Arial"/>
                      <w:sz w:val="20"/>
                      <w:szCs w:val="20"/>
                    </w:rPr>
                  </w:pPr>
                  <w:r w:rsidRPr="00726177">
                    <w:rPr>
                      <w:rFonts w:ascii="Arial" w:hAnsi="Arial" w:cs="Arial"/>
                      <w:sz w:val="20"/>
                      <w:szCs w:val="20"/>
                    </w:rPr>
                    <w:t>Advanced (broad and deep understanding and skills, with substantial experience in this area. Can apply the competency regularly and display this competency in complex, varied situations)</w:t>
                  </w:r>
                </w:p>
              </w:tc>
            </w:tr>
          </w:tbl>
          <w:p w:rsidR="00CD525F" w:rsidRPr="00726177" w:rsidRDefault="00CD525F">
            <w:pPr>
              <w:jc w:val="center"/>
              <w:rPr>
                <w:rFonts w:ascii="Arial" w:hAnsi="Arial" w:cs="Arial"/>
                <w:b/>
                <w:sz w:val="20"/>
                <w:szCs w:val="20"/>
              </w:rPr>
            </w:pPr>
          </w:p>
        </w:tc>
      </w:tr>
      <w:tr w:rsidR="00726177" w:rsidRPr="00726177" w:rsidTr="00B25E6A">
        <w:trPr>
          <w:gridAfter w:val="2"/>
          <w:wAfter w:w="13667" w:type="dxa"/>
        </w:trPr>
        <w:tc>
          <w:tcPr>
            <w:tcW w:w="7027" w:type="dxa"/>
            <w:gridSpan w:val="4"/>
            <w:tcBorders>
              <w:top w:val="single" w:sz="4" w:space="0" w:color="000000"/>
              <w:left w:val="single" w:sz="4" w:space="0" w:color="000000"/>
              <w:bottom w:val="single" w:sz="4" w:space="0" w:color="auto"/>
              <w:right w:val="single" w:sz="4" w:space="0" w:color="000000"/>
            </w:tcBorders>
            <w:vAlign w:val="center"/>
          </w:tcPr>
          <w:p w:rsidR="00726177" w:rsidRDefault="00726177" w:rsidP="00726177">
            <w:pPr>
              <w:tabs>
                <w:tab w:val="left" w:pos="180"/>
              </w:tabs>
              <w:rPr>
                <w:rFonts w:ascii="Arial" w:hAnsi="Arial" w:cs="Arial"/>
                <w:b/>
                <w:sz w:val="20"/>
                <w:szCs w:val="20"/>
              </w:rPr>
            </w:pPr>
            <w:r w:rsidRPr="00726177">
              <w:rPr>
                <w:rFonts w:ascii="Arial" w:hAnsi="Arial" w:cs="Arial"/>
                <w:b/>
                <w:sz w:val="20"/>
                <w:szCs w:val="20"/>
              </w:rPr>
              <w:t>Administrative Efficiency</w:t>
            </w:r>
          </w:p>
          <w:p w:rsidR="00AF51B3" w:rsidRPr="00726177" w:rsidRDefault="00AF51B3" w:rsidP="00726177">
            <w:pPr>
              <w:tabs>
                <w:tab w:val="left" w:pos="180"/>
              </w:tabs>
              <w:rPr>
                <w:rFonts w:ascii="Arial" w:hAnsi="Arial" w:cs="Arial"/>
                <w:b/>
                <w:sz w:val="20"/>
                <w:szCs w:val="20"/>
              </w:rPr>
            </w:pPr>
            <w:r>
              <w:rPr>
                <w:rFonts w:ascii="Arial" w:hAnsi="Arial" w:cs="Arial"/>
                <w:b/>
                <w:sz w:val="20"/>
                <w:szCs w:val="20"/>
              </w:rPr>
              <w:t>Competency level: ES I (2), ES II (3), ES III  and IV (4)</w:t>
            </w:r>
          </w:p>
        </w:tc>
        <w:tc>
          <w:tcPr>
            <w:tcW w:w="162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b/>
                <w:sz w:val="20"/>
                <w:szCs w:val="20"/>
              </w:rPr>
            </w:pPr>
            <w:r w:rsidRPr="00726177">
              <w:rPr>
                <w:rFonts w:ascii="Arial" w:hAnsi="Arial" w:cs="Arial"/>
                <w:b/>
                <w:sz w:val="20"/>
                <w:szCs w:val="20"/>
              </w:rPr>
              <w:t>100%</w:t>
            </w:r>
          </w:p>
        </w:tc>
        <w:tc>
          <w:tcPr>
            <w:tcW w:w="9275" w:type="dxa"/>
            <w:gridSpan w:val="7"/>
            <w:tcBorders>
              <w:top w:val="single" w:sz="4" w:space="0" w:color="000000"/>
              <w:left w:val="single" w:sz="4" w:space="0" w:color="000000"/>
              <w:bottom w:val="single" w:sz="4" w:space="0" w:color="000000"/>
              <w:right w:val="single" w:sz="4" w:space="0" w:color="000000"/>
            </w:tcBorders>
          </w:tcPr>
          <w:p w:rsidR="00726177" w:rsidRPr="00726177" w:rsidRDefault="00726177" w:rsidP="00726177">
            <w:pPr>
              <w:snapToGrid w:val="0"/>
              <w:jc w:val="center"/>
              <w:rPr>
                <w:rFonts w:ascii="Arial" w:hAnsi="Arial" w:cs="Arial"/>
                <w:b/>
                <w:sz w:val="20"/>
                <w:szCs w:val="20"/>
              </w:rPr>
            </w:pPr>
          </w:p>
        </w:tc>
      </w:tr>
      <w:tr w:rsidR="00726177" w:rsidRPr="00726177" w:rsidTr="00B25E6A">
        <w:trPr>
          <w:gridAfter w:val="2"/>
          <w:wAfter w:w="13667" w:type="dxa"/>
          <w:trHeight w:val="467"/>
        </w:trPr>
        <w:tc>
          <w:tcPr>
            <w:tcW w:w="1718"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rPr>
                <w:rFonts w:ascii="Arial" w:hAnsi="Arial" w:cs="Arial"/>
                <w:bCs/>
                <w:sz w:val="20"/>
                <w:szCs w:val="20"/>
              </w:rPr>
            </w:pPr>
            <w:r w:rsidRPr="00726177">
              <w:rPr>
                <w:rFonts w:ascii="Arial" w:hAnsi="Arial" w:cs="Arial"/>
                <w:bCs/>
                <w:sz w:val="20"/>
                <w:szCs w:val="20"/>
              </w:rPr>
              <w:t>ES I, II</w:t>
            </w:r>
            <w:r w:rsidR="00AF51B3">
              <w:rPr>
                <w:rFonts w:ascii="Arial" w:hAnsi="Arial" w:cs="Arial"/>
                <w:bCs/>
                <w:sz w:val="20"/>
                <w:szCs w:val="20"/>
              </w:rPr>
              <w:t xml:space="preserve">, </w:t>
            </w:r>
            <w:r w:rsidRPr="00726177">
              <w:rPr>
                <w:rFonts w:ascii="Arial" w:hAnsi="Arial" w:cs="Arial"/>
                <w:bCs/>
                <w:sz w:val="20"/>
                <w:szCs w:val="20"/>
              </w:rPr>
              <w:t xml:space="preserve"> III</w:t>
            </w:r>
            <w:r w:rsidR="00AF51B3">
              <w:rPr>
                <w:rFonts w:ascii="Arial" w:hAnsi="Arial" w:cs="Arial"/>
                <w:bCs/>
                <w:sz w:val="20"/>
                <w:szCs w:val="20"/>
              </w:rPr>
              <w:t xml:space="preserve">, </w:t>
            </w:r>
            <w:r w:rsidRPr="00726177">
              <w:rPr>
                <w:rFonts w:ascii="Arial" w:hAnsi="Arial" w:cs="Arial"/>
                <w:bCs/>
                <w:sz w:val="20"/>
                <w:szCs w:val="20"/>
              </w:rPr>
              <w:t xml:space="preserve">IV </w:t>
            </w: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numPr>
                <w:ilvl w:val="0"/>
                <w:numId w:val="4"/>
              </w:numPr>
              <w:rPr>
                <w:rFonts w:ascii="Arial" w:hAnsi="Arial" w:cs="Arial"/>
                <w:sz w:val="20"/>
                <w:szCs w:val="20"/>
              </w:rPr>
            </w:pPr>
            <w:r w:rsidRPr="00726177">
              <w:rPr>
                <w:rFonts w:ascii="Arial" w:hAnsi="Arial" w:cs="Arial"/>
                <w:sz w:val="20"/>
                <w:szCs w:val="20"/>
              </w:rPr>
              <w:t>Takes dictations and prepares correspondence/ memos as directed by the GM.</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lang w:val="en-PH" w:eastAsia="en-PH"/>
              </w:rPr>
            </w:pPr>
            <w:r w:rsidRPr="00726177">
              <w:rPr>
                <w:rFonts w:ascii="Arial" w:hAnsi="Arial" w:cs="Arial"/>
                <w:b/>
                <w:sz w:val="20"/>
                <w:szCs w:val="20"/>
              </w:rPr>
              <w:t>5</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spacing w:line="240" w:lineRule="exact"/>
              <w:rPr>
                <w:rFonts w:ascii="Arial" w:hAnsi="Arial" w:cs="Arial"/>
                <w:sz w:val="20"/>
                <w:szCs w:val="20"/>
              </w:rPr>
            </w:pPr>
            <w:r w:rsidRPr="00726177">
              <w:rPr>
                <w:rFonts w:ascii="Arial" w:hAnsi="Arial" w:cs="Arial"/>
                <w:sz w:val="20"/>
                <w:szCs w:val="20"/>
              </w:rPr>
              <w:t>Listening and proficient written communication skill</w:t>
            </w:r>
          </w:p>
          <w:p w:rsidR="00726177" w:rsidRPr="00726177" w:rsidRDefault="00726177" w:rsidP="00726177">
            <w:pPr>
              <w:rPr>
                <w:rFonts w:ascii="Arial" w:hAnsi="Arial" w:cs="Arial"/>
                <w:sz w:val="20"/>
                <w:szCs w:val="20"/>
              </w:rPr>
            </w:pPr>
            <w:r w:rsidRPr="00726177">
              <w:rPr>
                <w:rFonts w:ascii="Arial" w:hAnsi="Arial" w:cs="Arial"/>
                <w:sz w:val="20"/>
                <w:szCs w:val="20"/>
              </w:rPr>
              <w:t>Computer Skill (MS Word)</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Height w:val="467"/>
        </w:trPr>
        <w:tc>
          <w:tcPr>
            <w:tcW w:w="1718" w:type="dxa"/>
            <w:gridSpan w:val="2"/>
            <w:tcBorders>
              <w:top w:val="single" w:sz="4" w:space="0" w:color="auto"/>
              <w:left w:val="single" w:sz="4" w:space="0" w:color="auto"/>
              <w:bottom w:val="single" w:sz="4" w:space="0" w:color="auto"/>
              <w:right w:val="single" w:sz="4" w:space="0" w:color="auto"/>
            </w:tcBorders>
          </w:tcPr>
          <w:p w:rsidR="00726177" w:rsidRPr="00726177" w:rsidRDefault="00726177" w:rsidP="00726177">
            <w:pPr>
              <w:rPr>
                <w:rFonts w:ascii="Arial" w:hAnsi="Arial" w:cs="Arial"/>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numPr>
                <w:ilvl w:val="0"/>
                <w:numId w:val="4"/>
              </w:numPr>
              <w:rPr>
                <w:rFonts w:ascii="Arial" w:hAnsi="Arial" w:cs="Arial"/>
                <w:sz w:val="20"/>
                <w:szCs w:val="20"/>
              </w:rPr>
            </w:pPr>
            <w:r w:rsidRPr="00726177">
              <w:rPr>
                <w:rFonts w:ascii="Arial" w:hAnsi="Arial" w:cs="Arial"/>
                <w:sz w:val="20"/>
                <w:szCs w:val="20"/>
              </w:rPr>
              <w:t xml:space="preserve">Receives calls, documents and other communications form emails, text messaging, </w:t>
            </w:r>
            <w:proofErr w:type="spellStart"/>
            <w:r w:rsidRPr="00726177">
              <w:rPr>
                <w:rFonts w:ascii="Arial" w:hAnsi="Arial" w:cs="Arial"/>
                <w:sz w:val="20"/>
                <w:szCs w:val="20"/>
              </w:rPr>
              <w:t>zimbra</w:t>
            </w:r>
            <w:proofErr w:type="spellEnd"/>
            <w:r w:rsidRPr="00726177">
              <w:rPr>
                <w:rFonts w:ascii="Arial" w:hAnsi="Arial" w:cs="Arial"/>
                <w:sz w:val="20"/>
                <w:szCs w:val="20"/>
              </w:rPr>
              <w:t xml:space="preserve"> and mails for the GM</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20</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spacing w:line="240" w:lineRule="exact"/>
              <w:rPr>
                <w:rFonts w:ascii="Arial" w:hAnsi="Arial" w:cs="Arial"/>
                <w:sz w:val="20"/>
                <w:szCs w:val="20"/>
              </w:rPr>
            </w:pPr>
            <w:r w:rsidRPr="00726177">
              <w:rPr>
                <w:rFonts w:ascii="Arial" w:hAnsi="Arial" w:cs="Arial"/>
                <w:sz w:val="20"/>
                <w:szCs w:val="20"/>
              </w:rPr>
              <w:t>Listening and proficient verbal communication skill</w:t>
            </w:r>
          </w:p>
          <w:p w:rsidR="00726177" w:rsidRPr="00726177" w:rsidRDefault="00726177" w:rsidP="00726177">
            <w:pPr>
              <w:spacing w:line="240" w:lineRule="exact"/>
              <w:rPr>
                <w:rFonts w:ascii="Arial" w:hAnsi="Arial" w:cs="Arial"/>
                <w:sz w:val="20"/>
                <w:szCs w:val="20"/>
              </w:rPr>
            </w:pPr>
            <w:r w:rsidRPr="00726177">
              <w:rPr>
                <w:rFonts w:ascii="Arial" w:hAnsi="Arial" w:cs="Arial"/>
                <w:sz w:val="20"/>
                <w:szCs w:val="20"/>
              </w:rPr>
              <w:t>Familiarity with office equipment (telephone, fax, scanner)</w:t>
            </w:r>
          </w:p>
          <w:p w:rsidR="00726177" w:rsidRPr="00726177" w:rsidRDefault="00726177" w:rsidP="00726177">
            <w:pPr>
              <w:rPr>
                <w:rFonts w:ascii="Arial" w:hAnsi="Arial" w:cs="Arial"/>
                <w:sz w:val="20"/>
                <w:szCs w:val="20"/>
              </w:rPr>
            </w:pPr>
            <w:r w:rsidRPr="00726177">
              <w:rPr>
                <w:rFonts w:ascii="Arial" w:hAnsi="Arial" w:cs="Arial"/>
                <w:sz w:val="20"/>
                <w:szCs w:val="20"/>
              </w:rPr>
              <w:t>Computer skill (yahoo messages)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Height w:val="467"/>
        </w:trPr>
        <w:tc>
          <w:tcPr>
            <w:tcW w:w="1718" w:type="dxa"/>
            <w:gridSpan w:val="2"/>
            <w:tcBorders>
              <w:top w:val="single" w:sz="4" w:space="0" w:color="auto"/>
              <w:left w:val="single" w:sz="4" w:space="0" w:color="auto"/>
              <w:bottom w:val="single" w:sz="4" w:space="0" w:color="auto"/>
              <w:right w:val="single" w:sz="4" w:space="0" w:color="auto"/>
            </w:tcBorders>
          </w:tcPr>
          <w:p w:rsidR="00726177" w:rsidRPr="00726177" w:rsidRDefault="00726177" w:rsidP="00726177">
            <w:pPr>
              <w:rPr>
                <w:rFonts w:ascii="Arial" w:hAnsi="Arial" w:cs="Arial"/>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numPr>
                <w:ilvl w:val="0"/>
                <w:numId w:val="4"/>
              </w:numPr>
              <w:rPr>
                <w:rFonts w:ascii="Arial" w:hAnsi="Arial" w:cs="Arial"/>
                <w:sz w:val="20"/>
                <w:szCs w:val="20"/>
              </w:rPr>
            </w:pPr>
            <w:r w:rsidRPr="00726177">
              <w:rPr>
                <w:rFonts w:ascii="Arial" w:hAnsi="Arial" w:cs="Arial"/>
                <w:sz w:val="20"/>
                <w:szCs w:val="20"/>
              </w:rPr>
              <w:t xml:space="preserve">Transmit/ routes/ disseminates information, documents and communications as directed by the GM via email, </w:t>
            </w:r>
            <w:proofErr w:type="spellStart"/>
            <w:r w:rsidRPr="00726177">
              <w:rPr>
                <w:rFonts w:ascii="Arial" w:hAnsi="Arial" w:cs="Arial"/>
                <w:sz w:val="20"/>
                <w:szCs w:val="20"/>
              </w:rPr>
              <w:t>zimbra</w:t>
            </w:r>
            <w:proofErr w:type="spellEnd"/>
            <w:r w:rsidRPr="00726177">
              <w:rPr>
                <w:rFonts w:ascii="Arial" w:hAnsi="Arial" w:cs="Arial"/>
                <w:sz w:val="20"/>
                <w:szCs w:val="20"/>
              </w:rPr>
              <w:t>,  courier, text messaging or verbally.</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sz w:val="20"/>
                <w:szCs w:val="20"/>
              </w:rPr>
            </w:pPr>
            <w:r w:rsidRPr="00726177">
              <w:rPr>
                <w:rFonts w:ascii="Arial" w:hAnsi="Arial" w:cs="Arial"/>
                <w:b/>
                <w:sz w:val="20"/>
                <w:szCs w:val="20"/>
              </w:rPr>
              <w:t>20</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spacing w:line="240" w:lineRule="exact"/>
              <w:rPr>
                <w:rFonts w:ascii="Arial" w:hAnsi="Arial" w:cs="Arial"/>
                <w:sz w:val="20"/>
                <w:szCs w:val="20"/>
              </w:rPr>
            </w:pPr>
            <w:r w:rsidRPr="00726177">
              <w:rPr>
                <w:rFonts w:ascii="Arial" w:hAnsi="Arial" w:cs="Arial"/>
                <w:sz w:val="20"/>
                <w:szCs w:val="20"/>
              </w:rPr>
              <w:t>Proficient written and verbal communication skill</w:t>
            </w:r>
          </w:p>
          <w:p w:rsidR="00726177" w:rsidRPr="00726177" w:rsidRDefault="00726177" w:rsidP="00726177">
            <w:pPr>
              <w:rPr>
                <w:rFonts w:ascii="Arial" w:hAnsi="Arial" w:cs="Arial"/>
                <w:sz w:val="20"/>
                <w:szCs w:val="20"/>
              </w:rPr>
            </w:pPr>
            <w:r w:rsidRPr="00726177">
              <w:rPr>
                <w:rFonts w:ascii="Arial" w:hAnsi="Arial" w:cs="Arial"/>
                <w:sz w:val="20"/>
                <w:szCs w:val="20"/>
              </w:rPr>
              <w:t>Ability to follow directions/ instructions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ind w:left="-15"/>
              <w:rPr>
                <w:rFonts w:ascii="Arial" w:hAnsi="Arial" w:cs="Arial"/>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Acknowledges receipt of emails, letters and text messages for the GM thru email, text or letter</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10</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spacing w:line="240" w:lineRule="exact"/>
              <w:rPr>
                <w:rFonts w:ascii="Arial" w:hAnsi="Arial" w:cs="Arial"/>
                <w:sz w:val="20"/>
                <w:szCs w:val="20"/>
              </w:rPr>
            </w:pPr>
            <w:r w:rsidRPr="00726177">
              <w:rPr>
                <w:rFonts w:ascii="Arial" w:hAnsi="Arial" w:cs="Arial"/>
                <w:sz w:val="20"/>
                <w:szCs w:val="20"/>
              </w:rPr>
              <w:t>Proficient written communication skill</w:t>
            </w:r>
          </w:p>
          <w:p w:rsidR="00726177" w:rsidRPr="00726177" w:rsidRDefault="00726177" w:rsidP="00726177">
            <w:pPr>
              <w:rPr>
                <w:rFonts w:ascii="Arial" w:hAnsi="Arial" w:cs="Arial"/>
                <w:sz w:val="20"/>
                <w:szCs w:val="20"/>
              </w:rPr>
            </w:pPr>
            <w:r w:rsidRPr="00726177">
              <w:rPr>
                <w:rFonts w:ascii="Arial" w:hAnsi="Arial" w:cs="Arial"/>
                <w:sz w:val="20"/>
                <w:szCs w:val="20"/>
              </w:rPr>
              <w:t>Computer skill (yahoo messages)</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Schedule meeting and events for the GM</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5</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rPr>
                <w:rFonts w:ascii="Arial" w:hAnsi="Arial" w:cs="Arial"/>
                <w:sz w:val="20"/>
                <w:szCs w:val="20"/>
              </w:rPr>
            </w:pPr>
            <w:r w:rsidRPr="00726177">
              <w:rPr>
                <w:rFonts w:ascii="Arial" w:hAnsi="Arial" w:cs="Arial"/>
                <w:sz w:val="20"/>
                <w:szCs w:val="20"/>
              </w:rPr>
              <w:t>Scheduling and Event planning</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Calendars and reminds the GM of his scheduled meetings and commitments</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5</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rPr>
                <w:rFonts w:ascii="Arial" w:hAnsi="Arial" w:cs="Arial"/>
                <w:sz w:val="20"/>
                <w:szCs w:val="20"/>
              </w:rPr>
            </w:pPr>
            <w:r w:rsidRPr="00726177">
              <w:rPr>
                <w:rFonts w:ascii="Arial" w:hAnsi="Arial" w:cs="Arial"/>
                <w:sz w:val="20"/>
                <w:szCs w:val="20"/>
              </w:rPr>
              <w:t>Awareness / recording skill</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 xml:space="preserve">Establishes and keeps an orderly, organized and updated filing system to facilitate efficient and easy </w:t>
            </w:r>
            <w:r w:rsidRPr="00726177">
              <w:rPr>
                <w:rFonts w:ascii="Arial" w:hAnsi="Arial" w:cs="Arial"/>
                <w:sz w:val="20"/>
                <w:szCs w:val="20"/>
              </w:rPr>
              <w:lastRenderedPageBreak/>
              <w:t>tracking</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lastRenderedPageBreak/>
              <w:t>10</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rPr>
                <w:rFonts w:ascii="Arial" w:hAnsi="Arial" w:cs="Arial"/>
                <w:sz w:val="20"/>
                <w:szCs w:val="20"/>
              </w:rPr>
            </w:pPr>
            <w:r w:rsidRPr="00726177">
              <w:rPr>
                <w:rFonts w:ascii="Arial" w:hAnsi="Arial" w:cs="Arial"/>
                <w:sz w:val="20"/>
                <w:szCs w:val="20"/>
              </w:rPr>
              <w:t>Knowledge in efficient filing, record keeping, labeling and coding</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Attends to follow up inquiries of employees and consumers</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3</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spacing w:line="240" w:lineRule="exact"/>
              <w:rPr>
                <w:rFonts w:ascii="Arial" w:hAnsi="Arial" w:cs="Arial"/>
                <w:sz w:val="20"/>
                <w:szCs w:val="20"/>
              </w:rPr>
            </w:pPr>
            <w:r w:rsidRPr="00726177">
              <w:rPr>
                <w:rFonts w:ascii="Arial" w:hAnsi="Arial" w:cs="Arial"/>
                <w:sz w:val="20"/>
                <w:szCs w:val="20"/>
              </w:rPr>
              <w:t>Interpersonal skill,</w:t>
            </w:r>
          </w:p>
          <w:p w:rsidR="00726177" w:rsidRPr="00726177" w:rsidRDefault="00726177" w:rsidP="00726177">
            <w:pPr>
              <w:rPr>
                <w:rFonts w:ascii="Arial" w:hAnsi="Arial" w:cs="Arial"/>
                <w:sz w:val="20"/>
                <w:szCs w:val="20"/>
              </w:rPr>
            </w:pPr>
            <w:r w:rsidRPr="00726177">
              <w:rPr>
                <w:rFonts w:ascii="Arial" w:hAnsi="Arial" w:cs="Arial"/>
                <w:sz w:val="20"/>
                <w:szCs w:val="20"/>
              </w:rPr>
              <w:t>Communication skill</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Attend to the visitors of the GM</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2</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spacing w:line="240" w:lineRule="exact"/>
              <w:rPr>
                <w:rFonts w:ascii="Arial" w:hAnsi="Arial" w:cs="Arial"/>
                <w:sz w:val="20"/>
                <w:szCs w:val="20"/>
              </w:rPr>
            </w:pPr>
            <w:r w:rsidRPr="00726177">
              <w:rPr>
                <w:rFonts w:ascii="Arial" w:hAnsi="Arial" w:cs="Arial"/>
                <w:sz w:val="20"/>
                <w:szCs w:val="20"/>
              </w:rPr>
              <w:t>Interpersonal skill,</w:t>
            </w:r>
          </w:p>
          <w:p w:rsidR="00726177" w:rsidRPr="00726177" w:rsidRDefault="00726177" w:rsidP="00726177">
            <w:pPr>
              <w:rPr>
                <w:rFonts w:ascii="Arial" w:hAnsi="Arial" w:cs="Arial"/>
                <w:sz w:val="20"/>
                <w:szCs w:val="20"/>
              </w:rPr>
            </w:pPr>
            <w:r w:rsidRPr="00726177">
              <w:rPr>
                <w:rFonts w:ascii="Arial" w:hAnsi="Arial" w:cs="Arial"/>
                <w:sz w:val="20"/>
                <w:szCs w:val="20"/>
              </w:rPr>
              <w:t>Communication skill</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Manage office supplies for the office of the GM</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2</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spacing w:line="240" w:lineRule="exact"/>
              <w:rPr>
                <w:rFonts w:ascii="Arial" w:hAnsi="Arial" w:cs="Arial"/>
                <w:sz w:val="20"/>
                <w:szCs w:val="20"/>
              </w:rPr>
            </w:pPr>
            <w:r w:rsidRPr="00726177">
              <w:rPr>
                <w:rFonts w:ascii="Arial" w:hAnsi="Arial" w:cs="Arial"/>
                <w:sz w:val="20"/>
                <w:szCs w:val="20"/>
              </w:rPr>
              <w:t>Inventory management skill,</w:t>
            </w:r>
          </w:p>
          <w:p w:rsidR="00726177" w:rsidRPr="00726177" w:rsidRDefault="00726177" w:rsidP="00726177">
            <w:pPr>
              <w:rPr>
                <w:rFonts w:ascii="Arial" w:hAnsi="Arial" w:cs="Arial"/>
                <w:sz w:val="20"/>
                <w:szCs w:val="20"/>
              </w:rPr>
            </w:pPr>
            <w:r w:rsidRPr="00726177">
              <w:rPr>
                <w:rFonts w:ascii="Arial" w:hAnsi="Arial" w:cs="Arial"/>
                <w:sz w:val="20"/>
                <w:szCs w:val="20"/>
              </w:rPr>
              <w:t>Trustworthy, Accountability</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b/>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Handles confidential information and documents of the office of the GM</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rPr>
                <w:rFonts w:ascii="Arial" w:hAnsi="Arial" w:cs="Arial"/>
                <w:sz w:val="20"/>
                <w:szCs w:val="20"/>
              </w:rPr>
            </w:pPr>
            <w:r w:rsidRPr="00726177">
              <w:rPr>
                <w:rFonts w:ascii="Arial" w:hAnsi="Arial" w:cs="Arial"/>
                <w:sz w:val="20"/>
                <w:szCs w:val="20"/>
              </w:rPr>
              <w:t>Trustworthy, accountability</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Make travel arrangements (prepare Travel Order, Book flight schedules, and hotel accommodations, or other relative task relative to the travel)</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5</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rPr>
                <w:rFonts w:ascii="Arial" w:hAnsi="Arial" w:cs="Arial"/>
                <w:sz w:val="20"/>
                <w:szCs w:val="20"/>
              </w:rPr>
            </w:pPr>
            <w:r w:rsidRPr="00726177">
              <w:rPr>
                <w:rFonts w:ascii="Arial" w:hAnsi="Arial" w:cs="Arial"/>
                <w:sz w:val="20"/>
                <w:szCs w:val="20"/>
              </w:rPr>
              <w:t>Written and verbal skill, scheduling and event planning, resourceful</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b/>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Maintains good house keeping</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3</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rPr>
                <w:rFonts w:ascii="Arial" w:hAnsi="Arial" w:cs="Arial"/>
                <w:sz w:val="20"/>
                <w:szCs w:val="20"/>
              </w:rPr>
            </w:pP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b/>
                <w:sz w:val="20"/>
                <w:szCs w:val="20"/>
              </w:rPr>
              <w:t>4</w:t>
            </w:r>
          </w:p>
        </w:tc>
      </w:tr>
      <w:tr w:rsidR="00726177" w:rsidRPr="00726177" w:rsidTr="00B25E6A">
        <w:trPr>
          <w:gridAfter w:val="2"/>
          <w:wAfter w:w="13667" w:type="dxa"/>
        </w:trPr>
        <w:tc>
          <w:tcPr>
            <w:tcW w:w="1718" w:type="dxa"/>
            <w:gridSpan w:val="2"/>
            <w:tcBorders>
              <w:top w:val="single" w:sz="4" w:space="0" w:color="auto"/>
              <w:left w:val="single" w:sz="4" w:space="0" w:color="auto"/>
              <w:bottom w:val="single" w:sz="4" w:space="0" w:color="auto"/>
              <w:right w:val="single" w:sz="4" w:space="0" w:color="auto"/>
            </w:tcBorders>
          </w:tcPr>
          <w:p w:rsidR="00726177" w:rsidRPr="00726177" w:rsidRDefault="00726177" w:rsidP="00726177">
            <w:pPr>
              <w:ind w:left="-15"/>
              <w:rPr>
                <w:rFonts w:ascii="Arial" w:hAnsi="Arial" w:cs="Arial"/>
                <w:bCs/>
                <w:sz w:val="20"/>
                <w:szCs w:val="20"/>
              </w:rPr>
            </w:pPr>
          </w:p>
        </w:tc>
        <w:tc>
          <w:tcPr>
            <w:tcW w:w="5309"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pStyle w:val="ListParagraph"/>
              <w:numPr>
                <w:ilvl w:val="0"/>
                <w:numId w:val="4"/>
              </w:numPr>
              <w:suppressAutoHyphens w:val="0"/>
              <w:spacing w:line="259" w:lineRule="auto"/>
              <w:jc w:val="both"/>
              <w:rPr>
                <w:rFonts w:ascii="Arial" w:hAnsi="Arial" w:cs="Arial"/>
                <w:sz w:val="20"/>
                <w:szCs w:val="20"/>
              </w:rPr>
            </w:pPr>
            <w:r w:rsidRPr="00726177">
              <w:rPr>
                <w:rFonts w:ascii="Arial" w:hAnsi="Arial" w:cs="Arial"/>
                <w:sz w:val="20"/>
                <w:szCs w:val="20"/>
              </w:rPr>
              <w:t>Performs other duties that may be assigned from time to time</w:t>
            </w:r>
          </w:p>
        </w:tc>
        <w:tc>
          <w:tcPr>
            <w:tcW w:w="1620" w:type="dxa"/>
            <w:tcBorders>
              <w:top w:val="single" w:sz="4" w:space="0" w:color="000000"/>
              <w:left w:val="single" w:sz="4" w:space="0" w:color="auto"/>
              <w:bottom w:val="single" w:sz="4" w:space="0" w:color="000000"/>
              <w:right w:val="single" w:sz="4" w:space="0" w:color="000000"/>
            </w:tcBorders>
            <w:vAlign w:val="center"/>
          </w:tcPr>
          <w:p w:rsidR="00726177" w:rsidRPr="00726177" w:rsidRDefault="00726177" w:rsidP="00726177">
            <w:pPr>
              <w:snapToGrid w:val="0"/>
              <w:jc w:val="center"/>
              <w:rPr>
                <w:rFonts w:ascii="Arial" w:hAnsi="Arial" w:cs="Arial"/>
                <w:b/>
                <w:sz w:val="20"/>
                <w:szCs w:val="20"/>
              </w:rPr>
            </w:pPr>
            <w:r w:rsidRPr="00726177">
              <w:rPr>
                <w:rFonts w:ascii="Arial" w:hAnsi="Arial" w:cs="Arial"/>
                <w:b/>
                <w:sz w:val="20"/>
                <w:szCs w:val="20"/>
              </w:rPr>
              <w:t>5</w:t>
            </w:r>
          </w:p>
        </w:tc>
        <w:tc>
          <w:tcPr>
            <w:tcW w:w="4861"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spacing w:line="240" w:lineRule="exact"/>
              <w:rPr>
                <w:rFonts w:ascii="Arial" w:hAnsi="Arial" w:cs="Arial"/>
                <w:sz w:val="20"/>
                <w:szCs w:val="20"/>
              </w:rPr>
            </w:pPr>
            <w:r w:rsidRPr="00726177">
              <w:rPr>
                <w:rFonts w:ascii="Arial" w:hAnsi="Arial" w:cs="Arial"/>
                <w:sz w:val="20"/>
                <w:szCs w:val="20"/>
              </w:rPr>
              <w:t>Multi-tasking and flexibility,</w:t>
            </w:r>
          </w:p>
          <w:p w:rsidR="00726177" w:rsidRPr="00726177" w:rsidRDefault="00726177" w:rsidP="00726177">
            <w:pPr>
              <w:rPr>
                <w:rFonts w:ascii="Arial" w:hAnsi="Arial" w:cs="Arial"/>
                <w:sz w:val="20"/>
                <w:szCs w:val="20"/>
              </w:rPr>
            </w:pPr>
            <w:r w:rsidRPr="00726177">
              <w:rPr>
                <w:rFonts w:ascii="Arial" w:hAnsi="Arial" w:cs="Arial"/>
                <w:sz w:val="20"/>
                <w:szCs w:val="20"/>
              </w:rPr>
              <w:t>Time management</w:t>
            </w:r>
          </w:p>
        </w:tc>
        <w:tc>
          <w:tcPr>
            <w:tcW w:w="1470" w:type="dxa"/>
            <w:gridSpan w:val="2"/>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74" w:type="dxa"/>
            <w:gridSpan w:val="3"/>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jc w:val="center"/>
              <w:rPr>
                <w:rFonts w:ascii="Arial" w:hAnsi="Arial" w:cs="Arial"/>
                <w:sz w:val="20"/>
                <w:szCs w:val="20"/>
              </w:rPr>
            </w:pPr>
            <w:r w:rsidRPr="00726177">
              <w:rPr>
                <w:rFonts w:ascii="Arial" w:hAnsi="Arial" w:cs="Arial"/>
                <w:b/>
                <w:sz w:val="20"/>
                <w:szCs w:val="20"/>
              </w:rPr>
              <w:t>4</w:t>
            </w:r>
          </w:p>
        </w:tc>
      </w:tr>
      <w:tr w:rsidR="00996C75" w:rsidRPr="00726177" w:rsidTr="00B25E6A">
        <w:trPr>
          <w:gridAfter w:val="3"/>
          <w:wAfter w:w="14174" w:type="dxa"/>
          <w:trHeight w:val="152"/>
        </w:trPr>
        <w:tc>
          <w:tcPr>
            <w:tcW w:w="7027" w:type="dxa"/>
            <w:gridSpan w:val="4"/>
            <w:tcBorders>
              <w:top w:val="single" w:sz="4" w:space="0" w:color="000000"/>
              <w:left w:val="single" w:sz="4" w:space="0" w:color="000000"/>
              <w:bottom w:val="single" w:sz="4" w:space="0" w:color="auto"/>
              <w:right w:val="single" w:sz="4" w:space="0" w:color="000000"/>
            </w:tcBorders>
          </w:tcPr>
          <w:p w:rsidR="00996C75" w:rsidRPr="00726177" w:rsidRDefault="00996C75" w:rsidP="000B6ABE">
            <w:pPr>
              <w:tabs>
                <w:tab w:val="left" w:pos="180"/>
              </w:tabs>
              <w:rPr>
                <w:rFonts w:ascii="Arial" w:hAnsi="Arial" w:cs="Arial"/>
                <w:b/>
                <w:sz w:val="20"/>
                <w:szCs w:val="20"/>
              </w:rPr>
            </w:pPr>
          </w:p>
          <w:p w:rsidR="00996C75" w:rsidRPr="00726177" w:rsidRDefault="00726177" w:rsidP="000B6ABE">
            <w:pPr>
              <w:tabs>
                <w:tab w:val="left" w:pos="180"/>
              </w:tabs>
              <w:rPr>
                <w:rFonts w:ascii="Arial" w:hAnsi="Arial" w:cs="Arial"/>
                <w:sz w:val="20"/>
                <w:szCs w:val="20"/>
              </w:rPr>
            </w:pPr>
            <w:r w:rsidRPr="00726177">
              <w:rPr>
                <w:rFonts w:ascii="Arial" w:hAnsi="Arial" w:cs="Arial"/>
                <w:b/>
                <w:sz w:val="20"/>
                <w:szCs w:val="20"/>
              </w:rPr>
              <w:t>QMS related responsibilities</w:t>
            </w:r>
            <w:r w:rsidRPr="00726177">
              <w:rPr>
                <w:rFonts w:ascii="Arial" w:hAnsi="Arial" w:cs="Arial"/>
                <w:sz w:val="20"/>
                <w:szCs w:val="20"/>
              </w:rPr>
              <w:t xml:space="preserve"> </w:t>
            </w:r>
          </w:p>
        </w:tc>
        <w:tc>
          <w:tcPr>
            <w:tcW w:w="1620" w:type="dxa"/>
            <w:tcBorders>
              <w:top w:val="single" w:sz="4" w:space="0" w:color="000000"/>
              <w:left w:val="single" w:sz="4" w:space="0" w:color="000000"/>
              <w:bottom w:val="single" w:sz="4" w:space="0" w:color="auto"/>
              <w:right w:val="single" w:sz="4" w:space="0" w:color="000000"/>
            </w:tcBorders>
          </w:tcPr>
          <w:p w:rsidR="00996C75" w:rsidRPr="00726177" w:rsidRDefault="00996C75" w:rsidP="000B6ABE">
            <w:pPr>
              <w:jc w:val="center"/>
              <w:rPr>
                <w:rFonts w:ascii="Arial" w:hAnsi="Arial" w:cs="Arial"/>
                <w:b/>
                <w:sz w:val="20"/>
                <w:szCs w:val="20"/>
              </w:rPr>
            </w:pPr>
          </w:p>
          <w:p w:rsidR="00996C75" w:rsidRPr="00726177" w:rsidRDefault="00996C75" w:rsidP="000B6ABE">
            <w:pPr>
              <w:jc w:val="center"/>
              <w:rPr>
                <w:rFonts w:ascii="Arial" w:hAnsi="Arial" w:cs="Arial"/>
                <w:b/>
                <w:sz w:val="20"/>
                <w:szCs w:val="20"/>
              </w:rPr>
            </w:pPr>
          </w:p>
          <w:p w:rsidR="00996C75" w:rsidRPr="00726177" w:rsidRDefault="00996C75" w:rsidP="000B6ABE">
            <w:pPr>
              <w:jc w:val="center"/>
              <w:rPr>
                <w:rFonts w:ascii="Arial" w:hAnsi="Arial" w:cs="Arial"/>
                <w:sz w:val="20"/>
                <w:szCs w:val="20"/>
              </w:rPr>
            </w:pPr>
          </w:p>
        </w:tc>
        <w:tc>
          <w:tcPr>
            <w:tcW w:w="8768" w:type="dxa"/>
            <w:gridSpan w:val="6"/>
            <w:tcBorders>
              <w:top w:val="single" w:sz="4" w:space="0" w:color="000000"/>
              <w:left w:val="single" w:sz="4" w:space="0" w:color="000000"/>
              <w:bottom w:val="single" w:sz="4" w:space="0" w:color="auto"/>
              <w:right w:val="single" w:sz="4" w:space="0" w:color="000000"/>
            </w:tcBorders>
            <w:vAlign w:val="center"/>
          </w:tcPr>
          <w:p w:rsidR="00996C75" w:rsidRPr="00726177" w:rsidRDefault="00996C75" w:rsidP="000B6ABE">
            <w:pPr>
              <w:jc w:val="center"/>
              <w:rPr>
                <w:rFonts w:ascii="Arial" w:hAnsi="Arial" w:cs="Arial"/>
                <w:sz w:val="20"/>
                <w:szCs w:val="20"/>
              </w:rPr>
            </w:pPr>
          </w:p>
        </w:tc>
      </w:tr>
      <w:tr w:rsidR="00726177" w:rsidRPr="00726177" w:rsidTr="00B25E6A">
        <w:trPr>
          <w:gridAfter w:val="2"/>
          <w:wAfter w:w="13669" w:type="dxa"/>
        </w:trPr>
        <w:tc>
          <w:tcPr>
            <w:tcW w:w="1350" w:type="dxa"/>
            <w:tcBorders>
              <w:top w:val="single" w:sz="4" w:space="0" w:color="auto"/>
              <w:left w:val="single" w:sz="4" w:space="0" w:color="auto"/>
              <w:bottom w:val="single" w:sz="4" w:space="0" w:color="auto"/>
              <w:right w:val="single" w:sz="4" w:space="0" w:color="auto"/>
            </w:tcBorders>
          </w:tcPr>
          <w:p w:rsidR="00726177" w:rsidRPr="00726177" w:rsidRDefault="00726177" w:rsidP="00726177">
            <w:pPr>
              <w:rPr>
                <w:rFonts w:ascii="Arial" w:hAnsi="Arial" w:cs="Arial"/>
                <w:bCs/>
                <w:sz w:val="20"/>
                <w:szCs w:val="20"/>
              </w:rPr>
            </w:pPr>
          </w:p>
        </w:tc>
        <w:tc>
          <w:tcPr>
            <w:tcW w:w="5677" w:type="dxa"/>
            <w:gridSpan w:val="3"/>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numPr>
                <w:ilvl w:val="0"/>
                <w:numId w:val="6"/>
              </w:numPr>
              <w:rPr>
                <w:rFonts w:ascii="Arial" w:hAnsi="Arial" w:cs="Arial"/>
                <w:sz w:val="20"/>
                <w:szCs w:val="20"/>
              </w:rPr>
            </w:pPr>
            <w:r w:rsidRPr="00726177">
              <w:rPr>
                <w:rFonts w:ascii="Arial" w:hAnsi="Arial" w:cs="Arial"/>
                <w:sz w:val="20"/>
                <w:szCs w:val="20"/>
              </w:rPr>
              <w:t>Conform with quality policy and related Quality objectives</w:t>
            </w:r>
          </w:p>
        </w:tc>
        <w:tc>
          <w:tcPr>
            <w:tcW w:w="1620" w:type="dxa"/>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snapToGrid w:val="0"/>
              <w:jc w:val="center"/>
              <w:rPr>
                <w:rFonts w:ascii="Arial" w:hAnsi="Arial" w:cs="Arial"/>
                <w:b/>
                <w:sz w:val="20"/>
                <w:szCs w:val="20"/>
              </w:rPr>
            </w:pPr>
          </w:p>
        </w:tc>
        <w:tc>
          <w:tcPr>
            <w:tcW w:w="4861" w:type="dxa"/>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rPr>
                <w:rFonts w:ascii="Arial" w:hAnsi="Arial" w:cs="Arial"/>
                <w:sz w:val="20"/>
                <w:szCs w:val="20"/>
              </w:rPr>
            </w:pPr>
          </w:p>
        </w:tc>
        <w:tc>
          <w:tcPr>
            <w:tcW w:w="1442" w:type="dxa"/>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530" w:type="dxa"/>
            <w:gridSpan w:val="3"/>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40"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rPr>
          <w:gridAfter w:val="2"/>
          <w:wAfter w:w="13669" w:type="dxa"/>
        </w:trPr>
        <w:tc>
          <w:tcPr>
            <w:tcW w:w="1350" w:type="dxa"/>
            <w:tcBorders>
              <w:top w:val="single" w:sz="4" w:space="0" w:color="auto"/>
              <w:left w:val="single" w:sz="4" w:space="0" w:color="auto"/>
              <w:bottom w:val="single" w:sz="4" w:space="0" w:color="auto"/>
              <w:right w:val="single" w:sz="4" w:space="0" w:color="auto"/>
            </w:tcBorders>
          </w:tcPr>
          <w:p w:rsidR="00726177" w:rsidRPr="00726177" w:rsidRDefault="00726177" w:rsidP="00726177">
            <w:pPr>
              <w:rPr>
                <w:rFonts w:ascii="Arial" w:hAnsi="Arial" w:cs="Arial"/>
                <w:sz w:val="20"/>
                <w:szCs w:val="20"/>
              </w:rPr>
            </w:pPr>
          </w:p>
        </w:tc>
        <w:tc>
          <w:tcPr>
            <w:tcW w:w="5677" w:type="dxa"/>
            <w:gridSpan w:val="3"/>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numPr>
                <w:ilvl w:val="0"/>
                <w:numId w:val="6"/>
              </w:numPr>
              <w:rPr>
                <w:rFonts w:ascii="Arial" w:hAnsi="Arial" w:cs="Arial"/>
                <w:sz w:val="20"/>
                <w:szCs w:val="20"/>
              </w:rPr>
            </w:pPr>
            <w:r w:rsidRPr="00726177">
              <w:rPr>
                <w:rFonts w:ascii="Arial" w:hAnsi="Arial" w:cs="Arial"/>
                <w:sz w:val="20"/>
                <w:szCs w:val="20"/>
              </w:rPr>
              <w:t>Conform with quality procedures and supporting documents</w:t>
            </w:r>
          </w:p>
        </w:tc>
        <w:tc>
          <w:tcPr>
            <w:tcW w:w="1620" w:type="dxa"/>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snapToGrid w:val="0"/>
              <w:jc w:val="center"/>
              <w:rPr>
                <w:rFonts w:ascii="Arial" w:hAnsi="Arial" w:cs="Arial"/>
                <w:b/>
                <w:bCs/>
                <w:sz w:val="20"/>
                <w:szCs w:val="20"/>
              </w:rPr>
            </w:pPr>
          </w:p>
        </w:tc>
        <w:tc>
          <w:tcPr>
            <w:tcW w:w="4861" w:type="dxa"/>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rPr>
                <w:rFonts w:ascii="Arial" w:hAnsi="Arial" w:cs="Arial"/>
                <w:sz w:val="20"/>
                <w:szCs w:val="20"/>
              </w:rPr>
            </w:pPr>
          </w:p>
        </w:tc>
        <w:tc>
          <w:tcPr>
            <w:tcW w:w="1442" w:type="dxa"/>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2</w:t>
            </w:r>
          </w:p>
        </w:tc>
        <w:tc>
          <w:tcPr>
            <w:tcW w:w="1530" w:type="dxa"/>
            <w:gridSpan w:val="3"/>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3</w:t>
            </w:r>
          </w:p>
        </w:tc>
        <w:tc>
          <w:tcPr>
            <w:tcW w:w="1440" w:type="dxa"/>
            <w:gridSpan w:val="2"/>
            <w:tcBorders>
              <w:top w:val="single" w:sz="4" w:space="0" w:color="auto"/>
              <w:left w:val="single" w:sz="4" w:space="0" w:color="auto"/>
              <w:bottom w:val="single" w:sz="4" w:space="0" w:color="auto"/>
              <w:right w:val="single" w:sz="4" w:space="0" w:color="auto"/>
            </w:tcBorders>
            <w:vAlign w:val="center"/>
          </w:tcPr>
          <w:p w:rsidR="00726177" w:rsidRPr="00726177" w:rsidRDefault="00726177" w:rsidP="00726177">
            <w:pPr>
              <w:jc w:val="center"/>
              <w:rPr>
                <w:rFonts w:ascii="Arial" w:hAnsi="Arial" w:cs="Arial"/>
                <w:sz w:val="20"/>
                <w:szCs w:val="20"/>
              </w:rPr>
            </w:pPr>
            <w:r w:rsidRPr="00726177">
              <w:rPr>
                <w:rFonts w:ascii="Arial" w:hAnsi="Arial" w:cs="Arial"/>
                <w:sz w:val="20"/>
                <w:szCs w:val="20"/>
              </w:rPr>
              <w:t>4</w:t>
            </w:r>
          </w:p>
        </w:tc>
      </w:tr>
      <w:tr w:rsidR="00726177" w:rsidRPr="00726177" w:rsidTr="00B25E6A">
        <w:tc>
          <w:tcPr>
            <w:tcW w:w="17415" w:type="dxa"/>
            <w:gridSpan w:val="11"/>
            <w:tcBorders>
              <w:top w:val="single" w:sz="4" w:space="0" w:color="000000"/>
              <w:left w:val="single" w:sz="4" w:space="0" w:color="000000"/>
              <w:bottom w:val="single" w:sz="4" w:space="0" w:color="000000"/>
              <w:right w:val="single" w:sz="4" w:space="0" w:color="000000"/>
            </w:tcBorders>
            <w:vAlign w:val="center"/>
          </w:tcPr>
          <w:p w:rsidR="00726177" w:rsidRPr="00726177" w:rsidRDefault="00726177" w:rsidP="00726177">
            <w:pPr>
              <w:spacing w:line="240" w:lineRule="exact"/>
              <w:rPr>
                <w:rFonts w:ascii="Arial" w:hAnsi="Arial" w:cs="Arial"/>
                <w:b/>
                <w:sz w:val="20"/>
                <w:szCs w:val="20"/>
              </w:rPr>
            </w:pPr>
            <w:r w:rsidRPr="00726177">
              <w:rPr>
                <w:rFonts w:ascii="Arial" w:hAnsi="Arial" w:cs="Arial"/>
                <w:b/>
                <w:sz w:val="20"/>
                <w:szCs w:val="20"/>
              </w:rPr>
              <w:t>Working Relationships:</w:t>
            </w:r>
          </w:p>
          <w:p w:rsidR="00726177" w:rsidRPr="00726177" w:rsidRDefault="00726177" w:rsidP="00726177">
            <w:pPr>
              <w:pStyle w:val="ListParagraph"/>
              <w:numPr>
                <w:ilvl w:val="0"/>
                <w:numId w:val="23"/>
              </w:numPr>
              <w:suppressAutoHyphens w:val="0"/>
              <w:spacing w:line="240" w:lineRule="exact"/>
              <w:rPr>
                <w:rFonts w:ascii="Arial" w:hAnsi="Arial" w:cs="Arial"/>
                <w:sz w:val="20"/>
                <w:szCs w:val="20"/>
              </w:rPr>
            </w:pPr>
            <w:r w:rsidRPr="00726177">
              <w:rPr>
                <w:rFonts w:ascii="Arial" w:hAnsi="Arial" w:cs="Arial"/>
                <w:sz w:val="20"/>
                <w:szCs w:val="20"/>
              </w:rPr>
              <w:t>BENECO Board, all Departments, All levels, Member Consumers</w:t>
            </w:r>
          </w:p>
        </w:tc>
        <w:tc>
          <w:tcPr>
            <w:tcW w:w="7084" w:type="dxa"/>
            <w:gridSpan w:val="2"/>
            <w:vAlign w:val="center"/>
          </w:tcPr>
          <w:p w:rsidR="00726177" w:rsidRPr="00726177" w:rsidRDefault="00726177" w:rsidP="00726177">
            <w:pPr>
              <w:suppressAutoHyphens w:val="0"/>
              <w:rPr>
                <w:rFonts w:ascii="Arial" w:hAnsi="Arial" w:cs="Arial"/>
                <w:sz w:val="20"/>
                <w:szCs w:val="20"/>
              </w:rPr>
            </w:pPr>
          </w:p>
          <w:p w:rsidR="00726177" w:rsidRPr="00726177" w:rsidRDefault="00726177" w:rsidP="00726177">
            <w:pPr>
              <w:suppressAutoHyphens w:val="0"/>
              <w:rPr>
                <w:rFonts w:ascii="Arial" w:hAnsi="Arial" w:cs="Arial"/>
                <w:sz w:val="20"/>
                <w:szCs w:val="20"/>
              </w:rPr>
            </w:pPr>
          </w:p>
        </w:tc>
        <w:tc>
          <w:tcPr>
            <w:tcW w:w="7090" w:type="dxa"/>
            <w:vAlign w:val="center"/>
          </w:tcPr>
          <w:p w:rsidR="00726177" w:rsidRPr="00726177" w:rsidRDefault="00726177" w:rsidP="00726177">
            <w:pPr>
              <w:spacing w:line="240" w:lineRule="exact"/>
              <w:rPr>
                <w:rFonts w:ascii="Arial" w:hAnsi="Arial" w:cs="Arial"/>
                <w:b/>
                <w:sz w:val="20"/>
                <w:szCs w:val="20"/>
              </w:rPr>
            </w:pPr>
          </w:p>
        </w:tc>
      </w:tr>
      <w:tr w:rsidR="00726177" w:rsidRPr="00726177" w:rsidTr="00B25E6A">
        <w:tc>
          <w:tcPr>
            <w:tcW w:w="17415" w:type="dxa"/>
            <w:gridSpan w:val="11"/>
            <w:tcBorders>
              <w:top w:val="single" w:sz="4" w:space="0" w:color="000000"/>
              <w:left w:val="single" w:sz="4" w:space="0" w:color="000000"/>
              <w:bottom w:val="single" w:sz="4" w:space="0" w:color="000000"/>
              <w:right w:val="single" w:sz="4" w:space="0" w:color="000000"/>
            </w:tcBorders>
            <w:vAlign w:val="center"/>
          </w:tcPr>
          <w:p w:rsidR="00726177" w:rsidRDefault="00726177" w:rsidP="00726177">
            <w:pPr>
              <w:spacing w:line="240" w:lineRule="exact"/>
              <w:rPr>
                <w:rFonts w:ascii="Arial" w:hAnsi="Arial" w:cs="Arial"/>
                <w:b/>
                <w:sz w:val="20"/>
                <w:szCs w:val="20"/>
              </w:rPr>
            </w:pPr>
            <w:r w:rsidRPr="00726177">
              <w:rPr>
                <w:rFonts w:ascii="Arial" w:hAnsi="Arial" w:cs="Arial"/>
                <w:b/>
                <w:sz w:val="20"/>
                <w:szCs w:val="20"/>
              </w:rPr>
              <w:t>Job Specifications:</w:t>
            </w:r>
          </w:p>
          <w:p w:rsidR="00AF51B3" w:rsidRDefault="00AF51B3" w:rsidP="00726177">
            <w:pPr>
              <w:spacing w:line="240" w:lineRule="exact"/>
              <w:rPr>
                <w:rFonts w:ascii="Arial" w:hAnsi="Arial" w:cs="Arial"/>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15529"/>
            </w:tblGrid>
            <w:tr w:rsidR="00AF51B3" w:rsidRPr="00425047">
              <w:tc>
                <w:tcPr>
                  <w:tcW w:w="1890" w:type="dxa"/>
                </w:tcPr>
                <w:p w:rsidR="00AF51B3" w:rsidRPr="00425047" w:rsidRDefault="00AF51B3" w:rsidP="00AF51B3">
                  <w:pPr>
                    <w:rPr>
                      <w:rFonts w:ascii="Arial" w:hAnsi="Arial" w:cs="Arial"/>
                      <w:sz w:val="20"/>
                      <w:szCs w:val="20"/>
                    </w:rPr>
                  </w:pPr>
                  <w:r>
                    <w:rPr>
                      <w:rFonts w:ascii="Arial" w:hAnsi="Arial" w:cs="Arial"/>
                      <w:sz w:val="20"/>
                      <w:szCs w:val="20"/>
                    </w:rPr>
                    <w:t>ES I</w:t>
                  </w:r>
                </w:p>
              </w:tc>
              <w:tc>
                <w:tcPr>
                  <w:tcW w:w="15529" w:type="dxa"/>
                </w:tcPr>
                <w:p w:rsidR="00AF51B3" w:rsidRPr="00726177" w:rsidRDefault="00AF51B3" w:rsidP="00AF51B3">
                  <w:pPr>
                    <w:pStyle w:val="ListParagraph"/>
                    <w:numPr>
                      <w:ilvl w:val="0"/>
                      <w:numId w:val="8"/>
                    </w:numPr>
                    <w:tabs>
                      <w:tab w:val="clear" w:pos="720"/>
                    </w:tabs>
                    <w:suppressAutoHyphens w:val="0"/>
                    <w:spacing w:line="240" w:lineRule="exact"/>
                    <w:ind w:left="510"/>
                    <w:rPr>
                      <w:rFonts w:ascii="Arial" w:hAnsi="Arial" w:cs="Arial"/>
                      <w:sz w:val="20"/>
                      <w:szCs w:val="20"/>
                    </w:rPr>
                  </w:pPr>
                  <w:r w:rsidRPr="00726177">
                    <w:rPr>
                      <w:rFonts w:ascii="Arial" w:hAnsi="Arial" w:cs="Arial"/>
                      <w:sz w:val="20"/>
                      <w:szCs w:val="20"/>
                    </w:rPr>
                    <w:t xml:space="preserve">Graduate of any four year course or </w:t>
                  </w:r>
                  <w:r>
                    <w:rPr>
                      <w:rFonts w:ascii="Arial" w:hAnsi="Arial" w:cs="Arial"/>
                      <w:sz w:val="20"/>
                      <w:szCs w:val="20"/>
                    </w:rPr>
                    <w:t>Secretarial</w:t>
                  </w:r>
                  <w:r w:rsidRPr="00726177">
                    <w:rPr>
                      <w:rFonts w:ascii="Arial" w:hAnsi="Arial" w:cs="Arial"/>
                      <w:sz w:val="20"/>
                      <w:szCs w:val="20"/>
                    </w:rPr>
                    <w:t xml:space="preserve"> Course</w:t>
                  </w:r>
                </w:p>
                <w:p w:rsidR="00AF51B3" w:rsidRPr="00726177"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726177">
                    <w:rPr>
                      <w:rFonts w:ascii="Arial" w:hAnsi="Arial" w:cs="Arial"/>
                      <w:sz w:val="20"/>
                      <w:szCs w:val="20"/>
                    </w:rPr>
                    <w:t>At least five (5) years’ experience in similar / related function</w:t>
                  </w:r>
                </w:p>
                <w:p w:rsidR="00AF51B3" w:rsidRPr="00726177"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726177">
                    <w:rPr>
                      <w:rFonts w:ascii="Arial" w:hAnsi="Arial" w:cs="Arial"/>
                      <w:sz w:val="20"/>
                      <w:szCs w:val="20"/>
                    </w:rPr>
                    <w:t>Must be computer literate and can write effective reports</w:t>
                  </w:r>
                </w:p>
                <w:p w:rsidR="00AF51B3" w:rsidRPr="00726177"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726177">
                    <w:rPr>
                      <w:rFonts w:ascii="Arial" w:hAnsi="Arial" w:cs="Arial"/>
                      <w:sz w:val="20"/>
                      <w:szCs w:val="20"/>
                    </w:rPr>
                    <w:t xml:space="preserve">Has completed </w:t>
                  </w:r>
                  <w:r>
                    <w:rPr>
                      <w:rFonts w:ascii="Arial" w:hAnsi="Arial" w:cs="Arial"/>
                      <w:sz w:val="20"/>
                      <w:szCs w:val="20"/>
                    </w:rPr>
                    <w:t>8</w:t>
                  </w:r>
                  <w:r w:rsidRPr="00726177">
                    <w:rPr>
                      <w:rFonts w:ascii="Arial" w:hAnsi="Arial" w:cs="Arial"/>
                      <w:sz w:val="20"/>
                      <w:szCs w:val="20"/>
                    </w:rPr>
                    <w:t xml:space="preserve"> hours of training in </w:t>
                  </w:r>
                  <w:r>
                    <w:rPr>
                      <w:rFonts w:ascii="Arial" w:hAnsi="Arial" w:cs="Arial"/>
                      <w:sz w:val="20"/>
                      <w:szCs w:val="20"/>
                    </w:rPr>
                    <w:t>customer relations</w:t>
                  </w:r>
                </w:p>
                <w:p w:rsidR="00AF51B3" w:rsidRPr="00726177"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726177">
                    <w:rPr>
                      <w:rFonts w:ascii="Arial" w:hAnsi="Arial" w:cs="Arial"/>
                      <w:sz w:val="20"/>
                      <w:szCs w:val="20"/>
                    </w:rPr>
                    <w:t>Has completed 16 hours Training for Effective Communication</w:t>
                  </w:r>
                </w:p>
                <w:p w:rsidR="00AF51B3" w:rsidRPr="00AF51B3"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726177">
                    <w:rPr>
                      <w:rFonts w:ascii="Arial" w:hAnsi="Arial" w:cs="Arial"/>
                      <w:sz w:val="20"/>
                      <w:szCs w:val="20"/>
                    </w:rPr>
                    <w:t>Has completed 16 hours Secretary’s Training / Training on Good House keeping</w:t>
                  </w:r>
                </w:p>
                <w:p w:rsidR="00AF51B3" w:rsidRPr="00425047" w:rsidRDefault="00AF51B3" w:rsidP="00AF51B3">
                  <w:pPr>
                    <w:pStyle w:val="ListParagraph"/>
                    <w:numPr>
                      <w:ilvl w:val="0"/>
                      <w:numId w:val="8"/>
                    </w:numPr>
                    <w:tabs>
                      <w:tab w:val="clear" w:pos="720"/>
                    </w:tabs>
                    <w:suppressAutoHyphens w:val="0"/>
                    <w:spacing w:line="240" w:lineRule="exact"/>
                    <w:ind w:left="510"/>
                    <w:rPr>
                      <w:rFonts w:ascii="Arial" w:hAnsi="Arial" w:cs="Arial"/>
                      <w:sz w:val="20"/>
                      <w:szCs w:val="20"/>
                    </w:rPr>
                  </w:pPr>
                  <w:r w:rsidRPr="00726177">
                    <w:rPr>
                      <w:rFonts w:ascii="Arial" w:hAnsi="Arial" w:cs="Arial"/>
                      <w:sz w:val="20"/>
                      <w:szCs w:val="20"/>
                    </w:rPr>
                    <w:t>Proficient in writing and speaking English and in local dialect</w:t>
                  </w:r>
                </w:p>
              </w:tc>
            </w:tr>
            <w:tr w:rsidR="00AF51B3" w:rsidRPr="00425047">
              <w:tc>
                <w:tcPr>
                  <w:tcW w:w="1890" w:type="dxa"/>
                </w:tcPr>
                <w:p w:rsidR="00AF51B3" w:rsidRPr="00425047" w:rsidRDefault="00AF51B3" w:rsidP="00AF51B3">
                  <w:pPr>
                    <w:rPr>
                      <w:rFonts w:ascii="Arial" w:hAnsi="Arial" w:cs="Arial"/>
                      <w:sz w:val="20"/>
                      <w:szCs w:val="20"/>
                    </w:rPr>
                  </w:pPr>
                  <w:r>
                    <w:rPr>
                      <w:rFonts w:ascii="Arial" w:hAnsi="Arial" w:cs="Arial"/>
                      <w:sz w:val="20"/>
                      <w:szCs w:val="20"/>
                    </w:rPr>
                    <w:t>ES II</w:t>
                  </w:r>
                </w:p>
              </w:tc>
              <w:tc>
                <w:tcPr>
                  <w:tcW w:w="15529" w:type="dxa"/>
                </w:tcPr>
                <w:p w:rsidR="00AF51B3" w:rsidRPr="007A6B9C"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726177">
                    <w:rPr>
                      <w:rFonts w:ascii="Arial" w:hAnsi="Arial" w:cs="Arial"/>
                      <w:sz w:val="20"/>
                      <w:szCs w:val="20"/>
                    </w:rPr>
                    <w:t>Preferably with units in technical writing</w:t>
                  </w:r>
                </w:p>
                <w:p w:rsidR="007A6B9C" w:rsidRPr="00AF51B3" w:rsidRDefault="007A6B9C"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726177">
                    <w:rPr>
                      <w:rFonts w:ascii="Arial" w:hAnsi="Arial" w:cs="Arial"/>
                      <w:sz w:val="20"/>
                      <w:szCs w:val="20"/>
                    </w:rPr>
                    <w:t>Excellent record keeping skills</w:t>
                  </w:r>
                </w:p>
                <w:p w:rsidR="00AF51B3" w:rsidRPr="00AF51B3"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AF51B3">
                    <w:rPr>
                      <w:rFonts w:ascii="Arial" w:hAnsi="Arial" w:cs="Arial"/>
                      <w:sz w:val="20"/>
                      <w:szCs w:val="20"/>
                    </w:rPr>
                    <w:t>Has completed 24 hours of training in customer relations</w:t>
                  </w:r>
                </w:p>
                <w:p w:rsidR="00AF51B3" w:rsidRPr="00AF51B3"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AF51B3">
                    <w:rPr>
                      <w:rFonts w:ascii="Arial" w:hAnsi="Arial" w:cs="Arial"/>
                      <w:sz w:val="20"/>
                      <w:szCs w:val="20"/>
                    </w:rPr>
                    <w:t>Has completed at least 96 hours related training for this position</w:t>
                  </w:r>
                </w:p>
                <w:p w:rsidR="00AF51B3" w:rsidRPr="00AF51B3"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AF51B3">
                    <w:rPr>
                      <w:rFonts w:ascii="Arial" w:hAnsi="Arial" w:cs="Arial"/>
                      <w:sz w:val="20"/>
                      <w:szCs w:val="20"/>
                    </w:rPr>
                    <w:t>At least one year work experience as ES I</w:t>
                  </w:r>
                </w:p>
              </w:tc>
            </w:tr>
            <w:tr w:rsidR="00AF51B3" w:rsidRPr="00303E11">
              <w:tc>
                <w:tcPr>
                  <w:tcW w:w="1890" w:type="dxa"/>
                </w:tcPr>
                <w:p w:rsidR="00AF51B3" w:rsidRPr="00425047" w:rsidRDefault="00AF51B3" w:rsidP="00AF51B3">
                  <w:pPr>
                    <w:rPr>
                      <w:rFonts w:ascii="Arial" w:hAnsi="Arial" w:cs="Arial"/>
                      <w:sz w:val="20"/>
                      <w:szCs w:val="20"/>
                    </w:rPr>
                  </w:pPr>
                  <w:r>
                    <w:rPr>
                      <w:rFonts w:ascii="Arial" w:hAnsi="Arial" w:cs="Arial"/>
                      <w:sz w:val="20"/>
                      <w:szCs w:val="20"/>
                    </w:rPr>
                    <w:t>ES III</w:t>
                  </w:r>
                </w:p>
              </w:tc>
              <w:tc>
                <w:tcPr>
                  <w:tcW w:w="15529" w:type="dxa"/>
                </w:tcPr>
                <w:p w:rsidR="00AF51B3" w:rsidRPr="00AF51B3"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AF51B3">
                    <w:rPr>
                      <w:rFonts w:ascii="Arial" w:hAnsi="Arial" w:cs="Arial"/>
                      <w:sz w:val="20"/>
                      <w:szCs w:val="20"/>
                    </w:rPr>
                    <w:t xml:space="preserve">Has completed at least </w:t>
                  </w:r>
                  <w:r>
                    <w:rPr>
                      <w:rFonts w:ascii="Arial" w:hAnsi="Arial" w:cs="Arial"/>
                      <w:sz w:val="20"/>
                      <w:szCs w:val="20"/>
                    </w:rPr>
                    <w:t xml:space="preserve">112 </w:t>
                  </w:r>
                  <w:r w:rsidRPr="00AF51B3">
                    <w:rPr>
                      <w:rFonts w:ascii="Arial" w:hAnsi="Arial" w:cs="Arial"/>
                      <w:sz w:val="20"/>
                      <w:szCs w:val="20"/>
                    </w:rPr>
                    <w:t>hours related training for this position</w:t>
                  </w:r>
                </w:p>
                <w:p w:rsidR="00AF51B3" w:rsidRPr="00AF51B3"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AF51B3">
                    <w:rPr>
                      <w:rFonts w:ascii="Arial" w:hAnsi="Arial" w:cs="Arial"/>
                      <w:sz w:val="20"/>
                      <w:szCs w:val="20"/>
                    </w:rPr>
                    <w:lastRenderedPageBreak/>
                    <w:t xml:space="preserve">Has completed </w:t>
                  </w:r>
                  <w:r>
                    <w:rPr>
                      <w:rFonts w:ascii="Arial" w:hAnsi="Arial" w:cs="Arial"/>
                      <w:sz w:val="20"/>
                      <w:szCs w:val="20"/>
                    </w:rPr>
                    <w:t>48</w:t>
                  </w:r>
                  <w:r w:rsidRPr="00AF51B3">
                    <w:rPr>
                      <w:rFonts w:ascii="Arial" w:hAnsi="Arial" w:cs="Arial"/>
                      <w:sz w:val="20"/>
                      <w:szCs w:val="20"/>
                    </w:rPr>
                    <w:t xml:space="preserve"> hours of training in customer relations</w:t>
                  </w:r>
                </w:p>
                <w:p w:rsidR="00AF51B3" w:rsidRPr="00AF51B3" w:rsidRDefault="00AF51B3" w:rsidP="00AF51B3">
                  <w:pPr>
                    <w:pStyle w:val="ListParagraph"/>
                    <w:numPr>
                      <w:ilvl w:val="0"/>
                      <w:numId w:val="8"/>
                    </w:numPr>
                    <w:tabs>
                      <w:tab w:val="clear" w:pos="720"/>
                    </w:tabs>
                    <w:suppressAutoHyphens w:val="0"/>
                    <w:spacing w:line="240" w:lineRule="exact"/>
                    <w:ind w:left="510"/>
                    <w:rPr>
                      <w:rFonts w:ascii="Arial" w:hAnsi="Arial" w:cs="Arial"/>
                      <w:b/>
                      <w:sz w:val="20"/>
                      <w:szCs w:val="20"/>
                    </w:rPr>
                  </w:pPr>
                  <w:r w:rsidRPr="00AF51B3">
                    <w:rPr>
                      <w:rFonts w:ascii="Arial" w:hAnsi="Arial" w:cs="Arial"/>
                      <w:sz w:val="20"/>
                      <w:szCs w:val="20"/>
                    </w:rPr>
                    <w:t xml:space="preserve">At least 1 year work experience as </w:t>
                  </w:r>
                  <w:r>
                    <w:rPr>
                      <w:rFonts w:ascii="Arial" w:hAnsi="Arial" w:cs="Arial"/>
                      <w:sz w:val="20"/>
                      <w:szCs w:val="20"/>
                    </w:rPr>
                    <w:t>ES</w:t>
                  </w:r>
                  <w:r w:rsidRPr="00AF51B3">
                    <w:rPr>
                      <w:rFonts w:ascii="Arial" w:hAnsi="Arial" w:cs="Arial"/>
                      <w:sz w:val="20"/>
                      <w:szCs w:val="20"/>
                    </w:rPr>
                    <w:t xml:space="preserve"> II</w:t>
                  </w:r>
                </w:p>
              </w:tc>
            </w:tr>
            <w:tr w:rsidR="00AF51B3" w:rsidRPr="00303E11">
              <w:tc>
                <w:tcPr>
                  <w:tcW w:w="1890" w:type="dxa"/>
                </w:tcPr>
                <w:p w:rsidR="00AF51B3" w:rsidRDefault="00AF51B3" w:rsidP="00AF51B3">
                  <w:pPr>
                    <w:rPr>
                      <w:rFonts w:ascii="Arial" w:hAnsi="Arial" w:cs="Arial"/>
                      <w:sz w:val="20"/>
                      <w:szCs w:val="20"/>
                    </w:rPr>
                  </w:pPr>
                  <w:r>
                    <w:rPr>
                      <w:rFonts w:ascii="Arial" w:hAnsi="Arial" w:cs="Arial"/>
                      <w:sz w:val="20"/>
                      <w:szCs w:val="20"/>
                    </w:rPr>
                    <w:lastRenderedPageBreak/>
                    <w:t>ES IV</w:t>
                  </w:r>
                </w:p>
              </w:tc>
              <w:tc>
                <w:tcPr>
                  <w:tcW w:w="15529" w:type="dxa"/>
                </w:tcPr>
                <w:p w:rsidR="007A6B9C" w:rsidRPr="00726177" w:rsidRDefault="007A6B9C" w:rsidP="007A6B9C">
                  <w:pPr>
                    <w:pStyle w:val="ListParagraph"/>
                    <w:numPr>
                      <w:ilvl w:val="0"/>
                      <w:numId w:val="8"/>
                    </w:numPr>
                    <w:tabs>
                      <w:tab w:val="clear" w:pos="720"/>
                    </w:tabs>
                    <w:suppressAutoHyphens w:val="0"/>
                    <w:spacing w:line="240" w:lineRule="exact"/>
                    <w:ind w:left="510"/>
                    <w:rPr>
                      <w:rFonts w:ascii="Arial" w:hAnsi="Arial" w:cs="Arial"/>
                      <w:b/>
                      <w:sz w:val="20"/>
                      <w:szCs w:val="20"/>
                    </w:rPr>
                  </w:pPr>
                  <w:r w:rsidRPr="00726177">
                    <w:rPr>
                      <w:rFonts w:ascii="Arial" w:hAnsi="Arial" w:cs="Arial"/>
                      <w:sz w:val="20"/>
                      <w:szCs w:val="20"/>
                    </w:rPr>
                    <w:t>Knowledgeable in editing and technical writing</w:t>
                  </w:r>
                </w:p>
                <w:p w:rsidR="007A6B9C" w:rsidRPr="00726177" w:rsidRDefault="007A6B9C" w:rsidP="007A6B9C">
                  <w:pPr>
                    <w:pStyle w:val="ListParagraph"/>
                    <w:numPr>
                      <w:ilvl w:val="0"/>
                      <w:numId w:val="23"/>
                    </w:numPr>
                    <w:suppressAutoHyphens w:val="0"/>
                    <w:spacing w:line="240" w:lineRule="exact"/>
                    <w:ind w:left="510"/>
                    <w:rPr>
                      <w:rFonts w:ascii="Arial" w:hAnsi="Arial" w:cs="Arial"/>
                      <w:b/>
                      <w:sz w:val="20"/>
                      <w:szCs w:val="20"/>
                    </w:rPr>
                  </w:pPr>
                  <w:r w:rsidRPr="00726177">
                    <w:rPr>
                      <w:rFonts w:ascii="Arial" w:hAnsi="Arial" w:cs="Arial"/>
                      <w:sz w:val="20"/>
                      <w:szCs w:val="20"/>
                    </w:rPr>
                    <w:t>Proficient in record transcription stenographic writing</w:t>
                  </w:r>
                </w:p>
                <w:p w:rsidR="00AF51B3" w:rsidRPr="00AF51B3" w:rsidRDefault="00AF51B3" w:rsidP="007A6B9C">
                  <w:pPr>
                    <w:pStyle w:val="ListParagraph"/>
                    <w:numPr>
                      <w:ilvl w:val="0"/>
                      <w:numId w:val="8"/>
                    </w:numPr>
                    <w:tabs>
                      <w:tab w:val="clear" w:pos="720"/>
                    </w:tabs>
                    <w:suppressAutoHyphens w:val="0"/>
                    <w:spacing w:line="240" w:lineRule="exact"/>
                    <w:ind w:left="510"/>
                    <w:rPr>
                      <w:rFonts w:ascii="Arial" w:hAnsi="Arial" w:cs="Arial"/>
                      <w:sz w:val="20"/>
                      <w:szCs w:val="20"/>
                    </w:rPr>
                  </w:pPr>
                  <w:r w:rsidRPr="00AF51B3">
                    <w:rPr>
                      <w:rFonts w:ascii="Arial" w:hAnsi="Arial" w:cs="Arial"/>
                      <w:sz w:val="20"/>
                      <w:szCs w:val="20"/>
                    </w:rPr>
                    <w:t xml:space="preserve">At least </w:t>
                  </w:r>
                  <w:r>
                    <w:rPr>
                      <w:rFonts w:ascii="Arial" w:hAnsi="Arial" w:cs="Arial"/>
                      <w:sz w:val="20"/>
                      <w:szCs w:val="20"/>
                    </w:rPr>
                    <w:t xml:space="preserve">2 </w:t>
                  </w:r>
                  <w:r w:rsidRPr="00AF51B3">
                    <w:rPr>
                      <w:rFonts w:ascii="Arial" w:hAnsi="Arial" w:cs="Arial"/>
                      <w:sz w:val="20"/>
                      <w:szCs w:val="20"/>
                    </w:rPr>
                    <w:t>year</w:t>
                  </w:r>
                  <w:r>
                    <w:rPr>
                      <w:rFonts w:ascii="Arial" w:hAnsi="Arial" w:cs="Arial"/>
                      <w:sz w:val="20"/>
                      <w:szCs w:val="20"/>
                    </w:rPr>
                    <w:t>s</w:t>
                  </w:r>
                  <w:r w:rsidRPr="00AF51B3">
                    <w:rPr>
                      <w:rFonts w:ascii="Arial" w:hAnsi="Arial" w:cs="Arial"/>
                      <w:sz w:val="20"/>
                      <w:szCs w:val="20"/>
                    </w:rPr>
                    <w:t xml:space="preserve"> work experience as </w:t>
                  </w:r>
                  <w:r>
                    <w:rPr>
                      <w:rFonts w:ascii="Arial" w:hAnsi="Arial" w:cs="Arial"/>
                      <w:sz w:val="20"/>
                      <w:szCs w:val="20"/>
                    </w:rPr>
                    <w:t>ES</w:t>
                  </w:r>
                  <w:r w:rsidRPr="00AF51B3">
                    <w:rPr>
                      <w:rFonts w:ascii="Arial" w:hAnsi="Arial" w:cs="Arial"/>
                      <w:sz w:val="20"/>
                      <w:szCs w:val="20"/>
                    </w:rPr>
                    <w:t xml:space="preserve"> </w:t>
                  </w:r>
                  <w:r>
                    <w:rPr>
                      <w:rFonts w:ascii="Arial" w:hAnsi="Arial" w:cs="Arial"/>
                      <w:sz w:val="20"/>
                      <w:szCs w:val="20"/>
                    </w:rPr>
                    <w:t>I</w:t>
                  </w:r>
                  <w:r w:rsidRPr="00AF51B3">
                    <w:rPr>
                      <w:rFonts w:ascii="Arial" w:hAnsi="Arial" w:cs="Arial"/>
                      <w:sz w:val="20"/>
                      <w:szCs w:val="20"/>
                    </w:rPr>
                    <w:t>II</w:t>
                  </w:r>
                </w:p>
              </w:tc>
            </w:tr>
          </w:tbl>
          <w:p w:rsidR="00AF51B3" w:rsidRDefault="00AF51B3" w:rsidP="00726177">
            <w:pPr>
              <w:spacing w:line="240" w:lineRule="exact"/>
              <w:rPr>
                <w:rFonts w:ascii="Arial" w:hAnsi="Arial" w:cs="Arial"/>
                <w:b/>
                <w:sz w:val="20"/>
                <w:szCs w:val="20"/>
              </w:rPr>
            </w:pPr>
          </w:p>
          <w:p w:rsidR="00726177" w:rsidRPr="00726177" w:rsidRDefault="00726177" w:rsidP="007A6B9C">
            <w:pPr>
              <w:pStyle w:val="ListParagraph"/>
              <w:suppressAutoHyphens w:val="0"/>
              <w:spacing w:line="240" w:lineRule="exact"/>
              <w:rPr>
                <w:rFonts w:ascii="Arial" w:hAnsi="Arial" w:cs="Arial"/>
                <w:b/>
                <w:sz w:val="20"/>
                <w:szCs w:val="20"/>
              </w:rPr>
            </w:pPr>
          </w:p>
        </w:tc>
        <w:tc>
          <w:tcPr>
            <w:tcW w:w="7084" w:type="dxa"/>
            <w:gridSpan w:val="2"/>
            <w:vAlign w:val="center"/>
          </w:tcPr>
          <w:p w:rsidR="00726177" w:rsidRPr="00726177" w:rsidRDefault="00726177" w:rsidP="00726177">
            <w:pPr>
              <w:suppressAutoHyphens w:val="0"/>
              <w:rPr>
                <w:rFonts w:ascii="Arial" w:hAnsi="Arial" w:cs="Arial"/>
                <w:sz w:val="20"/>
                <w:szCs w:val="20"/>
              </w:rPr>
            </w:pPr>
          </w:p>
          <w:p w:rsidR="00726177" w:rsidRPr="00726177" w:rsidRDefault="00726177" w:rsidP="00726177">
            <w:pPr>
              <w:suppressAutoHyphens w:val="0"/>
              <w:rPr>
                <w:rFonts w:ascii="Arial" w:hAnsi="Arial" w:cs="Arial"/>
                <w:sz w:val="20"/>
                <w:szCs w:val="20"/>
              </w:rPr>
            </w:pPr>
          </w:p>
        </w:tc>
        <w:tc>
          <w:tcPr>
            <w:tcW w:w="7090" w:type="dxa"/>
            <w:vAlign w:val="center"/>
          </w:tcPr>
          <w:p w:rsidR="00726177" w:rsidRPr="00726177" w:rsidRDefault="00726177" w:rsidP="00726177">
            <w:pPr>
              <w:spacing w:line="240" w:lineRule="exact"/>
              <w:rPr>
                <w:rFonts w:ascii="Arial" w:hAnsi="Arial" w:cs="Arial"/>
                <w:b/>
                <w:sz w:val="20"/>
                <w:szCs w:val="20"/>
              </w:rPr>
            </w:pPr>
          </w:p>
        </w:tc>
      </w:tr>
      <w:tr w:rsidR="00C23578" w:rsidRPr="00726177" w:rsidTr="00B25E6A">
        <w:tc>
          <w:tcPr>
            <w:tcW w:w="17415" w:type="dxa"/>
            <w:gridSpan w:val="11"/>
            <w:tcBorders>
              <w:top w:val="single" w:sz="4" w:space="0" w:color="000000"/>
              <w:left w:val="single" w:sz="4" w:space="0" w:color="000000"/>
              <w:bottom w:val="single" w:sz="4" w:space="0" w:color="000000"/>
              <w:right w:val="single" w:sz="4" w:space="0" w:color="000000"/>
            </w:tcBorders>
          </w:tcPr>
          <w:p w:rsidR="00C23578" w:rsidRPr="00726177" w:rsidRDefault="00C23578" w:rsidP="00C23578">
            <w:pPr>
              <w:rPr>
                <w:rFonts w:ascii="Arial" w:hAnsi="Arial" w:cs="Arial"/>
                <w:b/>
                <w:bCs/>
                <w:sz w:val="20"/>
                <w:szCs w:val="20"/>
              </w:rPr>
            </w:pPr>
          </w:p>
          <w:p w:rsidR="007A6B9C" w:rsidRDefault="007A6B9C" w:rsidP="007A6B9C">
            <w:pPr>
              <w:rPr>
                <w:rFonts w:ascii="Arial" w:hAnsi="Arial" w:cs="Arial"/>
                <w:b/>
                <w:bCs/>
                <w:i/>
                <w:iCs/>
              </w:rPr>
            </w:pPr>
            <w:r w:rsidRPr="00D35182">
              <w:rPr>
                <w:rFonts w:ascii="Arial" w:hAnsi="Arial" w:cs="Arial"/>
                <w:b/>
                <w:bCs/>
                <w:i/>
                <w:iCs/>
              </w:rPr>
              <w:t>I acknowledge my responsibilities as outlined in the job description for my position, and I will observe and adhere to the highest standards of work ethics in the performance of my duties</w:t>
            </w:r>
            <w:r>
              <w:rPr>
                <w:rFonts w:ascii="Arial" w:hAnsi="Arial" w:cs="Arial"/>
                <w:b/>
                <w:bCs/>
                <w:i/>
                <w:iCs/>
              </w:rPr>
              <w:t>.</w:t>
            </w:r>
          </w:p>
          <w:p w:rsidR="007A6B9C" w:rsidRDefault="007A6B9C" w:rsidP="007A6B9C">
            <w:pPr>
              <w:rPr>
                <w:rFonts w:ascii="Arial" w:hAnsi="Arial" w:cs="Arial"/>
                <w:b/>
                <w:bCs/>
                <w:i/>
                <w:iCs/>
              </w:rPr>
            </w:pPr>
          </w:p>
          <w:p w:rsidR="007A6B9C" w:rsidRPr="00D35182" w:rsidRDefault="007A6B9C" w:rsidP="007A6B9C">
            <w:pPr>
              <w:rPr>
                <w:rFonts w:ascii="Arial" w:hAnsi="Arial" w:cs="Arial"/>
                <w:b/>
                <w:bCs/>
                <w:sz w:val="20"/>
                <w:szCs w:val="20"/>
              </w:rPr>
            </w:pPr>
          </w:p>
          <w:p w:rsidR="007A6B9C" w:rsidRPr="00F76CB1" w:rsidRDefault="007A6B9C" w:rsidP="007A6B9C">
            <w:pPr>
              <w:rPr>
                <w:rFonts w:ascii="Arial" w:hAnsi="Arial" w:cs="Arial"/>
                <w:sz w:val="20"/>
                <w:szCs w:val="20"/>
              </w:rPr>
            </w:pPr>
            <w:r w:rsidRPr="00F76CB1">
              <w:rPr>
                <w:rFonts w:ascii="Arial" w:hAnsi="Arial" w:cs="Arial"/>
                <w:bCs/>
                <w:sz w:val="20"/>
                <w:szCs w:val="20"/>
              </w:rPr>
              <w:t>___________________________________</w:t>
            </w:r>
          </w:p>
          <w:p w:rsidR="007A6B9C" w:rsidRDefault="007A6B9C" w:rsidP="007A6B9C">
            <w:pPr>
              <w:rPr>
                <w:rFonts w:ascii="Arial" w:hAnsi="Arial" w:cs="Arial"/>
                <w:bCs/>
                <w:sz w:val="20"/>
                <w:szCs w:val="20"/>
              </w:rPr>
            </w:pPr>
            <w:r>
              <w:rPr>
                <w:rFonts w:ascii="Arial" w:hAnsi="Arial" w:cs="Arial"/>
                <w:bCs/>
                <w:sz w:val="20"/>
                <w:szCs w:val="20"/>
              </w:rPr>
              <w:t>Employee’s Signature over p</w:t>
            </w:r>
            <w:r w:rsidRPr="00F76CB1">
              <w:rPr>
                <w:rFonts w:ascii="Arial" w:hAnsi="Arial" w:cs="Arial"/>
                <w:bCs/>
                <w:sz w:val="20"/>
                <w:szCs w:val="20"/>
              </w:rPr>
              <w:t>rinted Name</w:t>
            </w:r>
          </w:p>
          <w:p w:rsidR="007A6B9C" w:rsidRDefault="007A6B9C" w:rsidP="007A6B9C">
            <w:pPr>
              <w:rPr>
                <w:rFonts w:ascii="Arial" w:hAnsi="Arial" w:cs="Arial"/>
                <w:bCs/>
                <w:sz w:val="20"/>
                <w:szCs w:val="20"/>
              </w:rPr>
            </w:pPr>
          </w:p>
          <w:p w:rsidR="007A6B9C" w:rsidRDefault="007A6B9C" w:rsidP="007A6B9C">
            <w:pPr>
              <w:rPr>
                <w:rFonts w:ascii="Arial" w:hAnsi="Arial" w:cs="Arial"/>
                <w:bCs/>
                <w:sz w:val="20"/>
                <w:szCs w:val="20"/>
              </w:rPr>
            </w:pPr>
            <w:r>
              <w:rPr>
                <w:rFonts w:ascii="Arial" w:hAnsi="Arial" w:cs="Arial"/>
                <w:bCs/>
                <w:sz w:val="20"/>
                <w:szCs w:val="20"/>
              </w:rPr>
              <w:t>___________________________________</w:t>
            </w:r>
          </w:p>
          <w:p w:rsidR="007A6B9C" w:rsidRDefault="007A6B9C" w:rsidP="007A6B9C">
            <w:pPr>
              <w:rPr>
                <w:rFonts w:ascii="Arial" w:hAnsi="Arial" w:cs="Arial"/>
                <w:bCs/>
                <w:sz w:val="20"/>
                <w:szCs w:val="20"/>
              </w:rPr>
            </w:pPr>
            <w:r>
              <w:rPr>
                <w:rFonts w:ascii="Arial" w:hAnsi="Arial" w:cs="Arial"/>
                <w:bCs/>
                <w:sz w:val="20"/>
                <w:szCs w:val="20"/>
              </w:rPr>
              <w:t>Position</w:t>
            </w:r>
          </w:p>
          <w:p w:rsidR="007A6B9C" w:rsidRPr="00F76CB1" w:rsidRDefault="007A6B9C" w:rsidP="007A6B9C">
            <w:pPr>
              <w:rPr>
                <w:rFonts w:ascii="Arial" w:hAnsi="Arial" w:cs="Arial"/>
                <w:sz w:val="20"/>
                <w:szCs w:val="20"/>
              </w:rPr>
            </w:pPr>
          </w:p>
          <w:p w:rsidR="007A6B9C" w:rsidRPr="00E721E9" w:rsidRDefault="007A6B9C" w:rsidP="007A6B9C">
            <w:pPr>
              <w:rPr>
                <w:rFonts w:ascii="Arial" w:hAnsi="Arial" w:cs="Arial"/>
                <w:bCs/>
                <w:sz w:val="20"/>
                <w:szCs w:val="20"/>
              </w:rPr>
            </w:pPr>
            <w:r w:rsidRPr="00F76CB1">
              <w:rPr>
                <w:rFonts w:ascii="Arial" w:hAnsi="Arial" w:cs="Arial"/>
                <w:bCs/>
                <w:sz w:val="20"/>
                <w:szCs w:val="20"/>
              </w:rPr>
              <w:t>__________</w:t>
            </w:r>
          </w:p>
          <w:p w:rsidR="00C23578" w:rsidRPr="00726177" w:rsidRDefault="007A6B9C" w:rsidP="007A6B9C">
            <w:pPr>
              <w:rPr>
                <w:rFonts w:ascii="Arial" w:hAnsi="Arial" w:cs="Arial"/>
                <w:b/>
                <w:bCs/>
                <w:sz w:val="20"/>
                <w:szCs w:val="20"/>
              </w:rPr>
            </w:pPr>
            <w:r w:rsidRPr="00F76CB1">
              <w:rPr>
                <w:rFonts w:ascii="Arial" w:hAnsi="Arial" w:cs="Arial"/>
                <w:bCs/>
                <w:sz w:val="20"/>
                <w:szCs w:val="20"/>
              </w:rPr>
              <w:t>Date</w:t>
            </w:r>
          </w:p>
        </w:tc>
        <w:tc>
          <w:tcPr>
            <w:tcW w:w="7084" w:type="dxa"/>
            <w:gridSpan w:val="2"/>
            <w:vAlign w:val="center"/>
          </w:tcPr>
          <w:p w:rsidR="00C23578" w:rsidRPr="00726177" w:rsidRDefault="00C23578" w:rsidP="00C23578">
            <w:pPr>
              <w:suppressAutoHyphens w:val="0"/>
              <w:rPr>
                <w:rFonts w:ascii="Arial" w:hAnsi="Arial" w:cs="Arial"/>
                <w:sz w:val="20"/>
                <w:szCs w:val="20"/>
              </w:rPr>
            </w:pPr>
          </w:p>
        </w:tc>
        <w:tc>
          <w:tcPr>
            <w:tcW w:w="7090" w:type="dxa"/>
            <w:vAlign w:val="center"/>
          </w:tcPr>
          <w:p w:rsidR="00C23578" w:rsidRPr="00726177" w:rsidRDefault="00C23578" w:rsidP="00C23578">
            <w:pPr>
              <w:spacing w:line="240" w:lineRule="exact"/>
              <w:rPr>
                <w:rFonts w:ascii="Arial" w:hAnsi="Arial" w:cs="Arial"/>
                <w:b/>
                <w:sz w:val="20"/>
                <w:szCs w:val="20"/>
              </w:rPr>
            </w:pPr>
            <w:r w:rsidRPr="00726177">
              <w:rPr>
                <w:rFonts w:ascii="Arial" w:hAnsi="Arial" w:cs="Arial"/>
                <w:b/>
                <w:sz w:val="20"/>
                <w:szCs w:val="20"/>
              </w:rPr>
              <w:t>Acknowledged:</w:t>
            </w:r>
          </w:p>
          <w:p w:rsidR="00C23578" w:rsidRPr="00726177" w:rsidRDefault="00C23578" w:rsidP="00C23578">
            <w:pPr>
              <w:spacing w:line="240" w:lineRule="exact"/>
              <w:rPr>
                <w:rFonts w:ascii="Arial" w:hAnsi="Arial" w:cs="Arial"/>
                <w:b/>
                <w:sz w:val="20"/>
                <w:szCs w:val="20"/>
              </w:rPr>
            </w:pPr>
          </w:p>
          <w:p w:rsidR="00C23578" w:rsidRPr="00726177" w:rsidRDefault="00C23578" w:rsidP="00C23578">
            <w:pPr>
              <w:spacing w:line="240" w:lineRule="exact"/>
              <w:rPr>
                <w:rFonts w:ascii="Arial" w:hAnsi="Arial" w:cs="Arial"/>
                <w:sz w:val="20"/>
                <w:szCs w:val="20"/>
              </w:rPr>
            </w:pPr>
            <w:r w:rsidRPr="00726177">
              <w:rPr>
                <w:rFonts w:ascii="Arial" w:hAnsi="Arial" w:cs="Arial"/>
                <w:sz w:val="20"/>
                <w:szCs w:val="20"/>
              </w:rPr>
              <w:t>___________________________________</w:t>
            </w:r>
          </w:p>
          <w:p w:rsidR="00C23578" w:rsidRPr="00726177" w:rsidRDefault="00C23578" w:rsidP="00C23578">
            <w:pPr>
              <w:spacing w:line="240" w:lineRule="exact"/>
              <w:rPr>
                <w:rFonts w:ascii="Arial" w:hAnsi="Arial" w:cs="Arial"/>
                <w:sz w:val="20"/>
                <w:szCs w:val="20"/>
              </w:rPr>
            </w:pPr>
            <w:r w:rsidRPr="00726177">
              <w:rPr>
                <w:rFonts w:ascii="Arial" w:hAnsi="Arial" w:cs="Arial"/>
                <w:sz w:val="20"/>
                <w:szCs w:val="20"/>
              </w:rPr>
              <w:t>Employee’s Signature Over Printed Name</w:t>
            </w:r>
          </w:p>
          <w:p w:rsidR="00C23578" w:rsidRPr="00726177" w:rsidRDefault="00C23578" w:rsidP="00C23578">
            <w:pPr>
              <w:spacing w:line="240" w:lineRule="exact"/>
              <w:rPr>
                <w:rFonts w:ascii="Arial" w:hAnsi="Arial" w:cs="Arial"/>
                <w:sz w:val="20"/>
                <w:szCs w:val="20"/>
              </w:rPr>
            </w:pPr>
          </w:p>
          <w:p w:rsidR="00C23578" w:rsidRPr="00726177" w:rsidRDefault="00C23578" w:rsidP="00C23578">
            <w:pPr>
              <w:spacing w:line="240" w:lineRule="exact"/>
              <w:rPr>
                <w:rFonts w:ascii="Arial" w:hAnsi="Arial" w:cs="Arial"/>
                <w:sz w:val="20"/>
                <w:szCs w:val="20"/>
              </w:rPr>
            </w:pPr>
            <w:r w:rsidRPr="00726177">
              <w:rPr>
                <w:rFonts w:ascii="Arial" w:hAnsi="Arial" w:cs="Arial"/>
                <w:sz w:val="20"/>
                <w:szCs w:val="20"/>
              </w:rPr>
              <w:t>______</w:t>
            </w:r>
            <w:r w:rsidRPr="00726177">
              <w:rPr>
                <w:rFonts w:ascii="Arial" w:hAnsi="Arial" w:cs="Arial"/>
                <w:sz w:val="20"/>
                <w:szCs w:val="20"/>
              </w:rPr>
              <w:softHyphen/>
            </w:r>
            <w:r w:rsidRPr="00726177">
              <w:rPr>
                <w:rFonts w:ascii="Arial" w:hAnsi="Arial" w:cs="Arial"/>
                <w:sz w:val="20"/>
                <w:szCs w:val="20"/>
              </w:rPr>
              <w:softHyphen/>
            </w:r>
            <w:r w:rsidRPr="00726177">
              <w:rPr>
                <w:rFonts w:ascii="Arial" w:hAnsi="Arial" w:cs="Arial"/>
                <w:sz w:val="20"/>
                <w:szCs w:val="20"/>
              </w:rPr>
              <w:softHyphen/>
            </w:r>
            <w:r w:rsidRPr="00726177">
              <w:rPr>
                <w:rFonts w:ascii="Arial" w:hAnsi="Arial" w:cs="Arial"/>
                <w:sz w:val="20"/>
                <w:szCs w:val="20"/>
              </w:rPr>
              <w:softHyphen/>
              <w:t>______</w:t>
            </w:r>
          </w:p>
          <w:p w:rsidR="00C23578" w:rsidRPr="00726177" w:rsidRDefault="00C23578" w:rsidP="00C23578">
            <w:pPr>
              <w:spacing w:line="240" w:lineRule="exact"/>
              <w:rPr>
                <w:rFonts w:ascii="Arial" w:hAnsi="Arial" w:cs="Arial"/>
                <w:b/>
                <w:sz w:val="20"/>
                <w:szCs w:val="20"/>
              </w:rPr>
            </w:pPr>
            <w:r w:rsidRPr="00726177">
              <w:rPr>
                <w:rFonts w:ascii="Arial" w:hAnsi="Arial" w:cs="Arial"/>
                <w:sz w:val="20"/>
                <w:szCs w:val="20"/>
              </w:rPr>
              <w:t>Date</w:t>
            </w:r>
          </w:p>
        </w:tc>
      </w:tr>
    </w:tbl>
    <w:p w:rsidR="00CD525F" w:rsidRPr="00726177" w:rsidRDefault="00CD525F" w:rsidP="00F76CB1">
      <w:pPr>
        <w:pStyle w:val="Header"/>
        <w:rPr>
          <w:rFonts w:ascii="Arial" w:hAnsi="Arial" w:cs="Arial"/>
          <w:sz w:val="20"/>
          <w:szCs w:val="20"/>
        </w:rPr>
      </w:pPr>
    </w:p>
    <w:p w:rsidR="00CD525F" w:rsidRPr="00726177" w:rsidRDefault="00CD525F" w:rsidP="00F76CB1">
      <w:pPr>
        <w:pStyle w:val="Header"/>
        <w:rPr>
          <w:rFonts w:ascii="Arial" w:hAnsi="Arial" w:cs="Arial"/>
          <w:sz w:val="20"/>
          <w:szCs w:val="20"/>
          <w:lang w:val="en-PH" w:eastAsia="en-PH"/>
        </w:rPr>
      </w:pPr>
      <w:r w:rsidRPr="00726177">
        <w:rPr>
          <w:rFonts w:ascii="Arial" w:hAnsi="Arial" w:cs="Arial"/>
          <w:sz w:val="20"/>
          <w:szCs w:val="20"/>
        </w:rPr>
        <w:pict>
          <v:oval id="Oval 13" o:spid="_x0000_s1029" style="position:absolute;margin-left:726.05pt;margin-top:334.95pt;width:17.05pt;height:15.8pt;z-index:251656192;mso-wrap-style:none;v-text-anchor:middle" filled="f" strokeweight=".71mm">
            <v:stroke joinstyle="miter"/>
          </v:oval>
        </w:pict>
      </w:r>
      <w:r w:rsidRPr="00726177">
        <w:rPr>
          <w:rFonts w:ascii="Arial" w:hAnsi="Arial" w:cs="Arial"/>
          <w:sz w:val="20"/>
          <w:szCs w:val="20"/>
        </w:rPr>
        <w:pict>
          <v:oval id="_x0000_s1030" style="position:absolute;margin-left:726.05pt;margin-top:334.95pt;width:17.05pt;height:15.8pt;z-index:251657216;mso-wrap-style:none;v-text-anchor:middle" filled="f" strokeweight=".71mm">
            <v:stroke joinstyle="miter"/>
          </v:oval>
        </w:pict>
      </w:r>
      <w:r w:rsidRPr="00726177">
        <w:rPr>
          <w:rFonts w:ascii="Arial" w:hAnsi="Arial" w:cs="Arial"/>
          <w:sz w:val="20"/>
          <w:szCs w:val="20"/>
        </w:rPr>
        <w:pict>
          <v:oval id="_x0000_s1031" style="position:absolute;margin-left:726.05pt;margin-top:334.95pt;width:17.05pt;height:15.8pt;z-index:251658240;mso-wrap-style:none;v-text-anchor:middle" filled="f" strokeweight=".71mm">
            <v:stroke joinstyle="miter"/>
          </v:oval>
        </w:pict>
      </w:r>
      <w:r w:rsidRPr="00726177">
        <w:rPr>
          <w:rFonts w:ascii="Arial" w:hAnsi="Arial" w:cs="Arial"/>
          <w:sz w:val="20"/>
          <w:szCs w:val="20"/>
        </w:rPr>
        <w:pict>
          <v:oval id="_x0000_s1032" style="position:absolute;margin-left:726.05pt;margin-top:334.95pt;width:17.05pt;height:15.8pt;z-index:251659264;mso-wrap-style:none;v-text-anchor:middle" filled="f" strokeweight=".71mm">
            <v:stroke joinstyle="miter"/>
          </v:oval>
        </w:pict>
      </w:r>
    </w:p>
    <w:sectPr w:rsidR="00CD525F" w:rsidRPr="00726177" w:rsidSect="007A6B9C">
      <w:footerReference w:type="default" r:id="rId7"/>
      <w:pgSz w:w="18720" w:h="12240" w:orient="landscape"/>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05FA" w:rsidRDefault="006E05FA" w:rsidP="00AF51B3">
      <w:r>
        <w:separator/>
      </w:r>
    </w:p>
  </w:endnote>
  <w:endnote w:type="continuationSeparator" w:id="0">
    <w:p w:rsidR="006E05FA" w:rsidRDefault="006E05FA" w:rsidP="00AF5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51B3" w:rsidRDefault="00AF51B3">
    <w:pPr>
      <w:pStyle w:val="Footer"/>
      <w:jc w:val="center"/>
    </w:pPr>
    <w:r>
      <w:fldChar w:fldCharType="begin"/>
    </w:r>
    <w:r>
      <w:instrText xml:space="preserve"> PAGE   \* MERGEFORMAT </w:instrText>
    </w:r>
    <w:r>
      <w:fldChar w:fldCharType="separate"/>
    </w:r>
    <w:r>
      <w:rPr>
        <w:noProof/>
      </w:rPr>
      <w:t>2</w:t>
    </w:r>
    <w:r>
      <w:rPr>
        <w:noProof/>
      </w:rPr>
      <w:fldChar w:fldCharType="end"/>
    </w:r>
  </w:p>
  <w:p w:rsidR="00AF51B3" w:rsidRDefault="00AF5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05FA" w:rsidRDefault="006E05FA" w:rsidP="00AF51B3">
      <w:r>
        <w:separator/>
      </w:r>
    </w:p>
  </w:footnote>
  <w:footnote w:type="continuationSeparator" w:id="0">
    <w:p w:rsidR="006E05FA" w:rsidRDefault="006E05FA" w:rsidP="00AF51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hint="default"/>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hint="default"/>
        <w:b w:val="0"/>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360" w:hanging="360"/>
      </w:pPr>
      <w:rPr>
        <w:rFonts w:hint="default"/>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1500" w:hanging="360"/>
      </w:pPr>
      <w:rPr>
        <w:rFonts w:ascii="Symbol" w:hAnsi="Symbol" w:cs="Arial" w:hint="default"/>
        <w:sz w:val="20"/>
        <w:szCs w:val="2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720" w:hanging="360"/>
      </w:pPr>
      <w:rPr>
        <w:rFonts w:hint="default"/>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720" w:hanging="360"/>
      </w:pPr>
      <w:rPr>
        <w:rFonts w:hint="default"/>
      </w:rPr>
    </w:lvl>
  </w:abstractNum>
  <w:abstractNum w:abstractNumId="10"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720" w:hanging="360"/>
      </w:pPr>
      <w:rPr>
        <w:rFonts w:hint="default"/>
      </w:rPr>
    </w:lvl>
  </w:abstractNum>
  <w:abstractNum w:abstractNumId="12" w15:restartNumberingAfterBreak="0">
    <w:nsid w:val="07213AD3"/>
    <w:multiLevelType w:val="hybridMultilevel"/>
    <w:tmpl w:val="DFB02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22BFD"/>
    <w:multiLevelType w:val="hybridMultilevel"/>
    <w:tmpl w:val="A9FA8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272985"/>
    <w:multiLevelType w:val="hybridMultilevel"/>
    <w:tmpl w:val="080A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36ED6"/>
    <w:multiLevelType w:val="hybridMultilevel"/>
    <w:tmpl w:val="5E683E26"/>
    <w:lvl w:ilvl="0" w:tplc="E912D92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17C47"/>
    <w:multiLevelType w:val="hybridMultilevel"/>
    <w:tmpl w:val="8800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1ECD"/>
    <w:multiLevelType w:val="hybridMultilevel"/>
    <w:tmpl w:val="95766F92"/>
    <w:lvl w:ilvl="0" w:tplc="945E4BCE">
      <w:start w:val="1"/>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A04A90"/>
    <w:multiLevelType w:val="hybridMultilevel"/>
    <w:tmpl w:val="82465104"/>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9" w15:restartNumberingAfterBreak="0">
    <w:nsid w:val="40C8729A"/>
    <w:multiLevelType w:val="hybridMultilevel"/>
    <w:tmpl w:val="E4B0D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C32B5A"/>
    <w:multiLevelType w:val="hybridMultilevel"/>
    <w:tmpl w:val="A970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686F96"/>
    <w:multiLevelType w:val="hybridMultilevel"/>
    <w:tmpl w:val="BB16B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FC43E3"/>
    <w:multiLevelType w:val="hybridMultilevel"/>
    <w:tmpl w:val="C08EA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B11AA4"/>
    <w:multiLevelType w:val="hybridMultilevel"/>
    <w:tmpl w:val="754A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DA288A"/>
    <w:multiLevelType w:val="hybridMultilevel"/>
    <w:tmpl w:val="F308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C7150"/>
    <w:multiLevelType w:val="singleLevel"/>
    <w:tmpl w:val="0000000C"/>
    <w:lvl w:ilvl="0">
      <w:start w:val="1"/>
      <w:numFmt w:val="decimal"/>
      <w:lvlText w:val="%1."/>
      <w:lvlJc w:val="left"/>
      <w:pPr>
        <w:tabs>
          <w:tab w:val="num" w:pos="0"/>
        </w:tabs>
        <w:ind w:left="720" w:hanging="360"/>
      </w:pPr>
      <w:rPr>
        <w:rFonts w:hint="default"/>
      </w:rPr>
    </w:lvl>
  </w:abstractNum>
  <w:num w:numId="1" w16cid:durableId="19863183">
    <w:abstractNumId w:val="0"/>
  </w:num>
  <w:num w:numId="2" w16cid:durableId="379281451">
    <w:abstractNumId w:val="1"/>
  </w:num>
  <w:num w:numId="3" w16cid:durableId="708722489">
    <w:abstractNumId w:val="2"/>
  </w:num>
  <w:num w:numId="4" w16cid:durableId="853569541">
    <w:abstractNumId w:val="3"/>
  </w:num>
  <w:num w:numId="5" w16cid:durableId="845021478">
    <w:abstractNumId w:val="4"/>
  </w:num>
  <w:num w:numId="6" w16cid:durableId="1114787677">
    <w:abstractNumId w:val="5"/>
  </w:num>
  <w:num w:numId="7" w16cid:durableId="1640500154">
    <w:abstractNumId w:val="6"/>
  </w:num>
  <w:num w:numId="8" w16cid:durableId="2103840872">
    <w:abstractNumId w:val="7"/>
  </w:num>
  <w:num w:numId="9" w16cid:durableId="688024021">
    <w:abstractNumId w:val="8"/>
  </w:num>
  <w:num w:numId="10" w16cid:durableId="1657755819">
    <w:abstractNumId w:val="9"/>
  </w:num>
  <w:num w:numId="11" w16cid:durableId="1861578075">
    <w:abstractNumId w:val="10"/>
  </w:num>
  <w:num w:numId="12" w16cid:durableId="6638395">
    <w:abstractNumId w:val="11"/>
  </w:num>
  <w:num w:numId="13" w16cid:durableId="1449087642">
    <w:abstractNumId w:val="22"/>
  </w:num>
  <w:num w:numId="14" w16cid:durableId="831066871">
    <w:abstractNumId w:val="17"/>
  </w:num>
  <w:num w:numId="15" w16cid:durableId="1231428987">
    <w:abstractNumId w:val="25"/>
  </w:num>
  <w:num w:numId="16" w16cid:durableId="842355981">
    <w:abstractNumId w:val="21"/>
  </w:num>
  <w:num w:numId="17" w16cid:durableId="522014388">
    <w:abstractNumId w:val="19"/>
  </w:num>
  <w:num w:numId="18" w16cid:durableId="578296014">
    <w:abstractNumId w:val="20"/>
  </w:num>
  <w:num w:numId="19" w16cid:durableId="1306817635">
    <w:abstractNumId w:val="15"/>
  </w:num>
  <w:num w:numId="20" w16cid:durableId="1105535629">
    <w:abstractNumId w:val="16"/>
  </w:num>
  <w:num w:numId="21" w16cid:durableId="945770588">
    <w:abstractNumId w:val="23"/>
  </w:num>
  <w:num w:numId="22" w16cid:durableId="481774176">
    <w:abstractNumId w:val="14"/>
  </w:num>
  <w:num w:numId="23" w16cid:durableId="270361395">
    <w:abstractNumId w:val="12"/>
  </w:num>
  <w:num w:numId="24" w16cid:durableId="1518811297">
    <w:abstractNumId w:val="13"/>
  </w:num>
  <w:num w:numId="25" w16cid:durableId="629823820">
    <w:abstractNumId w:val="24"/>
  </w:num>
  <w:num w:numId="26" w16cid:durableId="20159164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483B"/>
    <w:rsid w:val="00033A9C"/>
    <w:rsid w:val="000B6ABE"/>
    <w:rsid w:val="00117473"/>
    <w:rsid w:val="001364B6"/>
    <w:rsid w:val="001403C2"/>
    <w:rsid w:val="00154352"/>
    <w:rsid w:val="00154870"/>
    <w:rsid w:val="0016723E"/>
    <w:rsid w:val="001D586B"/>
    <w:rsid w:val="00226A12"/>
    <w:rsid w:val="0027340D"/>
    <w:rsid w:val="002907BF"/>
    <w:rsid w:val="002E6720"/>
    <w:rsid w:val="002F0859"/>
    <w:rsid w:val="003007C3"/>
    <w:rsid w:val="00303E11"/>
    <w:rsid w:val="003E4A3A"/>
    <w:rsid w:val="00425047"/>
    <w:rsid w:val="0044145F"/>
    <w:rsid w:val="004A09F7"/>
    <w:rsid w:val="004C483B"/>
    <w:rsid w:val="00535FDA"/>
    <w:rsid w:val="00674A7F"/>
    <w:rsid w:val="006E05FA"/>
    <w:rsid w:val="006F771B"/>
    <w:rsid w:val="00726177"/>
    <w:rsid w:val="00741ABA"/>
    <w:rsid w:val="00773AEB"/>
    <w:rsid w:val="007A6B9C"/>
    <w:rsid w:val="00915A7D"/>
    <w:rsid w:val="00996C75"/>
    <w:rsid w:val="009B5118"/>
    <w:rsid w:val="00A21B1D"/>
    <w:rsid w:val="00A35BEF"/>
    <w:rsid w:val="00AC06D8"/>
    <w:rsid w:val="00AF2C6E"/>
    <w:rsid w:val="00AF51B3"/>
    <w:rsid w:val="00B25E6A"/>
    <w:rsid w:val="00B34BAC"/>
    <w:rsid w:val="00B65DF5"/>
    <w:rsid w:val="00B80EC4"/>
    <w:rsid w:val="00B820A6"/>
    <w:rsid w:val="00BA5589"/>
    <w:rsid w:val="00BE6087"/>
    <w:rsid w:val="00C12E8E"/>
    <w:rsid w:val="00C23578"/>
    <w:rsid w:val="00C74C19"/>
    <w:rsid w:val="00C814FB"/>
    <w:rsid w:val="00CD525F"/>
    <w:rsid w:val="00E25FC8"/>
    <w:rsid w:val="00E71320"/>
    <w:rsid w:val="00E721E9"/>
    <w:rsid w:val="00E772F0"/>
    <w:rsid w:val="00EC4A8E"/>
    <w:rsid w:val="00F21036"/>
    <w:rsid w:val="00F2186F"/>
    <w:rsid w:val="00F42891"/>
    <w:rsid w:val="00F76CB1"/>
    <w:rsid w:val="00FC15D9"/>
    <w:rsid w:val="00FD43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oNotEmbedSmartTags/>
  <w:decimalSymbol w:val="."/>
  <w:listSeparator w:val=","/>
  <w15:chartTrackingRefBased/>
  <w15:docId w15:val="{BD68F4A5-9224-43B2-BD04-765B659E2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1B3"/>
    <w:pPr>
      <w:suppressAutoHyphens/>
    </w:pPr>
    <w:rPr>
      <w:sz w:val="24"/>
      <w:szCs w:val="24"/>
      <w:lang w:val="en-US" w:eastAsia="zh-CN"/>
    </w:rPr>
  </w:style>
  <w:style w:type="paragraph" w:styleId="Heading1">
    <w:name w:val="heading 1"/>
    <w:basedOn w:val="Normal"/>
    <w:next w:val="Normal"/>
    <w:qFormat/>
    <w:pPr>
      <w:keepNext/>
      <w:numPr>
        <w:numId w:val="1"/>
      </w:numPr>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rPr>
  </w:style>
  <w:style w:type="character" w:customStyle="1" w:styleId="WW8Num5z0">
    <w:name w:val="WW8Num5z0"/>
    <w:rPr>
      <w:rFonts w:hint="default"/>
      <w:b w:val="0"/>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Symbol" w:hAnsi="Symbol" w:cs="Arial" w:hint="default"/>
      <w:sz w:val="20"/>
      <w:szCs w:val="20"/>
    </w:rPr>
  </w:style>
  <w:style w:type="character" w:customStyle="1" w:styleId="WW8Num9z0">
    <w:name w:val="WW8Num9z0"/>
    <w:rPr>
      <w:rFonts w:hint="default"/>
    </w:rPr>
  </w:style>
  <w:style w:type="character" w:customStyle="1" w:styleId="WW8Num10z0">
    <w:name w:val="WW8Num10z0"/>
    <w:rPr>
      <w:rFonts w:hint="default"/>
    </w:rPr>
  </w:style>
  <w:style w:type="character" w:customStyle="1" w:styleId="WW8Num11z0">
    <w:name w:val="WW8Num11z0"/>
    <w:rPr>
      <w:rFonts w:ascii="Symbol" w:hAnsi="Symbol" w:cs="Symbol" w:hint="default"/>
    </w:rPr>
  </w:style>
  <w:style w:type="character" w:customStyle="1" w:styleId="WW8Num11z2">
    <w:name w:val="WW8Num11z2"/>
    <w:rPr>
      <w:rFonts w:ascii="Wingdings" w:hAnsi="Wingdings" w:cs="Wingdings" w:hint="default"/>
    </w:rPr>
  </w:style>
  <w:style w:type="character" w:customStyle="1" w:styleId="WW8Num11z4">
    <w:name w:val="WW8Num11z4"/>
    <w:rPr>
      <w:rFonts w:ascii="Courier New" w:hAnsi="Courier New" w:cs="Courier New" w:hint="default"/>
    </w:rPr>
  </w:style>
  <w:style w:type="character" w:customStyle="1" w:styleId="WW8Num12z0">
    <w:name w:val="WW8Num1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3">
    <w:name w:val="WW8Num11z3"/>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rPr>
      <w:rFonts w:ascii="Symbol" w:eastAsia="Times New Roman" w:hAnsi="Symbol" w:cs="Arial" w:hint="default"/>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hint="default"/>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Symbol" w:eastAsia="Times New Roman" w:hAnsi="Symbol" w:cs="Aria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rPr>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Symbol" w:hAnsi="Symbol" w:cs="Symbol" w:hint="default"/>
    </w:rPr>
  </w:style>
  <w:style w:type="character" w:customStyle="1" w:styleId="WW8Num38z2">
    <w:name w:val="WW8Num38z2"/>
    <w:rPr>
      <w:rFonts w:ascii="Wingdings" w:hAnsi="Wingdings" w:cs="Wingdings" w:hint="default"/>
    </w:rPr>
  </w:style>
  <w:style w:type="character" w:customStyle="1" w:styleId="WW8Num38z4">
    <w:name w:val="WW8Num38z4"/>
    <w:rPr>
      <w:rFonts w:ascii="Courier New" w:hAnsi="Courier New" w:cs="Courier New" w:hint="default"/>
    </w:rPr>
  </w:style>
  <w:style w:type="character" w:customStyle="1" w:styleId="WW8Num39z0">
    <w:name w:val="WW8Num39z0"/>
    <w:rPr>
      <w:rFonts w:hint="default"/>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rPr>
      <w:rFonts w:hint="default"/>
      <w:b w:val="0"/>
    </w:rPr>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styleId="DefaultParagraphFont0">
    <w:name w:val="Default Paragraph Font"/>
  </w:style>
  <w:style w:type="character" w:customStyle="1" w:styleId="BalloonTextChar">
    <w:name w:val="Balloon Text Char"/>
    <w:rPr>
      <w:rFonts w:ascii="Tahoma" w:hAnsi="Tahoma" w:cs="Tahoma"/>
      <w:sz w:val="16"/>
      <w:szCs w:val="16"/>
    </w:rPr>
  </w:style>
  <w:style w:type="character" w:styleId="LineNumber">
    <w:name w:val="line number"/>
    <w:basedOn w:val="DefaultParagraphFont0"/>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link w:val="FooterChar"/>
    <w:uiPriority w:val="99"/>
  </w:style>
  <w:style w:type="paragraph" w:customStyle="1" w:styleId="CompanyName">
    <w:name w:val="Company Name"/>
    <w:basedOn w:val="Normal"/>
    <w:pPr>
      <w:spacing w:line="280" w:lineRule="atLeast"/>
      <w:jc w:val="both"/>
    </w:pPr>
    <w:rPr>
      <w:rFonts w:ascii="Arial Black" w:hAnsi="Arial Black" w:cs="Arial Black"/>
      <w:spacing w:val="-25"/>
      <w:sz w:val="32"/>
      <w:szCs w:val="20"/>
    </w:rPr>
  </w:style>
  <w:style w:type="paragraph" w:customStyle="1" w:styleId="ColorfulList-Accent11">
    <w:name w:val="Colorful List - Accent 11"/>
    <w:basedOn w:val="Normal"/>
    <w:pPr>
      <w:spacing w:after="200" w:line="276" w:lineRule="auto"/>
      <w:ind w:left="720"/>
      <w:contextualSpacing/>
    </w:pPr>
    <w:rPr>
      <w:rFonts w:ascii="Calibri" w:eastAsia="Calibri" w:hAnsi="Calibri" w:cs="Calibri"/>
      <w:sz w:val="22"/>
      <w:szCs w:val="22"/>
    </w:rPr>
  </w:style>
  <w:style w:type="paragraph" w:styleId="BalloonText">
    <w:name w:val="Balloon Text"/>
    <w:basedOn w:val="Normal"/>
    <w:rPr>
      <w:rFonts w:ascii="Tahoma" w:hAnsi="Tahoma" w:cs="Tahoma"/>
      <w:sz w:val="16"/>
      <w:szCs w:val="16"/>
      <w:lang w:val="x-none"/>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table" w:styleId="TableGrid">
    <w:name w:val="Table Grid"/>
    <w:basedOn w:val="TableNormal"/>
    <w:uiPriority w:val="39"/>
    <w:rsid w:val="00425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AF51B3"/>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EZCI Note Header.dot</Template>
  <TotalTime>0</TotalTime>
  <Pages>3</Pages>
  <Words>743</Words>
  <Characters>4239</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2023-07-04T04:55:00Z</cp:lastPrinted>
  <dcterms:created xsi:type="dcterms:W3CDTF">2026-09-01T14:44:00Z</dcterms:created>
  <dcterms:modified xsi:type="dcterms:W3CDTF">2026-09-01T14:44:00Z</dcterms:modified>
</cp:coreProperties>
</file>