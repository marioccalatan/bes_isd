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-262" w:type="dxa"/>
        <w:tblLayout w:type="fixed"/>
        <w:tblLook w:val="0000" w:firstRow="0" w:lastRow="0" w:firstColumn="0" w:lastColumn="0" w:noHBand="0" w:noVBand="0"/>
      </w:tblPr>
      <w:tblGrid>
        <w:gridCol w:w="1360"/>
        <w:gridCol w:w="4950"/>
        <w:gridCol w:w="810"/>
        <w:gridCol w:w="1530"/>
        <w:gridCol w:w="4590"/>
        <w:gridCol w:w="1440"/>
        <w:gridCol w:w="30"/>
        <w:gridCol w:w="1470"/>
        <w:gridCol w:w="300"/>
        <w:gridCol w:w="1170"/>
      </w:tblGrid>
      <w:tr w:rsidR="00AB1D91" w:rsidRPr="00DA1F4C" w14:paraId="6860BA61" w14:textId="77777777" w:rsidTr="00CE466D">
        <w:tc>
          <w:tcPr>
            <w:tcW w:w="6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E357" w14:textId="77777777" w:rsidR="00AB1D91" w:rsidRPr="00AB1D91" w:rsidRDefault="00AB1D91" w:rsidP="00AB1D91">
            <w:pPr>
              <w:rPr>
                <w:rFonts w:ascii="Arial" w:hAnsi="Arial" w:cs="Arial"/>
                <w:sz w:val="22"/>
                <w:szCs w:val="22"/>
              </w:rPr>
            </w:pPr>
            <w:r w:rsidRPr="00AB1D91">
              <w:rPr>
                <w:rFonts w:ascii="Arial" w:hAnsi="Arial" w:cs="Arial"/>
                <w:b/>
                <w:bCs/>
                <w:sz w:val="22"/>
                <w:szCs w:val="22"/>
              </w:rPr>
              <w:t>Position Title</w:t>
            </w:r>
            <w:r w:rsidRPr="00AB1D91">
              <w:rPr>
                <w:rFonts w:ascii="Arial" w:hAnsi="Arial" w:cs="Arial"/>
                <w:sz w:val="22"/>
                <w:szCs w:val="22"/>
              </w:rPr>
              <w:t xml:space="preserve">         </w:t>
            </w:r>
            <w:r w:rsidRPr="00AB1D9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:</w:t>
            </w:r>
            <w:r w:rsidRPr="00AB1D91">
              <w:rPr>
                <w:rFonts w:ascii="Arial" w:hAnsi="Arial" w:cs="Arial"/>
                <w:sz w:val="22"/>
                <w:szCs w:val="22"/>
              </w:rPr>
              <w:t xml:space="preserve"> Network Services Department I, II</w:t>
            </w:r>
          </w:p>
        </w:tc>
        <w:tc>
          <w:tcPr>
            <w:tcW w:w="113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26C46" w14:textId="77777777" w:rsidR="00AB1D91" w:rsidRPr="00AB1D91" w:rsidRDefault="00AB1D91" w:rsidP="00AB1D91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sz w:val="22"/>
                <w:szCs w:val="22"/>
              </w:rPr>
            </w:pPr>
            <w:r w:rsidRPr="00AB1D91">
              <w:rPr>
                <w:rFonts w:ascii="Arial" w:hAnsi="Arial" w:cs="Arial"/>
                <w:b/>
                <w:bCs/>
                <w:sz w:val="22"/>
                <w:szCs w:val="22"/>
              </w:rPr>
              <w:t>Department  :</w:t>
            </w:r>
            <w:r w:rsidRPr="00AB1D91">
              <w:rPr>
                <w:rFonts w:ascii="Arial" w:hAnsi="Arial" w:cs="Arial"/>
                <w:sz w:val="22"/>
                <w:szCs w:val="22"/>
              </w:rPr>
              <w:t xml:space="preserve"> Network Services Department (NSD)</w:t>
            </w:r>
          </w:p>
        </w:tc>
      </w:tr>
      <w:tr w:rsidR="00AB1D91" w:rsidRPr="00DA1F4C" w14:paraId="18DEF7AF" w14:textId="77777777" w:rsidTr="00CE466D">
        <w:tc>
          <w:tcPr>
            <w:tcW w:w="6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B0C4E" w14:textId="77777777" w:rsidR="00AB1D91" w:rsidRPr="00AB1D91" w:rsidRDefault="00AB1D91" w:rsidP="00AB1D91">
            <w:pPr>
              <w:rPr>
                <w:rFonts w:ascii="Arial" w:hAnsi="Arial" w:cs="Arial"/>
                <w:sz w:val="22"/>
                <w:szCs w:val="22"/>
              </w:rPr>
            </w:pPr>
            <w:r w:rsidRPr="00AB1D91">
              <w:rPr>
                <w:rFonts w:ascii="Arial" w:hAnsi="Arial" w:cs="Arial"/>
                <w:b/>
                <w:bCs/>
                <w:sz w:val="22"/>
                <w:szCs w:val="22"/>
              </w:rPr>
              <w:t>Employment Level   :</w:t>
            </w:r>
            <w:r w:rsidRPr="00AB1D91">
              <w:rPr>
                <w:rFonts w:ascii="Arial" w:hAnsi="Arial" w:cs="Arial"/>
                <w:sz w:val="22"/>
                <w:szCs w:val="22"/>
              </w:rPr>
              <w:t xml:space="preserve">  Managerial</w:t>
            </w:r>
          </w:p>
        </w:tc>
        <w:tc>
          <w:tcPr>
            <w:tcW w:w="113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3E9D9" w14:textId="77777777" w:rsidR="00AB1D91" w:rsidRPr="00AB1D91" w:rsidRDefault="00AB1D91" w:rsidP="00AB1D91">
            <w:pPr>
              <w:tabs>
                <w:tab w:val="left" w:pos="1692"/>
              </w:tabs>
              <w:rPr>
                <w:rFonts w:ascii="Arial" w:hAnsi="Arial" w:cs="Arial"/>
                <w:sz w:val="22"/>
                <w:szCs w:val="22"/>
              </w:rPr>
            </w:pPr>
            <w:r w:rsidRPr="00AB1D91">
              <w:rPr>
                <w:rFonts w:ascii="Arial" w:hAnsi="Arial" w:cs="Arial"/>
                <w:b/>
                <w:bCs/>
                <w:sz w:val="22"/>
                <w:szCs w:val="22"/>
              </w:rPr>
              <w:t>Office            :</w:t>
            </w:r>
          </w:p>
        </w:tc>
      </w:tr>
      <w:tr w:rsidR="00AB1D91" w:rsidRPr="00DA1F4C" w14:paraId="14788D85" w14:textId="77777777" w:rsidTr="00CE466D">
        <w:tc>
          <w:tcPr>
            <w:tcW w:w="6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0C3D9" w14:textId="77777777" w:rsidR="00AB1D91" w:rsidRPr="00AB1D91" w:rsidRDefault="00AB1D91" w:rsidP="00AB1D91">
            <w:pPr>
              <w:rPr>
                <w:rFonts w:ascii="Arial" w:hAnsi="Arial" w:cs="Arial"/>
                <w:sz w:val="22"/>
                <w:szCs w:val="22"/>
              </w:rPr>
            </w:pPr>
            <w:r w:rsidRPr="00AB1D91">
              <w:rPr>
                <w:rFonts w:ascii="Arial" w:hAnsi="Arial" w:cs="Arial"/>
                <w:b/>
                <w:bCs/>
                <w:sz w:val="22"/>
                <w:szCs w:val="22"/>
              </w:rPr>
              <w:t>Reports to</w:t>
            </w:r>
            <w:r w:rsidRPr="00AB1D91">
              <w:rPr>
                <w:rFonts w:ascii="Arial" w:hAnsi="Arial" w:cs="Arial"/>
                <w:sz w:val="22"/>
                <w:szCs w:val="22"/>
              </w:rPr>
              <w:t xml:space="preserve">                 </w:t>
            </w:r>
            <w:r w:rsidRPr="00AB1D9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Pr="00AB1D91">
              <w:rPr>
                <w:rFonts w:ascii="Arial" w:hAnsi="Arial" w:cs="Arial"/>
                <w:sz w:val="22"/>
                <w:szCs w:val="22"/>
              </w:rPr>
              <w:t>General Manager</w:t>
            </w:r>
          </w:p>
        </w:tc>
        <w:tc>
          <w:tcPr>
            <w:tcW w:w="113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63C6A" w14:textId="77777777" w:rsidR="00AB1D91" w:rsidRPr="00AB1D91" w:rsidRDefault="00AB1D91" w:rsidP="00AB1D91">
            <w:pPr>
              <w:tabs>
                <w:tab w:val="left" w:pos="1692"/>
              </w:tabs>
              <w:rPr>
                <w:rFonts w:ascii="Arial" w:hAnsi="Arial" w:cs="Arial"/>
                <w:sz w:val="22"/>
                <w:szCs w:val="22"/>
              </w:rPr>
            </w:pPr>
            <w:r w:rsidRPr="00AB1D91">
              <w:rPr>
                <w:rFonts w:ascii="Arial" w:hAnsi="Arial" w:cs="Arial"/>
                <w:b/>
                <w:bCs/>
                <w:sz w:val="22"/>
                <w:szCs w:val="22"/>
              </w:rPr>
              <w:t>Area of Work:</w:t>
            </w:r>
            <w:r w:rsidRPr="00AB1D91">
              <w:rPr>
                <w:rFonts w:ascii="Arial" w:hAnsi="Arial" w:cs="Arial"/>
                <w:sz w:val="22"/>
                <w:szCs w:val="22"/>
              </w:rPr>
              <w:t xml:space="preserve"> BENECO Headquarters, South Drive, Baguio City</w:t>
            </w:r>
          </w:p>
        </w:tc>
      </w:tr>
      <w:tr w:rsidR="00AB1D91" w:rsidRPr="00DA1F4C" w14:paraId="57FA0B7A" w14:textId="77777777" w:rsidTr="00AB1D91">
        <w:trPr>
          <w:trHeight w:val="70"/>
        </w:trPr>
        <w:tc>
          <w:tcPr>
            <w:tcW w:w="6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9E714" w14:textId="77777777" w:rsidR="00AB1D91" w:rsidRPr="00AB1D91" w:rsidRDefault="00AB1D91" w:rsidP="00AB1D91">
            <w:pPr>
              <w:rPr>
                <w:rFonts w:ascii="Arial" w:hAnsi="Arial" w:cs="Arial"/>
                <w:sz w:val="22"/>
                <w:szCs w:val="22"/>
              </w:rPr>
            </w:pPr>
            <w:r w:rsidRPr="00AB1D91">
              <w:rPr>
                <w:rFonts w:ascii="Arial" w:hAnsi="Arial" w:cs="Arial"/>
                <w:b/>
                <w:bCs/>
                <w:sz w:val="22"/>
                <w:szCs w:val="22"/>
              </w:rPr>
              <w:t>Approved                  :</w:t>
            </w:r>
          </w:p>
        </w:tc>
        <w:tc>
          <w:tcPr>
            <w:tcW w:w="113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2DA36" w14:textId="77777777" w:rsidR="00AB1D91" w:rsidRPr="00AB1D91" w:rsidRDefault="00AB1D91" w:rsidP="00AB1D91">
            <w:pPr>
              <w:rPr>
                <w:rFonts w:ascii="Arial" w:hAnsi="Arial" w:cs="Arial"/>
                <w:sz w:val="22"/>
                <w:szCs w:val="22"/>
              </w:rPr>
            </w:pPr>
            <w:r w:rsidRPr="00AB1D91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  <w:r w:rsidR="003155B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 </w:t>
            </w:r>
            <w:r w:rsidRPr="00AB1D91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</w:p>
        </w:tc>
      </w:tr>
      <w:tr w:rsidR="00AB1D91" w:rsidRPr="00DA1F4C" w14:paraId="7AAE67B9" w14:textId="77777777" w:rsidTr="00802412">
        <w:trPr>
          <w:trHeight w:val="305"/>
        </w:trPr>
        <w:tc>
          <w:tcPr>
            <w:tcW w:w="1765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73A90" w14:textId="77777777" w:rsidR="00AB1D91" w:rsidRPr="00AB1D91" w:rsidRDefault="00AB1D91" w:rsidP="00AB1D91">
            <w:pPr>
              <w:pStyle w:val="ListParagraph"/>
              <w:suppressAutoHyphens w:val="0"/>
              <w:spacing w:after="160" w:line="259" w:lineRule="auto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B1D9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Purpose of the Position: </w:t>
            </w:r>
            <w:r w:rsidRPr="00AB1D91">
              <w:rPr>
                <w:rFonts w:ascii="Arial" w:hAnsi="Arial" w:cs="Arial"/>
                <w:sz w:val="22"/>
                <w:szCs w:val="22"/>
              </w:rPr>
              <w:t>Responsible</w:t>
            </w:r>
            <w:r w:rsidRPr="00AB1D91">
              <w:rPr>
                <w:rFonts w:ascii="Arial" w:hAnsi="Arial" w:cs="Arial"/>
                <w:spacing w:val="-16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for</w:t>
            </w:r>
            <w:r w:rsidRPr="00AB1D91">
              <w:rPr>
                <w:rFonts w:ascii="Arial" w:hAnsi="Arial" w:cs="Arial"/>
                <w:spacing w:val="-15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the</w:t>
            </w:r>
            <w:r w:rsidRPr="00AB1D91">
              <w:rPr>
                <w:rFonts w:ascii="Arial" w:hAnsi="Arial" w:cs="Arial"/>
                <w:spacing w:val="-15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preparation</w:t>
            </w:r>
            <w:r w:rsidRPr="00AB1D91">
              <w:rPr>
                <w:rFonts w:ascii="Arial" w:hAnsi="Arial" w:cs="Arial"/>
                <w:spacing w:val="-16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of</w:t>
            </w:r>
            <w:r w:rsidRPr="00AB1D91">
              <w:rPr>
                <w:rFonts w:ascii="Arial" w:hAnsi="Arial" w:cs="Arial"/>
                <w:spacing w:val="-15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all</w:t>
            </w:r>
            <w:r w:rsidRPr="00AB1D91">
              <w:rPr>
                <w:rFonts w:ascii="Arial" w:hAnsi="Arial" w:cs="Arial"/>
                <w:spacing w:val="-15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distribution</w:t>
            </w:r>
            <w:r w:rsidRPr="00AB1D91">
              <w:rPr>
                <w:rFonts w:ascii="Arial" w:hAnsi="Arial" w:cs="Arial"/>
                <w:spacing w:val="-15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network</w:t>
            </w:r>
            <w:r w:rsidRPr="00AB1D91">
              <w:rPr>
                <w:rFonts w:ascii="Arial" w:hAnsi="Arial" w:cs="Arial"/>
                <w:spacing w:val="-4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development</w:t>
            </w:r>
            <w:r w:rsidRPr="00AB1D91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plans</w:t>
            </w:r>
            <w:r w:rsidRPr="00AB1D91">
              <w:rPr>
                <w:rFonts w:ascii="Arial" w:hAnsi="Arial" w:cs="Arial"/>
                <w:spacing w:val="-14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that</w:t>
            </w:r>
            <w:r w:rsidRPr="00AB1D91">
              <w:rPr>
                <w:rFonts w:ascii="Arial" w:hAnsi="Arial" w:cs="Arial"/>
                <w:spacing w:val="-13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will</w:t>
            </w:r>
            <w:r w:rsidRPr="00AB1D91">
              <w:rPr>
                <w:rFonts w:ascii="Arial" w:hAnsi="Arial" w:cs="Arial"/>
                <w:spacing w:val="-16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sustain</w:t>
            </w:r>
            <w:r w:rsidRPr="00AB1D91">
              <w:rPr>
                <w:rFonts w:ascii="Arial" w:hAnsi="Arial" w:cs="Arial"/>
                <w:spacing w:val="-14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the</w:t>
            </w:r>
            <w:r w:rsidRPr="00AB1D91">
              <w:rPr>
                <w:rFonts w:ascii="Arial" w:hAnsi="Arial" w:cs="Arial"/>
                <w:spacing w:val="-16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cooperative's</w:t>
            </w:r>
            <w:r w:rsidRPr="00AB1D91">
              <w:rPr>
                <w:rFonts w:ascii="Arial" w:hAnsi="Arial" w:cs="Arial"/>
                <w:spacing w:val="-10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electric</w:t>
            </w:r>
            <w:r w:rsidRPr="00AB1D91">
              <w:rPr>
                <w:rFonts w:ascii="Arial" w:hAnsi="Arial" w:cs="Arial"/>
                <w:spacing w:val="-14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distribution</w:t>
            </w:r>
            <w:r w:rsidRPr="00AB1D91">
              <w:rPr>
                <w:rFonts w:ascii="Arial" w:hAnsi="Arial" w:cs="Arial"/>
                <w:spacing w:val="-6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system</w:t>
            </w:r>
            <w:r w:rsidRPr="00AB1D91">
              <w:rPr>
                <w:rFonts w:ascii="Arial" w:hAnsi="Arial" w:cs="Arial"/>
                <w:spacing w:val="-10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and ensures the</w:t>
            </w:r>
            <w:r w:rsidRPr="00AB1D91">
              <w:rPr>
                <w:rFonts w:ascii="Arial" w:hAnsi="Arial" w:cs="Arial"/>
                <w:spacing w:val="-5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efficient and</w:t>
            </w:r>
            <w:r w:rsidRPr="00AB1D91">
              <w:rPr>
                <w:rFonts w:ascii="Arial" w:hAnsi="Arial" w:cs="Arial"/>
                <w:spacing w:val="-10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timely implementation</w:t>
            </w:r>
            <w:r w:rsidRPr="00AB1D91">
              <w:rPr>
                <w:rFonts w:ascii="Arial" w:hAnsi="Arial" w:cs="Arial"/>
                <w:spacing w:val="-10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of</w:t>
            </w:r>
            <w:r w:rsidRPr="00AB1D91">
              <w:rPr>
                <w:rFonts w:ascii="Arial" w:hAnsi="Arial" w:cs="Arial"/>
                <w:spacing w:val="-5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Network CAPEX</w:t>
            </w:r>
            <w:r w:rsidRPr="00AB1D91">
              <w:rPr>
                <w:rFonts w:ascii="Arial" w:hAnsi="Arial" w:cs="Arial"/>
                <w:spacing w:val="80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and</w:t>
            </w:r>
            <w:r w:rsidRPr="00AB1D91">
              <w:rPr>
                <w:rFonts w:ascii="Arial" w:hAnsi="Arial" w:cs="Arial"/>
                <w:spacing w:val="-15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OPEX projects. Responsible</w:t>
            </w:r>
            <w:r w:rsidRPr="00AB1D91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for</w:t>
            </w:r>
            <w:r w:rsidRPr="00AB1D91">
              <w:rPr>
                <w:rFonts w:ascii="Arial" w:hAnsi="Arial" w:cs="Arial"/>
                <w:spacing w:val="-11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the</w:t>
            </w:r>
            <w:r w:rsidRPr="00AB1D91">
              <w:rPr>
                <w:rFonts w:ascii="Arial" w:hAnsi="Arial" w:cs="Arial"/>
                <w:spacing w:val="-15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development</w:t>
            </w:r>
            <w:r w:rsidRPr="00AB1D91">
              <w:rPr>
                <w:rFonts w:ascii="Arial" w:hAnsi="Arial" w:cs="Arial"/>
                <w:spacing w:val="18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of</w:t>
            </w:r>
            <w:r w:rsidRPr="00AB1D91">
              <w:rPr>
                <w:rFonts w:ascii="Arial" w:hAnsi="Arial" w:cs="Arial"/>
                <w:spacing w:val="-4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strategies and</w:t>
            </w:r>
            <w:r w:rsidRPr="00AB1D91">
              <w:rPr>
                <w:rFonts w:ascii="Arial" w:hAnsi="Arial" w:cs="Arial"/>
                <w:spacing w:val="-14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business</w:t>
            </w:r>
            <w:r w:rsidRPr="00AB1D91">
              <w:rPr>
                <w:rFonts w:ascii="Arial" w:hAnsi="Arial" w:cs="Arial"/>
                <w:spacing w:val="-6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plans</w:t>
            </w:r>
            <w:r w:rsidRPr="00AB1D91">
              <w:rPr>
                <w:rFonts w:ascii="Arial" w:hAnsi="Arial" w:cs="Arial"/>
                <w:spacing w:val="40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for efficient safe,</w:t>
            </w:r>
            <w:r w:rsidRPr="00AB1D91">
              <w:rPr>
                <w:rFonts w:ascii="Arial" w:hAnsi="Arial" w:cs="Arial"/>
                <w:spacing w:val="-5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reliable, economic and</w:t>
            </w:r>
            <w:r w:rsidRPr="00AB1D91">
              <w:rPr>
                <w:rFonts w:ascii="Arial" w:hAnsi="Arial" w:cs="Arial"/>
                <w:spacing w:val="-14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regulatory compliant</w:t>
            </w:r>
            <w:r w:rsidRPr="00AB1D91">
              <w:rPr>
                <w:rFonts w:ascii="Arial" w:hAnsi="Arial" w:cs="Arial"/>
                <w:spacing w:val="40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utilization of</w:t>
            </w:r>
            <w:r w:rsidRPr="00AB1D91">
              <w:rPr>
                <w:rFonts w:ascii="Arial" w:hAnsi="Arial" w:cs="Arial"/>
                <w:spacing w:val="-2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the</w:t>
            </w:r>
            <w:r w:rsidRPr="00AB1D91">
              <w:rPr>
                <w:rFonts w:ascii="Arial" w:hAnsi="Arial" w:cs="Arial"/>
                <w:spacing w:val="-4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distribution networks.</w:t>
            </w:r>
            <w:r w:rsidRPr="00AB1D91">
              <w:rPr>
                <w:rFonts w:ascii="Arial" w:hAnsi="Arial" w:cs="Arial"/>
                <w:spacing w:val="80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Work involves the application of a comprehensive technical knowledge of distribution, metering and telecommunications operations in resolving work problems. Duties involve the exercise of considerable independent judgement</w:t>
            </w:r>
            <w:r w:rsidRPr="00AB1D91">
              <w:rPr>
                <w:rFonts w:ascii="Arial" w:hAnsi="Arial" w:cs="Arial"/>
                <w:spacing w:val="80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after reviewing official reports from staff, observations</w:t>
            </w:r>
            <w:r w:rsidRPr="00AB1D91">
              <w:rPr>
                <w:rFonts w:ascii="Arial" w:hAnsi="Arial" w:cs="Arial"/>
                <w:spacing w:val="40"/>
                <w:sz w:val="22"/>
                <w:szCs w:val="22"/>
              </w:rPr>
              <w:t xml:space="preserve"> </w:t>
            </w:r>
            <w:r w:rsidRPr="00AB1D91">
              <w:rPr>
                <w:rFonts w:ascii="Arial" w:hAnsi="Arial" w:cs="Arial"/>
                <w:sz w:val="22"/>
                <w:szCs w:val="22"/>
              </w:rPr>
              <w:t>and results obtained and learnings from conferences/trainings.</w:t>
            </w:r>
          </w:p>
        </w:tc>
      </w:tr>
      <w:tr w:rsidR="00AB1D91" w:rsidRPr="00DA1F4C" w14:paraId="4D9DCB22" w14:textId="77777777" w:rsidTr="00EC4A8E"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E1401" w14:textId="77777777" w:rsidR="00AB1D91" w:rsidRPr="00DA1F4C" w:rsidRDefault="00AB1D91" w:rsidP="00AB1D91">
            <w:pPr>
              <w:tabs>
                <w:tab w:val="left" w:pos="18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21E23" w14:textId="77777777" w:rsidR="00AB1D91" w:rsidRPr="00DA1F4C" w:rsidRDefault="00AB1D91" w:rsidP="00AB1D9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50AB1242" w14:textId="77777777" w:rsidR="00AB1D91" w:rsidRPr="00DA1F4C" w:rsidRDefault="00AB1D91" w:rsidP="00AB1D9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5D65" w14:textId="77777777" w:rsidR="00AB1D91" w:rsidRPr="00DA1F4C" w:rsidRDefault="00AB1D91" w:rsidP="00AB1D9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4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C95A" w14:textId="77777777" w:rsidR="00AB1D91" w:rsidRPr="00DA1F4C" w:rsidRDefault="00AB1D91" w:rsidP="00AB1D9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W w:w="41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72"/>
              <w:gridCol w:w="3572"/>
            </w:tblGrid>
            <w:tr w:rsidR="00AB1D91" w:rsidRPr="00DA1F4C" w14:paraId="1F6E519A" w14:textId="77777777">
              <w:tc>
                <w:tcPr>
                  <w:tcW w:w="572" w:type="dxa"/>
                  <w:vAlign w:val="center"/>
                </w:tcPr>
                <w:p w14:paraId="37605D7C" w14:textId="77777777" w:rsidR="00AB1D91" w:rsidRPr="00DA1F4C" w:rsidRDefault="00AB1D91" w:rsidP="00AB1D9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A1F4C">
                    <w:rPr>
                      <w:rFonts w:ascii="Cambria Math" w:eastAsia="Arial Unicode MS" w:hAnsi="Cambria Math" w:cs="Cambria Math"/>
                      <w:sz w:val="20"/>
                      <w:szCs w:val="20"/>
                    </w:rPr>
                    <w:t>②</w:t>
                  </w:r>
                </w:p>
              </w:tc>
              <w:tc>
                <w:tcPr>
                  <w:tcW w:w="3572" w:type="dxa"/>
                </w:tcPr>
                <w:p w14:paraId="06EF2515" w14:textId="77777777" w:rsidR="00AB1D91" w:rsidRPr="00DA1F4C" w:rsidRDefault="00AB1D91" w:rsidP="00AB1D91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DA1F4C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AB1D91" w:rsidRPr="00DA1F4C" w14:paraId="3F4A1A68" w14:textId="77777777">
              <w:tc>
                <w:tcPr>
                  <w:tcW w:w="572" w:type="dxa"/>
                  <w:vAlign w:val="center"/>
                </w:tcPr>
                <w:p w14:paraId="663D328C" w14:textId="77777777" w:rsidR="00AB1D91" w:rsidRPr="00DA1F4C" w:rsidRDefault="00AB1D91" w:rsidP="00AB1D9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A1F4C">
                    <w:rPr>
                      <w:rFonts w:ascii="Cambria Math" w:eastAsia="Arial Unicode MS" w:hAnsi="Cambria Math" w:cs="Cambria Math"/>
                      <w:sz w:val="20"/>
                      <w:szCs w:val="20"/>
                    </w:rPr>
                    <w:t>③</w:t>
                  </w:r>
                </w:p>
              </w:tc>
              <w:tc>
                <w:tcPr>
                  <w:tcW w:w="3572" w:type="dxa"/>
                </w:tcPr>
                <w:p w14:paraId="54C90823" w14:textId="77777777" w:rsidR="00AB1D91" w:rsidRPr="00DA1F4C" w:rsidRDefault="00AB1D91" w:rsidP="00AB1D91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DA1F4C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AB1D91" w:rsidRPr="00DA1F4C" w14:paraId="71F04453" w14:textId="77777777">
              <w:tc>
                <w:tcPr>
                  <w:tcW w:w="572" w:type="dxa"/>
                  <w:vAlign w:val="center"/>
                </w:tcPr>
                <w:p w14:paraId="18E3CCA5" w14:textId="77777777" w:rsidR="00AB1D91" w:rsidRPr="00DA1F4C" w:rsidRDefault="00AB1D91" w:rsidP="00AB1D9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A1F4C">
                    <w:rPr>
                      <w:rFonts w:ascii="Cambria Math" w:eastAsia="Arial Unicode MS" w:hAnsi="Cambria Math" w:cs="Cambria Math"/>
                      <w:sz w:val="20"/>
                      <w:szCs w:val="20"/>
                    </w:rPr>
                    <w:t>④</w:t>
                  </w:r>
                </w:p>
              </w:tc>
              <w:tc>
                <w:tcPr>
                  <w:tcW w:w="3572" w:type="dxa"/>
                </w:tcPr>
                <w:p w14:paraId="762E86A4" w14:textId="77777777" w:rsidR="00AB1D91" w:rsidRPr="00DA1F4C" w:rsidRDefault="00AB1D91" w:rsidP="00AB1D91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DA1F4C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297A2302" w14:textId="77777777" w:rsidR="00AB1D91" w:rsidRPr="00DA1F4C" w:rsidRDefault="00AB1D91" w:rsidP="00AB1D9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B1D91" w:rsidRPr="00DA1F4C" w14:paraId="7E880512" w14:textId="77777777" w:rsidTr="003B7D6F">
        <w:trPr>
          <w:trHeight w:val="260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6B52A" w14:textId="77777777" w:rsidR="00AB1D91" w:rsidRPr="003B7D6F" w:rsidRDefault="00AB1D91" w:rsidP="00AB1D91">
            <w:pPr>
              <w:tabs>
                <w:tab w:val="left" w:pos="180"/>
              </w:tabs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B7D6F">
              <w:rPr>
                <w:rFonts w:ascii="Arial" w:hAnsi="Arial" w:cs="Arial"/>
                <w:b/>
                <w:bCs/>
                <w:sz w:val="22"/>
                <w:szCs w:val="22"/>
              </w:rPr>
              <w:t>Operational Efficiency</w:t>
            </w:r>
            <w:r w:rsidR="003B7D6F" w:rsidRPr="003B7D6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  <w:p w14:paraId="7FE0CF9D" w14:textId="77777777" w:rsidR="003B7D6F" w:rsidRPr="003B7D6F" w:rsidRDefault="003B7D6F" w:rsidP="00AB1D91">
            <w:pPr>
              <w:tabs>
                <w:tab w:val="left" w:pos="18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B7D6F">
              <w:rPr>
                <w:rFonts w:ascii="Arial" w:hAnsi="Arial" w:cs="Arial"/>
                <w:b/>
                <w:bCs/>
                <w:sz w:val="22"/>
                <w:szCs w:val="22"/>
              </w:rPr>
              <w:t>Competency Level: NSDM I (</w:t>
            </w:r>
            <w:r w:rsidR="00F54466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  <w:r w:rsidRPr="003B7D6F">
              <w:rPr>
                <w:rFonts w:ascii="Arial" w:hAnsi="Arial" w:cs="Arial"/>
                <w:b/>
                <w:bCs/>
                <w:sz w:val="22"/>
                <w:szCs w:val="22"/>
              </w:rPr>
              <w:t>), NSDM II (</w:t>
            </w:r>
            <w:r w:rsidR="00F54466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  <w:r w:rsidRPr="003B7D6F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9C58D" w14:textId="77777777" w:rsidR="00AB1D91" w:rsidRPr="003B7D6F" w:rsidRDefault="00AB1D91" w:rsidP="003B7D6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B7D6F">
              <w:rPr>
                <w:rFonts w:ascii="Arial" w:hAnsi="Arial" w:cs="Arial"/>
                <w:b/>
                <w:bCs/>
                <w:sz w:val="22"/>
                <w:szCs w:val="22"/>
              </w:rPr>
              <w:t>75%</w:t>
            </w:r>
          </w:p>
        </w:tc>
        <w:tc>
          <w:tcPr>
            <w:tcW w:w="90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C9474" w14:textId="77777777" w:rsidR="00AB1D91" w:rsidRPr="00DA1F4C" w:rsidRDefault="00AB1D91" w:rsidP="00AB1D9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F1831" w:rsidRPr="00DA1F4C" w14:paraId="5ECBF9CC" w14:textId="77777777" w:rsidTr="009F1831">
        <w:trPr>
          <w:trHeight w:val="575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378910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NSDM I, II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491F8AA" w14:textId="77777777" w:rsidR="009F1831" w:rsidRPr="00AB1D91" w:rsidRDefault="009F1831" w:rsidP="009F1831">
            <w:pPr>
              <w:numPr>
                <w:ilvl w:val="0"/>
                <w:numId w:val="18"/>
              </w:numPr>
              <w:ind w:left="34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Develops, prepares and monitors operating, maintenance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E21AE">
              <w:rPr>
                <w:rFonts w:ascii="Arial" w:hAnsi="Arial" w:cs="Arial"/>
                <w:sz w:val="22"/>
                <w:szCs w:val="22"/>
              </w:rPr>
              <w:t>and capital budgets of the Department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E21AE">
              <w:rPr>
                <w:rFonts w:ascii="Arial" w:hAnsi="Arial" w:cs="Arial"/>
                <w:sz w:val="22"/>
                <w:szCs w:val="22"/>
              </w:rPr>
              <w:t>and ensures efficient and timely implementation.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D6109" w14:textId="77777777" w:rsidR="009F1831" w:rsidRPr="00DA1F4C" w:rsidRDefault="009F1831" w:rsidP="009F183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  <w:lang w:val="en-PH" w:eastAsia="en-PH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0507D" w14:textId="77777777" w:rsidR="009F1831" w:rsidRDefault="009F1831" w:rsidP="009F1831">
            <w:pPr>
              <w:numPr>
                <w:ilvl w:val="0"/>
                <w:numId w:val="17"/>
              </w:numPr>
              <w:ind w:left="34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Knowledgeable in the preparation of Distribution Development Plan</w:t>
            </w:r>
          </w:p>
          <w:p w14:paraId="5A9CAA6B" w14:textId="77777777" w:rsidR="009F1831" w:rsidRPr="005E21AE" w:rsidRDefault="009F1831" w:rsidP="009F1831">
            <w:pPr>
              <w:numPr>
                <w:ilvl w:val="0"/>
                <w:numId w:val="17"/>
              </w:numPr>
              <w:ind w:left="34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Knowledgeable about the power industry and other pertinent laws and regulations affecting the power industry in general and the distribution in particular</w:t>
            </w:r>
          </w:p>
          <w:p w14:paraId="4742B100" w14:textId="77777777" w:rsidR="009F1831" w:rsidRPr="00DA1F4C" w:rsidRDefault="009F1831" w:rsidP="009F1831">
            <w:pPr>
              <w:pStyle w:val="ListParagraph"/>
              <w:numPr>
                <w:ilvl w:val="0"/>
                <w:numId w:val="17"/>
              </w:numPr>
              <w:suppressAutoHyphens w:val="0"/>
              <w:ind w:left="346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Stron</w:t>
            </w:r>
            <w:r>
              <w:rPr>
                <w:rFonts w:ascii="Arial" w:hAnsi="Arial" w:cs="Arial"/>
                <w:sz w:val="22"/>
                <w:szCs w:val="22"/>
              </w:rPr>
              <w:t>g</w:t>
            </w:r>
            <w:r w:rsidRPr="005E21AE">
              <w:rPr>
                <w:rFonts w:ascii="Arial" w:hAnsi="Arial" w:cs="Arial"/>
                <w:sz w:val="22"/>
                <w:szCs w:val="22"/>
              </w:rPr>
              <w:t xml:space="preserve"> Leadershi</w:t>
            </w:r>
            <w:r>
              <w:rPr>
                <w:rFonts w:ascii="Arial" w:hAnsi="Arial" w:cs="Arial"/>
                <w:sz w:val="22"/>
                <w:szCs w:val="22"/>
              </w:rPr>
              <w:t>p</w:t>
            </w:r>
            <w:r w:rsidRPr="005E21AE">
              <w:rPr>
                <w:rFonts w:ascii="Arial" w:hAnsi="Arial" w:cs="Arial"/>
                <w:sz w:val="22"/>
                <w:szCs w:val="22"/>
              </w:rPr>
              <w:t xml:space="preserve"> and</w:t>
            </w:r>
            <w:r>
              <w:rPr>
                <w:rFonts w:ascii="Arial" w:hAnsi="Arial" w:cs="Arial"/>
                <w:sz w:val="22"/>
                <w:szCs w:val="22"/>
              </w:rPr>
              <w:t xml:space="preserve"> Management skills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D1694" w14:textId="77777777" w:rsidR="009F1831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813D8" w14:textId="77777777" w:rsidR="009F1831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E0469" w14:textId="77777777" w:rsidR="009F1831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F1831" w:rsidRPr="00DA1F4C" w14:paraId="630C4E08" w14:textId="77777777" w:rsidTr="003E42F2">
        <w:trPr>
          <w:trHeight w:val="287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3AF627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B02175A" w14:textId="77777777" w:rsidR="009F1831" w:rsidRPr="001F720C" w:rsidRDefault="009F1831" w:rsidP="009F1831">
            <w:pPr>
              <w:ind w:left="346" w:hanging="34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F720C">
              <w:rPr>
                <w:rFonts w:ascii="Arial" w:hAnsi="Arial" w:cs="Arial"/>
                <w:sz w:val="22"/>
                <w:szCs w:val="22"/>
              </w:rPr>
              <w:t>2.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F720C">
              <w:rPr>
                <w:rFonts w:ascii="Arial" w:hAnsi="Arial" w:cs="Arial"/>
                <w:sz w:val="22"/>
                <w:szCs w:val="22"/>
              </w:rPr>
              <w:t xml:space="preserve">Manages and supervises the planning, design, construction, operation and maintenance of the Distribution Network including but not limited to </w:t>
            </w:r>
            <w:proofErr w:type="spellStart"/>
            <w:r w:rsidRPr="001F720C">
              <w:rPr>
                <w:rFonts w:ascii="Arial" w:hAnsi="Arial" w:cs="Arial"/>
                <w:sz w:val="22"/>
                <w:szCs w:val="22"/>
              </w:rPr>
              <w:t>subtransmission</w:t>
            </w:r>
            <w:proofErr w:type="spellEnd"/>
            <w:r w:rsidRPr="001F720C">
              <w:rPr>
                <w:rFonts w:ascii="Arial" w:hAnsi="Arial" w:cs="Arial"/>
                <w:sz w:val="22"/>
                <w:szCs w:val="22"/>
              </w:rPr>
              <w:t>, substation,</w:t>
            </w:r>
            <w:r w:rsidRPr="001F720C">
              <w:rPr>
                <w:rFonts w:ascii="Arial" w:hAnsi="Arial" w:cs="Arial"/>
                <w:sz w:val="22"/>
                <w:szCs w:val="22"/>
              </w:rPr>
              <w:tab/>
              <w:t>distribution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F720C">
              <w:rPr>
                <w:rFonts w:ascii="Arial" w:hAnsi="Arial" w:cs="Arial"/>
                <w:sz w:val="22"/>
                <w:szCs w:val="22"/>
              </w:rPr>
              <w:t>metering,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F720C">
              <w:rPr>
                <w:rFonts w:ascii="Arial" w:hAnsi="Arial" w:cs="Arial"/>
                <w:sz w:val="22"/>
                <w:szCs w:val="22"/>
              </w:rPr>
              <w:t>telecommunication/computer,</w:t>
            </w:r>
            <w:r w:rsidRPr="001F720C">
              <w:rPr>
                <w:rFonts w:ascii="Arial" w:hAnsi="Arial" w:cs="Arial"/>
                <w:sz w:val="22"/>
                <w:szCs w:val="22"/>
              </w:rPr>
              <w:tab/>
              <w:t>control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F720C">
              <w:rPr>
                <w:rFonts w:ascii="Arial" w:hAnsi="Arial" w:cs="Arial"/>
                <w:sz w:val="22"/>
                <w:szCs w:val="22"/>
              </w:rPr>
              <w:t>center and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F720C">
              <w:rPr>
                <w:rFonts w:ascii="Arial" w:hAnsi="Arial" w:cs="Arial"/>
                <w:sz w:val="22"/>
                <w:szCs w:val="22"/>
              </w:rPr>
              <w:t>stre</w:t>
            </w: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Pr="001F720C">
              <w:rPr>
                <w:rFonts w:ascii="Arial" w:hAnsi="Arial" w:cs="Arial"/>
                <w:sz w:val="22"/>
                <w:szCs w:val="22"/>
              </w:rPr>
              <w:t>tlighting systems as required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A1B9" w14:textId="77777777" w:rsidR="009F1831" w:rsidRPr="001F720C" w:rsidRDefault="009F1831" w:rsidP="009F183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21BA" w14:textId="77777777" w:rsidR="009F1831" w:rsidRPr="001F720C" w:rsidRDefault="009F1831" w:rsidP="009F1831">
            <w:pPr>
              <w:numPr>
                <w:ilvl w:val="0"/>
                <w:numId w:val="19"/>
              </w:numPr>
              <w:ind w:left="256" w:hanging="270"/>
              <w:rPr>
                <w:rFonts w:ascii="Arial" w:hAnsi="Arial" w:cs="Arial"/>
                <w:sz w:val="22"/>
                <w:szCs w:val="22"/>
              </w:rPr>
            </w:pPr>
            <w:r w:rsidRPr="001F720C">
              <w:rPr>
                <w:rFonts w:ascii="Arial" w:hAnsi="Arial" w:cs="Arial"/>
                <w:sz w:val="22"/>
                <w:szCs w:val="22"/>
              </w:rPr>
              <w:t>Knowledgeable about the operations and management of a distribution network</w:t>
            </w:r>
          </w:p>
          <w:p w14:paraId="2695CF83" w14:textId="77777777" w:rsidR="009F1831" w:rsidRPr="001F720C" w:rsidRDefault="009F1831" w:rsidP="009F1831">
            <w:pPr>
              <w:numPr>
                <w:ilvl w:val="0"/>
                <w:numId w:val="19"/>
              </w:numPr>
              <w:ind w:left="256" w:hanging="270"/>
              <w:rPr>
                <w:rFonts w:ascii="Arial" w:hAnsi="Arial" w:cs="Arial"/>
                <w:sz w:val="22"/>
                <w:szCs w:val="22"/>
              </w:rPr>
            </w:pPr>
            <w:r w:rsidRPr="001F720C">
              <w:rPr>
                <w:rFonts w:ascii="Arial" w:hAnsi="Arial" w:cs="Arial"/>
                <w:sz w:val="22"/>
                <w:szCs w:val="22"/>
              </w:rPr>
              <w:t>Strong Leadership and Management skills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6A07E" w14:textId="77777777" w:rsidR="009F1831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BB1" w14:textId="77777777" w:rsidR="009F1831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3C794" w14:textId="77777777" w:rsidR="009F1831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F1831" w:rsidRPr="00DA1F4C" w14:paraId="61FC87F7" w14:textId="77777777" w:rsidTr="00AA505D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1A7DDE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55B9C3F" w14:textId="77777777" w:rsidR="009F1831" w:rsidRPr="001F720C" w:rsidRDefault="009F1831" w:rsidP="009F1831">
            <w:pPr>
              <w:pStyle w:val="ListParagraph"/>
              <w:numPr>
                <w:ilvl w:val="0"/>
                <w:numId w:val="21"/>
              </w:numPr>
              <w:suppressAutoHyphens w:val="0"/>
              <w:ind w:left="346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Ensures the preparation of short, medium and long te</w:t>
            </w:r>
            <w:r>
              <w:rPr>
                <w:rFonts w:ascii="Arial" w:hAnsi="Arial" w:cs="Arial"/>
                <w:sz w:val="22"/>
                <w:szCs w:val="22"/>
              </w:rPr>
              <w:t>r</w:t>
            </w:r>
            <w:r w:rsidRPr="005E21AE">
              <w:rPr>
                <w:rFonts w:ascii="Arial" w:hAnsi="Arial" w:cs="Arial"/>
                <w:sz w:val="22"/>
                <w:szCs w:val="22"/>
              </w:rPr>
              <w:t xml:space="preserve">n power development plan for the cooperative's </w:t>
            </w:r>
            <w:r w:rsidRPr="005E21AE">
              <w:rPr>
                <w:rFonts w:ascii="Arial" w:hAnsi="Arial" w:cs="Arial"/>
                <w:sz w:val="22"/>
                <w:szCs w:val="22"/>
              </w:rPr>
              <w:lastRenderedPageBreak/>
              <w:t>Electric Distribution System in accordance with the requirements of the EPIRA, the Philippine Grid Code, Philippine Distribution code and other relevant laws/codes.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5D441" w14:textId="77777777" w:rsidR="009F1831" w:rsidRPr="00DA1F4C" w:rsidRDefault="009F1831" w:rsidP="009F183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CCABC" w14:textId="77777777" w:rsidR="009F1831" w:rsidRPr="005E21AE" w:rsidRDefault="009F1831" w:rsidP="009F1831">
            <w:pPr>
              <w:numPr>
                <w:ilvl w:val="0"/>
                <w:numId w:val="20"/>
              </w:numPr>
              <w:ind w:left="256" w:hanging="25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 xml:space="preserve">Knowledgeable about the power industry and other pertinent laws and regulations </w:t>
            </w:r>
            <w:r w:rsidRPr="005E21AE">
              <w:rPr>
                <w:rFonts w:ascii="Arial" w:hAnsi="Arial" w:cs="Arial"/>
                <w:sz w:val="22"/>
                <w:szCs w:val="22"/>
              </w:rPr>
              <w:lastRenderedPageBreak/>
              <w:t>affecting the power industry in general and the distribution in particular</w:t>
            </w:r>
          </w:p>
          <w:p w14:paraId="5C6A515B" w14:textId="77777777" w:rsidR="009F1831" w:rsidRPr="00DA1F4C" w:rsidRDefault="009F1831" w:rsidP="009F1831">
            <w:pPr>
              <w:pStyle w:val="ListParagraph"/>
              <w:numPr>
                <w:ilvl w:val="0"/>
                <w:numId w:val="20"/>
              </w:numPr>
              <w:suppressAutoHyphens w:val="0"/>
              <w:ind w:left="256" w:hanging="25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Strong Leadership and Management skills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FFFB3" w14:textId="77777777" w:rsidR="009F1831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16897" w14:textId="77777777" w:rsidR="009F1831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65EB7" w14:textId="77777777" w:rsidR="009F1831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F1831" w:rsidRPr="00DA1F4C" w14:paraId="05EDE70D" w14:textId="77777777" w:rsidTr="003155B2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F907BE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FAAC4E8" w14:textId="77777777" w:rsidR="009F1831" w:rsidRPr="00DA1F4C" w:rsidRDefault="009F1831" w:rsidP="009F1831">
            <w:pPr>
              <w:pStyle w:val="ListParagraph"/>
              <w:numPr>
                <w:ilvl w:val="0"/>
                <w:numId w:val="21"/>
              </w:numPr>
              <w:suppressAutoHyphens w:val="0"/>
              <w:ind w:left="346" w:hanging="27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Develops quality, reliability, efficiency and productivity improvement programs to improve services such as but not limited to system protection, systems loss reduction, SCADA, OMS, OMS, GIS, VTS, AMR,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E21AE">
              <w:rPr>
                <w:rFonts w:ascii="Arial" w:hAnsi="Arial" w:cs="Arial"/>
                <w:sz w:val="22"/>
                <w:szCs w:val="22"/>
              </w:rPr>
              <w:t>AMI.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10406" w14:textId="77777777" w:rsidR="009F1831" w:rsidRPr="00DA1F4C" w:rsidRDefault="009F1831" w:rsidP="009F183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42AE1" w14:textId="77777777" w:rsidR="009F1831" w:rsidRPr="005E21AE" w:rsidRDefault="009F1831" w:rsidP="009F1831">
            <w:pPr>
              <w:numPr>
                <w:ilvl w:val="0"/>
                <w:numId w:val="23"/>
              </w:numPr>
              <w:ind w:left="256" w:hanging="27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Familiarity with electric distribution utility operations</w:t>
            </w:r>
          </w:p>
          <w:p w14:paraId="40BDC544" w14:textId="77777777" w:rsidR="009F1831" w:rsidRPr="001F720C" w:rsidRDefault="009F1831" w:rsidP="009F1831">
            <w:pPr>
              <w:numPr>
                <w:ilvl w:val="0"/>
                <w:numId w:val="23"/>
              </w:numPr>
              <w:ind w:left="256" w:hanging="27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Keen on details and strong desire to explore /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E21AE">
              <w:rPr>
                <w:rFonts w:ascii="Arial" w:hAnsi="Arial" w:cs="Arial"/>
                <w:sz w:val="22"/>
                <w:szCs w:val="22"/>
              </w:rPr>
              <w:t>study and improve the operations of the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E21AE">
              <w:rPr>
                <w:rFonts w:ascii="Arial" w:hAnsi="Arial" w:cs="Arial"/>
                <w:sz w:val="22"/>
                <w:szCs w:val="22"/>
              </w:rPr>
              <w:t>distribution network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59F23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6EEF6" w14:textId="77777777" w:rsidR="009F1831" w:rsidRPr="00DA1F4C" w:rsidRDefault="009F1831" w:rsidP="009F183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A26C3" w14:textId="77777777" w:rsidR="009F1831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F1831" w:rsidRPr="00DA1F4C" w14:paraId="2393EE6A" w14:textId="77777777" w:rsidTr="003155B2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C599E5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1AD9433" w14:textId="77777777" w:rsidR="009F1831" w:rsidRPr="005E21AE" w:rsidRDefault="009F1831" w:rsidP="009F1831">
            <w:pPr>
              <w:pStyle w:val="ListParagraph"/>
              <w:numPr>
                <w:ilvl w:val="0"/>
                <w:numId w:val="21"/>
              </w:numPr>
              <w:suppressAutoHyphens w:val="0"/>
              <w:ind w:left="346" w:hanging="27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Ensures that the control center efficiently records all real­ time data and be able to respond and provide 24x7 assessment and dispatch of emergency situations thereby ensuring system reliability and security.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303C" w14:textId="77777777" w:rsidR="009F1831" w:rsidRPr="00DA1F4C" w:rsidRDefault="009F1831" w:rsidP="009F183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6411F" w14:textId="77777777" w:rsidR="009F1831" w:rsidRPr="005E21AE" w:rsidRDefault="009F1831" w:rsidP="009F1831">
            <w:pPr>
              <w:numPr>
                <w:ilvl w:val="0"/>
                <w:numId w:val="24"/>
              </w:numPr>
              <w:ind w:left="256" w:hanging="25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Leadership, Supervision, Delegation, Monitoring and Coordinating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CF523" w14:textId="77777777" w:rsidR="009F1831" w:rsidRPr="005E21AE" w:rsidRDefault="009F1831" w:rsidP="009F183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5265E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DB84B" w14:textId="77777777" w:rsidR="009F1831" w:rsidRPr="001F720C" w:rsidRDefault="009F1831" w:rsidP="009F1831">
            <w:pPr>
              <w:jc w:val="center"/>
              <w:rPr>
                <w:rFonts w:ascii="Cambria Math" w:eastAsia="Arial Unicode MS" w:hAnsi="Cambria Math" w:cs="Cambria Math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F1831" w:rsidRPr="00DA1F4C" w14:paraId="70612819" w14:textId="77777777" w:rsidTr="003155B2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2E11D3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B6ECA21" w14:textId="77777777" w:rsidR="009F1831" w:rsidRPr="005E21AE" w:rsidRDefault="009F1831" w:rsidP="009F1831">
            <w:pPr>
              <w:numPr>
                <w:ilvl w:val="0"/>
                <w:numId w:val="21"/>
              </w:numPr>
              <w:ind w:left="346" w:hanging="27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 xml:space="preserve">Monitors the level of inventory of construction line materials, equipment and </w:t>
            </w:r>
            <w:proofErr w:type="spellStart"/>
            <w:r w:rsidRPr="005E21AE">
              <w:rPr>
                <w:rFonts w:ascii="Arial" w:hAnsi="Arial" w:cs="Arial"/>
                <w:sz w:val="22"/>
                <w:szCs w:val="22"/>
              </w:rPr>
              <w:t>kwhr</w:t>
            </w:r>
            <w:proofErr w:type="spellEnd"/>
            <w:r w:rsidRPr="005E21AE">
              <w:rPr>
                <w:rFonts w:ascii="Arial" w:hAnsi="Arial" w:cs="Arial"/>
                <w:sz w:val="22"/>
                <w:szCs w:val="22"/>
              </w:rPr>
              <w:t xml:space="preserve"> meters and its accessories, protection devices, communication system and all other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E21AE">
              <w:rPr>
                <w:rFonts w:ascii="Arial" w:hAnsi="Arial" w:cs="Arial"/>
                <w:sz w:val="22"/>
                <w:szCs w:val="22"/>
              </w:rPr>
              <w:t>materials needed for the efficient operation of the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E21AE">
              <w:rPr>
                <w:rFonts w:ascii="Arial" w:hAnsi="Arial" w:cs="Arial"/>
                <w:sz w:val="22"/>
                <w:szCs w:val="22"/>
              </w:rPr>
              <w:t>distribution network an</w:t>
            </w:r>
            <w:r>
              <w:rPr>
                <w:rFonts w:ascii="Arial" w:hAnsi="Arial" w:cs="Arial"/>
                <w:sz w:val="22"/>
                <w:szCs w:val="22"/>
              </w:rPr>
              <w:t xml:space="preserve">d </w:t>
            </w:r>
            <w:r w:rsidRPr="005E21AE">
              <w:rPr>
                <w:rFonts w:ascii="Arial" w:hAnsi="Arial" w:cs="Arial"/>
                <w:sz w:val="22"/>
                <w:szCs w:val="22"/>
              </w:rPr>
              <w:t>ensures their availability by initiating and directing timely purchase requisition.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D4535" w14:textId="77777777" w:rsidR="009F1831" w:rsidRPr="00DA1F4C" w:rsidRDefault="009F1831" w:rsidP="009F183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4C769" w14:textId="77777777" w:rsidR="009F1831" w:rsidRPr="005E21AE" w:rsidRDefault="009F1831" w:rsidP="009F1831">
            <w:pPr>
              <w:numPr>
                <w:ilvl w:val="0"/>
                <w:numId w:val="23"/>
              </w:numPr>
              <w:ind w:left="256" w:hanging="270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Leadership, Supervision, Delegation, Monitoring and Coordinating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2FA15" w14:textId="77777777" w:rsidR="009F1831" w:rsidRPr="005E21AE" w:rsidRDefault="009F1831" w:rsidP="009F183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0EA0C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8FEC" w14:textId="77777777" w:rsidR="009F1831" w:rsidRPr="001F720C" w:rsidRDefault="009F1831" w:rsidP="009F1831">
            <w:pPr>
              <w:jc w:val="center"/>
              <w:rPr>
                <w:rFonts w:ascii="Cambria Math" w:eastAsia="Arial Unicode MS" w:hAnsi="Cambria Math" w:cs="Cambria Math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F1831" w:rsidRPr="00DA1F4C" w14:paraId="720FF642" w14:textId="77777777" w:rsidTr="003155B2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4C3F57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A26DAFA" w14:textId="77777777" w:rsidR="009F1831" w:rsidRPr="005E21AE" w:rsidRDefault="009F1831" w:rsidP="009F1831">
            <w:pPr>
              <w:pStyle w:val="ListParagraph"/>
              <w:numPr>
                <w:ilvl w:val="0"/>
                <w:numId w:val="21"/>
              </w:numPr>
              <w:suppressAutoHyphens w:val="0"/>
              <w:ind w:left="346" w:hanging="27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Ensures the timely preparation and submission of Engineering and other related technical reports regularly submitted to NEA, ERC, DOE, DMC/GMC, NGCP and other agencies. (Monthly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E21AE">
              <w:rPr>
                <w:rFonts w:ascii="Arial" w:hAnsi="Arial" w:cs="Arial"/>
                <w:sz w:val="22"/>
                <w:szCs w:val="22"/>
              </w:rPr>
              <w:t>Operating Report (MOR), Reliability Indices Report/Quarterly Interruption Report (RIR/QIR}, Significant Incident Report (SIR), Distribution Development Plan (DDP), E-ICPM, Annual Planning Data (A</w:t>
            </w:r>
            <w:r>
              <w:rPr>
                <w:rFonts w:ascii="Arial" w:hAnsi="Arial" w:cs="Arial"/>
                <w:sz w:val="22"/>
                <w:szCs w:val="22"/>
              </w:rPr>
              <w:t>PD</w:t>
            </w:r>
            <w:r w:rsidRPr="005E21AE">
              <w:rPr>
                <w:rFonts w:ascii="Arial" w:hAnsi="Arial" w:cs="Arial"/>
                <w:sz w:val="22"/>
                <w:szCs w:val="22"/>
              </w:rPr>
              <w:t>), Segregated System Loss Report (SSLR), Power Quality Standards Report (PQSR)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B71A6" w14:textId="77777777" w:rsidR="009F1831" w:rsidRPr="00DA1F4C" w:rsidRDefault="009F1831" w:rsidP="009F183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3DC6C" w14:textId="77777777" w:rsidR="009F1831" w:rsidRPr="005E21AE" w:rsidRDefault="009F1831" w:rsidP="009F1831">
            <w:pPr>
              <w:numPr>
                <w:ilvl w:val="0"/>
                <w:numId w:val="23"/>
              </w:numPr>
              <w:ind w:left="256" w:hanging="25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Knowledgeable about the power industry and other pertinent laws and regulations affecting the power industry in general and the distribution in particular</w:t>
            </w:r>
          </w:p>
          <w:p w14:paraId="339C0376" w14:textId="77777777" w:rsidR="009F1831" w:rsidRPr="005E21AE" w:rsidRDefault="009F1831" w:rsidP="009F1831">
            <w:pPr>
              <w:numPr>
                <w:ilvl w:val="0"/>
                <w:numId w:val="23"/>
              </w:numPr>
              <w:ind w:left="256" w:hanging="25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Strong Leadership and Management skills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D92D3" w14:textId="77777777" w:rsidR="009F1831" w:rsidRPr="005E21AE" w:rsidRDefault="009F1831" w:rsidP="009F183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64AAB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B6DCB" w14:textId="77777777" w:rsidR="009F1831" w:rsidRPr="001F720C" w:rsidRDefault="009F1831" w:rsidP="009F1831">
            <w:pPr>
              <w:jc w:val="center"/>
              <w:rPr>
                <w:rFonts w:ascii="Cambria Math" w:eastAsia="Arial Unicode MS" w:hAnsi="Cambria Math" w:cs="Cambria Math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F1831" w:rsidRPr="00DA1F4C" w14:paraId="63A33470" w14:textId="77777777" w:rsidTr="003155B2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67495F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A76A40B" w14:textId="77777777" w:rsidR="009F1831" w:rsidRPr="005E21AE" w:rsidRDefault="009F1831" w:rsidP="009F1831">
            <w:pPr>
              <w:pStyle w:val="ListParagraph"/>
              <w:numPr>
                <w:ilvl w:val="0"/>
                <w:numId w:val="21"/>
              </w:numPr>
              <w:suppressAutoHyphens w:val="0"/>
              <w:ind w:left="346" w:hanging="27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Ensures the preparation and submission of application for CAPEX, DSL Caps and other required applications generated by the department to the ERC for approval.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0E5D" w14:textId="77777777" w:rsidR="009F1831" w:rsidRPr="00DA1F4C" w:rsidRDefault="009F1831" w:rsidP="009F183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3F3DA" w14:textId="77777777" w:rsidR="009F1831" w:rsidRPr="005E21AE" w:rsidRDefault="009F1831" w:rsidP="009F1831">
            <w:pPr>
              <w:numPr>
                <w:ilvl w:val="0"/>
                <w:numId w:val="28"/>
              </w:numPr>
              <w:ind w:left="256" w:hanging="27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Knowledgeable in the preparation of CAPEX and other pertinent ERC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E21AE">
              <w:rPr>
                <w:rFonts w:ascii="Arial" w:hAnsi="Arial" w:cs="Arial"/>
                <w:sz w:val="22"/>
                <w:szCs w:val="22"/>
              </w:rPr>
              <w:t>resolutions and issuances</w:t>
            </w:r>
          </w:p>
          <w:p w14:paraId="659EEBF4" w14:textId="77777777" w:rsidR="009F1831" w:rsidRPr="005E21AE" w:rsidRDefault="009F1831" w:rsidP="009F1831">
            <w:pPr>
              <w:numPr>
                <w:ilvl w:val="0"/>
                <w:numId w:val="28"/>
              </w:numPr>
              <w:ind w:left="256" w:hanging="27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Leadershi</w:t>
            </w:r>
            <w:r>
              <w:t>p</w:t>
            </w:r>
            <w:r w:rsidRPr="005E21AE">
              <w:rPr>
                <w:rFonts w:ascii="Arial" w:hAnsi="Arial" w:cs="Arial"/>
                <w:sz w:val="22"/>
                <w:szCs w:val="22"/>
              </w:rPr>
              <w:t xml:space="preserve"> skills, close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E21AE">
              <w:rPr>
                <w:rFonts w:ascii="Arial" w:hAnsi="Arial" w:cs="Arial"/>
                <w:sz w:val="22"/>
                <w:szCs w:val="22"/>
              </w:rPr>
              <w:t>monitoring and supervision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ECFED" w14:textId="77777777" w:rsidR="009F1831" w:rsidRPr="005E21AE" w:rsidRDefault="009F1831" w:rsidP="009F183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B7A3C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D200B" w14:textId="77777777" w:rsidR="009F1831" w:rsidRPr="001F720C" w:rsidRDefault="009F1831" w:rsidP="009F1831">
            <w:pPr>
              <w:jc w:val="center"/>
              <w:rPr>
                <w:rFonts w:ascii="Cambria Math" w:eastAsia="Arial Unicode MS" w:hAnsi="Cambria Math" w:cs="Cambria Math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F1831" w:rsidRPr="00DA1F4C" w14:paraId="61AF3469" w14:textId="77777777" w:rsidTr="003155B2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1FA2DA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3B749D4" w14:textId="77777777" w:rsidR="009F1831" w:rsidRPr="005E21AE" w:rsidRDefault="009F1831" w:rsidP="009F1831">
            <w:pPr>
              <w:pStyle w:val="ListParagraph"/>
              <w:numPr>
                <w:ilvl w:val="0"/>
                <w:numId w:val="21"/>
              </w:numPr>
              <w:suppressAutoHyphens w:val="0"/>
              <w:ind w:left="346" w:hanging="27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Prepares</w:t>
            </w:r>
            <w:r w:rsidRPr="005E21AE">
              <w:rPr>
                <w:rFonts w:ascii="Arial" w:hAnsi="Arial" w:cs="Arial"/>
                <w:sz w:val="22"/>
                <w:szCs w:val="22"/>
              </w:rPr>
              <w:tab/>
              <w:t>and</w:t>
            </w:r>
            <w:r w:rsidRPr="005E21AE">
              <w:rPr>
                <w:rFonts w:ascii="Arial" w:hAnsi="Arial" w:cs="Arial"/>
                <w:sz w:val="22"/>
                <w:szCs w:val="22"/>
              </w:rPr>
              <w:tab/>
              <w:t>submits</w:t>
            </w:r>
            <w:r w:rsidRPr="005E21AE">
              <w:rPr>
                <w:rFonts w:ascii="Arial" w:hAnsi="Arial" w:cs="Arial"/>
                <w:sz w:val="22"/>
                <w:szCs w:val="22"/>
              </w:rPr>
              <w:tab/>
              <w:t>administrative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5E21AE">
              <w:rPr>
                <w:rFonts w:ascii="Arial" w:hAnsi="Arial" w:cs="Arial"/>
                <w:sz w:val="22"/>
                <w:szCs w:val="22"/>
              </w:rPr>
              <w:t>financial</w:t>
            </w:r>
            <w:r w:rsidRPr="005E21AE">
              <w:rPr>
                <w:rFonts w:ascii="Arial" w:hAnsi="Arial" w:cs="Arial"/>
                <w:sz w:val="22"/>
                <w:szCs w:val="22"/>
              </w:rPr>
              <w:tab/>
              <w:t>and</w:t>
            </w:r>
            <w:r>
              <w:t xml:space="preserve"> </w:t>
            </w:r>
            <w:r w:rsidRPr="005E21AE">
              <w:rPr>
                <w:rFonts w:ascii="Arial" w:hAnsi="Arial" w:cs="Arial"/>
                <w:sz w:val="22"/>
                <w:szCs w:val="22"/>
              </w:rPr>
              <w:t>technical reports to the General Manager.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8328B" w14:textId="77777777" w:rsidR="009F1831" w:rsidRPr="00DA1F4C" w:rsidRDefault="009F1831" w:rsidP="009F183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C0E2" w14:textId="77777777" w:rsidR="009F1831" w:rsidRPr="005E21AE" w:rsidRDefault="009F1831" w:rsidP="009F1831">
            <w:pPr>
              <w:numPr>
                <w:ilvl w:val="0"/>
                <w:numId w:val="23"/>
              </w:numPr>
              <w:ind w:left="256" w:hanging="25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Knowledgeable about the power industry and the operations of BENECO and other pertinent laws</w:t>
            </w:r>
            <w:r>
              <w:t xml:space="preserve"> </w:t>
            </w:r>
            <w:r w:rsidRPr="005E21AE">
              <w:rPr>
                <w:rFonts w:ascii="Arial" w:hAnsi="Arial" w:cs="Arial"/>
                <w:sz w:val="22"/>
                <w:szCs w:val="22"/>
              </w:rPr>
              <w:t>and regulations affe</w:t>
            </w:r>
            <w:r>
              <w:rPr>
                <w:rFonts w:ascii="Arial" w:hAnsi="Arial" w:cs="Arial"/>
                <w:sz w:val="22"/>
                <w:szCs w:val="22"/>
              </w:rPr>
              <w:t>ct</w:t>
            </w:r>
            <w:r w:rsidRPr="005E21AE">
              <w:rPr>
                <w:rFonts w:ascii="Arial" w:hAnsi="Arial" w:cs="Arial"/>
                <w:sz w:val="22"/>
                <w:szCs w:val="22"/>
              </w:rPr>
              <w:t>ing the distribution utilities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F7565" w14:textId="77777777" w:rsidR="009F1831" w:rsidRPr="005E21AE" w:rsidRDefault="009F1831" w:rsidP="009F183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76E9F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B95D1" w14:textId="77777777" w:rsidR="009F1831" w:rsidRPr="001F720C" w:rsidRDefault="009F1831" w:rsidP="009F1831">
            <w:pPr>
              <w:jc w:val="center"/>
              <w:rPr>
                <w:rFonts w:ascii="Cambria Math" w:eastAsia="Arial Unicode MS" w:hAnsi="Cambria Math" w:cs="Cambria Math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F1831" w:rsidRPr="00DA1F4C" w14:paraId="4ADC4FE0" w14:textId="77777777" w:rsidTr="003155B2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7A96E9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EFC184D" w14:textId="77777777" w:rsidR="009F1831" w:rsidRPr="003B7D6F" w:rsidRDefault="009F1831" w:rsidP="009F1831">
            <w:pPr>
              <w:numPr>
                <w:ilvl w:val="0"/>
                <w:numId w:val="21"/>
              </w:numPr>
              <w:ind w:left="34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Recommends policy input to the General Manager and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B7D6F">
              <w:rPr>
                <w:rFonts w:ascii="Arial" w:hAnsi="Arial" w:cs="Arial"/>
                <w:sz w:val="22"/>
                <w:szCs w:val="22"/>
              </w:rPr>
              <w:t>continuously evaluates methods and submits recommendation on applicable standard operating procedure relevant to operations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D0987" w14:textId="77777777" w:rsidR="009F1831" w:rsidRPr="00DA1F4C" w:rsidRDefault="009F1831" w:rsidP="009F183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36BCA" w14:textId="77777777" w:rsidR="009F1831" w:rsidRPr="005E21AE" w:rsidRDefault="009F1831" w:rsidP="009F1831">
            <w:pPr>
              <w:numPr>
                <w:ilvl w:val="0"/>
                <w:numId w:val="23"/>
              </w:numPr>
              <w:ind w:left="256" w:hanging="270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Knowledgeable about the power industry and the operations of BENECO and other pertinent laws</w:t>
            </w:r>
            <w:r>
              <w:t xml:space="preserve"> </w:t>
            </w:r>
            <w:r w:rsidRPr="005E21AE">
              <w:rPr>
                <w:rFonts w:ascii="Arial" w:hAnsi="Arial" w:cs="Arial"/>
                <w:sz w:val="22"/>
                <w:szCs w:val="22"/>
              </w:rPr>
              <w:t>and regulations affe</w:t>
            </w:r>
            <w:r>
              <w:rPr>
                <w:rFonts w:ascii="Arial" w:hAnsi="Arial" w:cs="Arial"/>
                <w:sz w:val="22"/>
                <w:szCs w:val="22"/>
              </w:rPr>
              <w:t>ct</w:t>
            </w:r>
            <w:r w:rsidRPr="005E21AE">
              <w:rPr>
                <w:rFonts w:ascii="Arial" w:hAnsi="Arial" w:cs="Arial"/>
                <w:sz w:val="22"/>
                <w:szCs w:val="22"/>
              </w:rPr>
              <w:t>ing the distribution utilities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B0605" w14:textId="77777777" w:rsidR="009F1831" w:rsidRPr="005E21AE" w:rsidRDefault="009F1831" w:rsidP="009F183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294ED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84142" w14:textId="77777777" w:rsidR="009F1831" w:rsidRPr="001F720C" w:rsidRDefault="009F1831" w:rsidP="009F1831">
            <w:pPr>
              <w:jc w:val="center"/>
              <w:rPr>
                <w:rFonts w:ascii="Cambria Math" w:eastAsia="Arial Unicode MS" w:hAnsi="Cambria Math" w:cs="Cambria Math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F1831" w:rsidRPr="00DA1F4C" w14:paraId="75282049" w14:textId="77777777" w:rsidTr="00F27F44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287C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EAAC3EF" w14:textId="77777777" w:rsidR="009F1831" w:rsidRPr="003B7D6F" w:rsidRDefault="009F1831" w:rsidP="009F1831">
            <w:pPr>
              <w:numPr>
                <w:ilvl w:val="0"/>
                <w:numId w:val="21"/>
              </w:numPr>
              <w:ind w:left="34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Serves as the primary operational contact with the NGCP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B7D6F">
              <w:rPr>
                <w:rFonts w:ascii="Arial" w:hAnsi="Arial" w:cs="Arial"/>
                <w:sz w:val="22"/>
                <w:szCs w:val="22"/>
              </w:rPr>
              <w:t>district office having jurisdiction over the transmission lines affecting the co-ops distribution network.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B8C15" w14:textId="77777777" w:rsidR="009F1831" w:rsidRPr="00DA1F4C" w:rsidRDefault="009F1831" w:rsidP="009F183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C1EA" w14:textId="77777777" w:rsidR="009F1831" w:rsidRPr="005E21AE" w:rsidRDefault="009F1831" w:rsidP="009F1831">
            <w:pPr>
              <w:numPr>
                <w:ilvl w:val="0"/>
                <w:numId w:val="23"/>
              </w:numPr>
              <w:ind w:left="256" w:hanging="27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Good leadership skills</w:t>
            </w:r>
          </w:p>
          <w:p w14:paraId="0081285F" w14:textId="77777777" w:rsidR="009F1831" w:rsidRPr="005E21AE" w:rsidRDefault="009F1831" w:rsidP="009F1831">
            <w:pPr>
              <w:numPr>
                <w:ilvl w:val="0"/>
                <w:numId w:val="23"/>
              </w:numPr>
              <w:ind w:left="256" w:hanging="27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Can relate well with the other industry players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66973" w14:textId="77777777" w:rsidR="009F1831" w:rsidRPr="005E21AE" w:rsidRDefault="009F1831" w:rsidP="009F183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84FAD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55845" w14:textId="77777777" w:rsidR="009F1831" w:rsidRPr="001F720C" w:rsidRDefault="009F1831" w:rsidP="009F1831">
            <w:pPr>
              <w:jc w:val="center"/>
              <w:rPr>
                <w:rFonts w:ascii="Cambria Math" w:eastAsia="Arial Unicode MS" w:hAnsi="Cambria Math" w:cs="Cambria Math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B7D6F" w:rsidRPr="00DA1F4C" w14:paraId="04A6357E" w14:textId="77777777" w:rsidTr="003155B2">
        <w:trPr>
          <w:trHeight w:val="584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6B8CD4" w14:textId="77777777" w:rsidR="003B7D6F" w:rsidRPr="003B7D6F" w:rsidRDefault="003B7D6F" w:rsidP="003B7D6F">
            <w:pPr>
              <w:tabs>
                <w:tab w:val="left" w:pos="180"/>
              </w:tabs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Administrative</w:t>
            </w:r>
            <w:r w:rsidRPr="003B7D6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Efficiency </w:t>
            </w:r>
          </w:p>
          <w:p w14:paraId="7C0661AD" w14:textId="77777777" w:rsidR="003B7D6F" w:rsidRPr="00DA1F4C" w:rsidRDefault="003B7D6F" w:rsidP="003B7D6F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3B7D6F">
              <w:rPr>
                <w:rFonts w:ascii="Arial" w:hAnsi="Arial" w:cs="Arial"/>
                <w:b/>
                <w:bCs/>
                <w:sz w:val="22"/>
                <w:szCs w:val="22"/>
              </w:rPr>
              <w:t>Competency Level: NSDM I (</w:t>
            </w:r>
            <w:r w:rsidR="00F54466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  <w:r w:rsidRPr="003B7D6F">
              <w:rPr>
                <w:rFonts w:ascii="Arial" w:hAnsi="Arial" w:cs="Arial"/>
                <w:b/>
                <w:bCs/>
                <w:sz w:val="22"/>
                <w:szCs w:val="22"/>
              </w:rPr>
              <w:t>), NSDM II (</w:t>
            </w:r>
            <w:r w:rsidR="00F54466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  <w:r w:rsidRPr="003B7D6F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BDE20B0" w14:textId="77777777" w:rsidR="003B7D6F" w:rsidRPr="00DA1F4C" w:rsidRDefault="003B7D6F" w:rsidP="003B7D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 w:rsidRPr="003B7D6F">
              <w:rPr>
                <w:rFonts w:ascii="Arial" w:hAnsi="Arial" w:cs="Arial"/>
                <w:b/>
                <w:bCs/>
                <w:sz w:val="22"/>
                <w:szCs w:val="22"/>
              </w:rPr>
              <w:t>5%</w:t>
            </w:r>
          </w:p>
        </w:tc>
        <w:tc>
          <w:tcPr>
            <w:tcW w:w="90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398B6B6" w14:textId="77777777" w:rsidR="003B7D6F" w:rsidRPr="00DA1F4C" w:rsidRDefault="003B7D6F" w:rsidP="003B7D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831" w:rsidRPr="00DA1F4C" w14:paraId="0255CB96" w14:textId="77777777" w:rsidTr="003E42F2">
        <w:trPr>
          <w:trHeight w:val="566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EE049" w14:textId="77777777" w:rsidR="009F1831" w:rsidRPr="003B7D6F" w:rsidRDefault="009F1831" w:rsidP="009F183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B7D6F">
              <w:rPr>
                <w:rFonts w:ascii="Arial" w:hAnsi="Arial" w:cs="Arial"/>
                <w:sz w:val="22"/>
                <w:szCs w:val="22"/>
              </w:rPr>
              <w:t>NSDM I, II</w:t>
            </w: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F5598" w14:textId="77777777" w:rsidR="009F1831" w:rsidRPr="003B7D6F" w:rsidRDefault="009F1831" w:rsidP="009F1831">
            <w:pPr>
              <w:numPr>
                <w:ilvl w:val="0"/>
                <w:numId w:val="11"/>
              </w:numPr>
              <w:suppressAutoHyphens w:val="0"/>
              <w:ind w:left="36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3B7D6F">
              <w:rPr>
                <w:rFonts w:ascii="Arial" w:hAnsi="Arial" w:cs="Arial"/>
                <w:sz w:val="22"/>
                <w:szCs w:val="22"/>
              </w:rPr>
              <w:t>Meets with supervisors and personnel under his department on technical, administrative matters and other operational matters affecting the department and the company as a whole.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37278" w14:textId="77777777" w:rsidR="009F1831" w:rsidRPr="00DA1F4C" w:rsidRDefault="009F1831" w:rsidP="009F183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B6606" w14:textId="77777777" w:rsidR="009F1831" w:rsidRPr="005E21AE" w:rsidRDefault="009F1831" w:rsidP="009F1831">
            <w:pPr>
              <w:numPr>
                <w:ilvl w:val="0"/>
                <w:numId w:val="30"/>
              </w:numPr>
              <w:ind w:left="256" w:hanging="25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Regular meeting and operations review</w:t>
            </w:r>
          </w:p>
          <w:p w14:paraId="1D25B465" w14:textId="77777777" w:rsidR="009F1831" w:rsidRPr="00500118" w:rsidRDefault="009F1831" w:rsidP="009F1831">
            <w:pPr>
              <w:numPr>
                <w:ilvl w:val="0"/>
                <w:numId w:val="30"/>
              </w:numPr>
              <w:ind w:left="256" w:hanging="25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Regular monitoring of the compliance of staff with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E21AE">
              <w:rPr>
                <w:rFonts w:ascii="Arial" w:hAnsi="Arial" w:cs="Arial"/>
                <w:sz w:val="22"/>
                <w:szCs w:val="22"/>
              </w:rPr>
              <w:t>company policies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653B8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68932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A045B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00118" w:rsidRPr="00DA1F4C" w14:paraId="2DABB6F6" w14:textId="77777777" w:rsidTr="003155B2">
        <w:trPr>
          <w:trHeight w:val="593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FF9A2" w14:textId="77777777" w:rsidR="00500118" w:rsidRPr="003B7D6F" w:rsidRDefault="00500118" w:rsidP="00500118">
            <w:pPr>
              <w:tabs>
                <w:tab w:val="left" w:pos="180"/>
              </w:tabs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People Management</w:t>
            </w:r>
          </w:p>
          <w:p w14:paraId="52C881E9" w14:textId="77777777" w:rsidR="00500118" w:rsidRPr="00DA1F4C" w:rsidRDefault="00500118" w:rsidP="005001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B7D6F">
              <w:rPr>
                <w:rFonts w:ascii="Arial" w:hAnsi="Arial" w:cs="Arial"/>
                <w:b/>
                <w:bCs/>
                <w:sz w:val="22"/>
                <w:szCs w:val="22"/>
              </w:rPr>
              <w:t>Competency Level: NSDM I (</w:t>
            </w:r>
            <w:r w:rsidR="00F54466"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  <w:r w:rsidRPr="003B7D6F">
              <w:rPr>
                <w:rFonts w:ascii="Arial" w:hAnsi="Arial" w:cs="Arial"/>
                <w:b/>
                <w:bCs/>
                <w:sz w:val="22"/>
                <w:szCs w:val="22"/>
              </w:rPr>
              <w:t>), NSDM II (</w:t>
            </w:r>
            <w:r w:rsidR="00F54466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  <w:r w:rsidRPr="003B7D6F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CB21D" w14:textId="77777777" w:rsidR="00500118" w:rsidRPr="00DA1F4C" w:rsidRDefault="00500118" w:rsidP="005001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B7D6F">
              <w:rPr>
                <w:rFonts w:ascii="Arial" w:hAnsi="Arial" w:cs="Arial"/>
                <w:b/>
                <w:bCs/>
                <w:sz w:val="22"/>
                <w:szCs w:val="22"/>
              </w:rPr>
              <w:t>5%</w:t>
            </w:r>
          </w:p>
        </w:tc>
        <w:tc>
          <w:tcPr>
            <w:tcW w:w="90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A0702" w14:textId="77777777" w:rsidR="00500118" w:rsidRPr="00DA1F4C" w:rsidRDefault="00500118" w:rsidP="0050011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831" w:rsidRPr="00DA1F4C" w14:paraId="1AF42428" w14:textId="77777777" w:rsidTr="00500118">
        <w:trPr>
          <w:trHeight w:val="305"/>
        </w:trPr>
        <w:tc>
          <w:tcPr>
            <w:tcW w:w="136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F96D00A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B7D6F">
              <w:rPr>
                <w:rFonts w:ascii="Arial" w:hAnsi="Arial" w:cs="Arial"/>
                <w:sz w:val="22"/>
                <w:szCs w:val="22"/>
              </w:rPr>
              <w:t>NSDM I, II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7CCD9" w14:textId="77777777" w:rsidR="009F1831" w:rsidRPr="00500118" w:rsidRDefault="009F1831" w:rsidP="009F1831">
            <w:pPr>
              <w:numPr>
                <w:ilvl w:val="0"/>
                <w:numId w:val="2"/>
              </w:numPr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00118">
              <w:rPr>
                <w:rFonts w:ascii="Arial" w:hAnsi="Arial" w:cs="Arial"/>
                <w:sz w:val="22"/>
                <w:szCs w:val="22"/>
              </w:rPr>
              <w:t>Ensures an objective conduct of performance appraisal for the Department personnel and recommends corresponding staff development program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13A8A07" w14:textId="77777777" w:rsidR="009F1831" w:rsidRPr="00DA1F4C" w:rsidRDefault="009F1831" w:rsidP="009F183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E2FA4" w14:textId="77777777" w:rsidR="009F1831" w:rsidRPr="00500118" w:rsidRDefault="009F1831" w:rsidP="009F1831">
            <w:pPr>
              <w:numPr>
                <w:ilvl w:val="0"/>
                <w:numId w:val="32"/>
              </w:numPr>
              <w:ind w:left="256" w:hanging="25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Impartial</w:t>
            </w:r>
            <w:r w:rsidRPr="005E21AE">
              <w:rPr>
                <w:rFonts w:ascii="Arial" w:hAnsi="Arial" w:cs="Arial"/>
                <w:sz w:val="22"/>
                <w:szCs w:val="22"/>
              </w:rPr>
              <w:tab/>
              <w:t>in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E21AE">
              <w:rPr>
                <w:rFonts w:ascii="Arial" w:hAnsi="Arial" w:cs="Arial"/>
                <w:sz w:val="22"/>
                <w:szCs w:val="22"/>
              </w:rPr>
              <w:t>conductin</w:t>
            </w:r>
            <w:r>
              <w:rPr>
                <w:rFonts w:ascii="Arial" w:hAnsi="Arial" w:cs="Arial"/>
                <w:sz w:val="22"/>
                <w:szCs w:val="22"/>
              </w:rPr>
              <w:t xml:space="preserve">g </w:t>
            </w:r>
            <w:r w:rsidRPr="005E21AE">
              <w:rPr>
                <w:rFonts w:ascii="Arial" w:hAnsi="Arial" w:cs="Arial"/>
                <w:sz w:val="22"/>
                <w:szCs w:val="22"/>
              </w:rPr>
              <w:t>performance reviews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A06A596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B1A7A" w14:textId="77777777" w:rsidR="009F1831" w:rsidRPr="00DA1F4C" w:rsidRDefault="009F1831" w:rsidP="009F183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6987" w14:textId="77777777" w:rsidR="009F1831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F1831" w:rsidRPr="00DA1F4C" w14:paraId="641138EC" w14:textId="77777777" w:rsidTr="00CC7F77">
        <w:tc>
          <w:tcPr>
            <w:tcW w:w="13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CA48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BE506" w14:textId="77777777" w:rsidR="009F1831" w:rsidRPr="003E42F2" w:rsidRDefault="009F1831" w:rsidP="009F1831">
            <w:pPr>
              <w:numPr>
                <w:ilvl w:val="0"/>
                <w:numId w:val="2"/>
              </w:numPr>
              <w:ind w:left="34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Recommends the hiring, transfer, promotion, discipline of employees under his department.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FE1236" w14:textId="77777777" w:rsidR="009F1831" w:rsidRPr="003E42F2" w:rsidRDefault="009F1831" w:rsidP="009F183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D8559" w14:textId="77777777" w:rsidR="009F1831" w:rsidRPr="003E42F2" w:rsidRDefault="009F1831" w:rsidP="009F1831">
            <w:pPr>
              <w:numPr>
                <w:ilvl w:val="0"/>
                <w:numId w:val="32"/>
              </w:numPr>
              <w:snapToGrid w:val="0"/>
              <w:ind w:left="256" w:hanging="27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Communication skills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1C1781A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9764E" w14:textId="77777777" w:rsidR="009F1831" w:rsidRPr="00500118" w:rsidRDefault="009F1831" w:rsidP="009F183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C67A7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B7D6F" w:rsidRPr="00DA1F4C" w14:paraId="5C20A386" w14:textId="77777777" w:rsidTr="004661CD">
        <w:tc>
          <w:tcPr>
            <w:tcW w:w="712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1ABFA" w14:textId="77777777" w:rsidR="003B7D6F" w:rsidRPr="00500118" w:rsidRDefault="00500118" w:rsidP="003B7D6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00118">
              <w:rPr>
                <w:rFonts w:ascii="Arial" w:hAnsi="Arial" w:cs="Arial"/>
                <w:b/>
                <w:sz w:val="22"/>
                <w:szCs w:val="22"/>
              </w:rPr>
              <w:t>Customer Service</w:t>
            </w:r>
          </w:p>
          <w:p w14:paraId="37EF3B0F" w14:textId="77777777" w:rsidR="003B7D6F" w:rsidRPr="00DA1F4C" w:rsidRDefault="00500118" w:rsidP="003B7D6F">
            <w:pPr>
              <w:rPr>
                <w:rFonts w:ascii="Arial" w:hAnsi="Arial" w:cs="Arial"/>
                <w:sz w:val="20"/>
                <w:szCs w:val="20"/>
              </w:rPr>
            </w:pPr>
            <w:r w:rsidRPr="003B7D6F">
              <w:rPr>
                <w:rFonts w:ascii="Arial" w:hAnsi="Arial" w:cs="Arial"/>
                <w:b/>
                <w:bCs/>
                <w:sz w:val="22"/>
                <w:szCs w:val="22"/>
              </w:rPr>
              <w:t>Competency Level: NSDM I (</w:t>
            </w:r>
            <w:r w:rsidR="00F54466"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  <w:r w:rsidRPr="003B7D6F">
              <w:rPr>
                <w:rFonts w:ascii="Arial" w:hAnsi="Arial" w:cs="Arial"/>
                <w:b/>
                <w:bCs/>
                <w:sz w:val="22"/>
                <w:szCs w:val="22"/>
              </w:rPr>
              <w:t>), NSDM II (</w:t>
            </w:r>
            <w:r w:rsidR="00F54466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  <w:r w:rsidRPr="003B7D6F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FB992DA" w14:textId="77777777" w:rsidR="003B7D6F" w:rsidRPr="00DA1F4C" w:rsidRDefault="00500118" w:rsidP="003B7D6F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B7D6F">
              <w:rPr>
                <w:rFonts w:ascii="Arial" w:hAnsi="Arial" w:cs="Arial"/>
                <w:b/>
                <w:bCs/>
                <w:sz w:val="22"/>
                <w:szCs w:val="22"/>
              </w:rPr>
              <w:t>5%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9E52" w14:textId="77777777" w:rsidR="003B7D6F" w:rsidRPr="00DA1F4C" w:rsidRDefault="003B7D6F" w:rsidP="003B7D6F">
            <w:pPr>
              <w:snapToGrid w:val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61D83A2" w14:textId="77777777" w:rsidR="003B7D6F" w:rsidRPr="00DA1F4C" w:rsidRDefault="003B7D6F" w:rsidP="003B7D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FC182" w14:textId="77777777" w:rsidR="003B7D6F" w:rsidRPr="00DA1F4C" w:rsidRDefault="003B7D6F" w:rsidP="003B7D6F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F6208" w14:textId="77777777" w:rsidR="003B7D6F" w:rsidRPr="00DA1F4C" w:rsidRDefault="003B7D6F" w:rsidP="003B7D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1831" w:rsidRPr="00DA1F4C" w14:paraId="4E524EBE" w14:textId="77777777" w:rsidTr="00AA505D">
        <w:tc>
          <w:tcPr>
            <w:tcW w:w="136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2E249E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B7D6F">
              <w:rPr>
                <w:rFonts w:ascii="Arial" w:hAnsi="Arial" w:cs="Arial"/>
                <w:sz w:val="22"/>
                <w:szCs w:val="22"/>
              </w:rPr>
              <w:t>NSDM I, II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FB28A" w14:textId="77777777" w:rsidR="009F1831" w:rsidRPr="00DA1F4C" w:rsidRDefault="009F1831" w:rsidP="009F1831">
            <w:pPr>
              <w:numPr>
                <w:ilvl w:val="0"/>
                <w:numId w:val="33"/>
              </w:numPr>
              <w:ind w:left="34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Entertains and attends to consumer concerns and ensures that these issues are attended appropriately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B13CC2" w14:textId="77777777" w:rsidR="009F1831" w:rsidRPr="00DA1F4C" w:rsidRDefault="009F1831" w:rsidP="009F183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4DC81" w14:textId="77777777" w:rsidR="009F1831" w:rsidRPr="005E21AE" w:rsidRDefault="009F1831" w:rsidP="009F1831">
            <w:pPr>
              <w:numPr>
                <w:ilvl w:val="0"/>
                <w:numId w:val="32"/>
              </w:numPr>
              <w:ind w:left="256" w:hanging="270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Communication skills</w:t>
            </w:r>
          </w:p>
          <w:p w14:paraId="2A3C2EC9" w14:textId="77777777" w:rsidR="009F1831" w:rsidRPr="00DA1F4C" w:rsidRDefault="009F1831" w:rsidP="009F1831">
            <w:pPr>
              <w:numPr>
                <w:ilvl w:val="0"/>
                <w:numId w:val="32"/>
              </w:numPr>
              <w:snapToGrid w:val="0"/>
              <w:ind w:left="256" w:hanging="27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Customer friendly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1DB9A7A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222C5" w14:textId="77777777" w:rsidR="009F1831" w:rsidRPr="00DA1F4C" w:rsidRDefault="009F1831" w:rsidP="009F183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CC158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F1831" w:rsidRPr="00DA1F4C" w14:paraId="48D546ED" w14:textId="77777777" w:rsidTr="003155B2"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A3BFF1" w14:textId="77777777" w:rsidR="009F1831" w:rsidRPr="00DA1F4C" w:rsidRDefault="009F1831" w:rsidP="009F18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75021" w14:textId="77777777" w:rsidR="009F1831" w:rsidRPr="00500118" w:rsidRDefault="009F1831" w:rsidP="009F1831">
            <w:pPr>
              <w:numPr>
                <w:ilvl w:val="0"/>
                <w:numId w:val="33"/>
              </w:numPr>
              <w:ind w:left="34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Ensures that all complaints and requests received by the control office and Department Secretaries are duly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E21AE">
              <w:rPr>
                <w:rFonts w:ascii="Arial" w:hAnsi="Arial" w:cs="Arial"/>
                <w:sz w:val="22"/>
                <w:szCs w:val="22"/>
              </w:rPr>
              <w:t>recorded and acted u</w:t>
            </w:r>
            <w:r>
              <w:rPr>
                <w:rFonts w:ascii="Arial" w:hAnsi="Arial" w:cs="Arial"/>
                <w:sz w:val="22"/>
                <w:szCs w:val="22"/>
              </w:rPr>
              <w:t>p</w:t>
            </w:r>
            <w:r w:rsidRPr="005E21AE">
              <w:rPr>
                <w:rFonts w:ascii="Arial" w:hAnsi="Arial" w:cs="Arial"/>
                <w:sz w:val="22"/>
                <w:szCs w:val="22"/>
              </w:rPr>
              <w:t>on with dispatch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A99B1B8" w14:textId="77777777" w:rsidR="009F1831" w:rsidRPr="00DA1F4C" w:rsidRDefault="009F1831" w:rsidP="009F183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3AE5F" w14:textId="77777777" w:rsidR="009F1831" w:rsidRPr="00672270" w:rsidRDefault="009F1831" w:rsidP="009F1831">
            <w:pPr>
              <w:numPr>
                <w:ilvl w:val="0"/>
                <w:numId w:val="34"/>
              </w:numPr>
              <w:snapToGrid w:val="0"/>
              <w:ind w:left="256" w:hanging="27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Administrative and Communication skills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08533C6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014C9" w14:textId="77777777" w:rsidR="009F1831" w:rsidRPr="00DA1F4C" w:rsidRDefault="009F1831" w:rsidP="009F183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A4566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F1831" w:rsidRPr="00DA1F4C" w14:paraId="5CC24D04" w14:textId="77777777" w:rsidTr="003155B2"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0EC917" w14:textId="77777777" w:rsidR="009F1831" w:rsidRPr="00DA1F4C" w:rsidRDefault="009F1831" w:rsidP="009F18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54CC7" w14:textId="77777777" w:rsidR="009F1831" w:rsidRPr="00DA1F4C" w:rsidRDefault="009F1831" w:rsidP="009F1831">
            <w:pPr>
              <w:numPr>
                <w:ilvl w:val="0"/>
                <w:numId w:val="33"/>
              </w:numPr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Ensures t</w:t>
            </w:r>
            <w:r>
              <w:t>h</w:t>
            </w:r>
            <w:r w:rsidRPr="005E21AE">
              <w:rPr>
                <w:rFonts w:ascii="Arial" w:hAnsi="Arial" w:cs="Arial"/>
                <w:sz w:val="22"/>
                <w:szCs w:val="22"/>
              </w:rPr>
              <w:t>at all other complaints and requests received from consumers through the office of the General Manager and the other offices are properly attended and acted upon.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9F2478" w14:textId="77777777" w:rsidR="009F1831" w:rsidRPr="00DA1F4C" w:rsidRDefault="009F1831" w:rsidP="009F183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6CF95" w14:textId="77777777" w:rsidR="009F1831" w:rsidRPr="00DA1F4C" w:rsidRDefault="009F1831" w:rsidP="009F1831">
            <w:pPr>
              <w:numPr>
                <w:ilvl w:val="0"/>
                <w:numId w:val="34"/>
              </w:numPr>
              <w:snapToGrid w:val="0"/>
              <w:ind w:left="256" w:hanging="256"/>
              <w:rPr>
                <w:rFonts w:ascii="Arial" w:hAnsi="Arial" w:cs="Arial"/>
                <w:sz w:val="20"/>
                <w:szCs w:val="20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Administrative and Communication skills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396659E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513BF" w14:textId="77777777" w:rsidR="009F1831" w:rsidRPr="00DA1F4C" w:rsidRDefault="009F1831" w:rsidP="009F183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36CD1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F1831" w:rsidRPr="00DA1F4C" w14:paraId="518F39A8" w14:textId="77777777" w:rsidTr="00CC7F77">
        <w:tc>
          <w:tcPr>
            <w:tcW w:w="13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16A0C" w14:textId="77777777" w:rsidR="009F1831" w:rsidRPr="00DA1F4C" w:rsidRDefault="009F1831" w:rsidP="009F18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E0ECD" w14:textId="77777777" w:rsidR="009F1831" w:rsidRPr="00DA1F4C" w:rsidRDefault="009F1831" w:rsidP="009F1831">
            <w:pPr>
              <w:numPr>
                <w:ilvl w:val="0"/>
                <w:numId w:val="33"/>
              </w:numPr>
              <w:tabs>
                <w:tab w:val="left" w:pos="1276"/>
              </w:tabs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Attends to meetings, orientations, AGMA's, media programs organized and intended for the MCO's and other clients.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42A8A0B" w14:textId="77777777" w:rsidR="009F1831" w:rsidRPr="00DA1F4C" w:rsidRDefault="009F1831" w:rsidP="009F183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E8AFC" w14:textId="77777777" w:rsidR="009F1831" w:rsidRPr="005E21AE" w:rsidRDefault="009F1831" w:rsidP="009F1831">
            <w:pPr>
              <w:numPr>
                <w:ilvl w:val="0"/>
                <w:numId w:val="34"/>
              </w:numPr>
              <w:ind w:left="256" w:hanging="27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Communication skills</w:t>
            </w:r>
          </w:p>
          <w:p w14:paraId="5626A7DB" w14:textId="77777777" w:rsidR="009F1831" w:rsidRPr="00DA1F4C" w:rsidRDefault="009F1831" w:rsidP="009F1831">
            <w:pPr>
              <w:numPr>
                <w:ilvl w:val="0"/>
                <w:numId w:val="34"/>
              </w:numPr>
              <w:snapToGrid w:val="0"/>
              <w:ind w:left="256" w:hanging="27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Knowledgeable about BENECO and the power</w:t>
            </w:r>
            <w:r>
              <w:t xml:space="preserve"> </w:t>
            </w:r>
            <w:r w:rsidRPr="005E21AE">
              <w:rPr>
                <w:rFonts w:ascii="Arial" w:hAnsi="Arial" w:cs="Arial"/>
                <w:sz w:val="22"/>
                <w:szCs w:val="22"/>
              </w:rPr>
              <w:t>industry as a whole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402733F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C06F1" w14:textId="77777777" w:rsidR="009F1831" w:rsidRPr="00DA1F4C" w:rsidRDefault="009F1831" w:rsidP="009F183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2F0DE" w14:textId="77777777" w:rsidR="009F1831" w:rsidRPr="00DA1F4C" w:rsidRDefault="009F1831" w:rsidP="009F18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C5CCF" w:rsidRPr="00DA1F4C" w14:paraId="0E574F5B" w14:textId="77777777" w:rsidTr="003155B2">
        <w:tc>
          <w:tcPr>
            <w:tcW w:w="712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3C708" w14:textId="77777777" w:rsidR="000C5CCF" w:rsidRPr="00F54466" w:rsidRDefault="000C5CCF" w:rsidP="00F54466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Others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C177869" w14:textId="77777777" w:rsidR="000C5CCF" w:rsidRPr="00DA1F4C" w:rsidRDefault="000C5CCF" w:rsidP="00500118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353BF" w14:textId="77777777" w:rsidR="000C5CCF" w:rsidRPr="005E21AE" w:rsidRDefault="000C5CCF" w:rsidP="000C5CCF">
            <w:pPr>
              <w:ind w:left="256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260AD1C" w14:textId="77777777" w:rsidR="000C5CCF" w:rsidRPr="00DA1F4C" w:rsidRDefault="000C5CCF" w:rsidP="005001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E0C81" w14:textId="77777777" w:rsidR="000C5CCF" w:rsidRPr="00DA1F4C" w:rsidRDefault="000C5CCF" w:rsidP="00500118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251C2" w14:textId="77777777" w:rsidR="000C5CCF" w:rsidRPr="00DA1F4C" w:rsidRDefault="000C5CCF" w:rsidP="005001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5CCF" w:rsidRPr="00DA1F4C" w14:paraId="7E3E61ED" w14:textId="77777777" w:rsidTr="003155B2">
        <w:tc>
          <w:tcPr>
            <w:tcW w:w="136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8C124D" w14:textId="77777777" w:rsidR="000C5CCF" w:rsidRPr="00DA1F4C" w:rsidRDefault="000C5CCF" w:rsidP="00500118">
            <w:pPr>
              <w:rPr>
                <w:rFonts w:ascii="Arial" w:hAnsi="Arial" w:cs="Arial"/>
                <w:sz w:val="20"/>
                <w:szCs w:val="20"/>
              </w:rPr>
            </w:pPr>
            <w:r w:rsidRPr="003B7D6F">
              <w:rPr>
                <w:rFonts w:ascii="Arial" w:hAnsi="Arial" w:cs="Arial"/>
                <w:sz w:val="22"/>
                <w:szCs w:val="22"/>
              </w:rPr>
              <w:t>NSDM I, II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6EF50" w14:textId="77777777" w:rsidR="000C5CCF" w:rsidRPr="005E21AE" w:rsidRDefault="000C5CCF" w:rsidP="000C5CCF">
            <w:pPr>
              <w:numPr>
                <w:ilvl w:val="0"/>
                <w:numId w:val="35"/>
              </w:numPr>
              <w:ind w:left="34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Represents the GM in meetings, seminars, discussions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E21AE">
              <w:rPr>
                <w:rFonts w:ascii="Arial" w:hAnsi="Arial" w:cs="Arial"/>
                <w:sz w:val="22"/>
                <w:szCs w:val="22"/>
              </w:rPr>
              <w:t>when instructed.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3793A6" w14:textId="77777777" w:rsidR="000C5CCF" w:rsidRPr="00DA1F4C" w:rsidRDefault="000C5CCF" w:rsidP="00500118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81AFF" w14:textId="77777777" w:rsidR="000C5CCF" w:rsidRPr="005E21AE" w:rsidRDefault="000C5CCF" w:rsidP="000C5CCF">
            <w:pPr>
              <w:numPr>
                <w:ilvl w:val="0"/>
                <w:numId w:val="34"/>
              </w:numPr>
              <w:ind w:left="256" w:hanging="27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Communication skills</w:t>
            </w:r>
          </w:p>
          <w:p w14:paraId="65A0A4B7" w14:textId="77777777" w:rsidR="000C5CCF" w:rsidRPr="005E21AE" w:rsidRDefault="000C5CCF" w:rsidP="000C5CCF">
            <w:pPr>
              <w:numPr>
                <w:ilvl w:val="0"/>
                <w:numId w:val="34"/>
              </w:numPr>
              <w:ind w:left="256" w:hanging="27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Knowledgeable about BENECO and the power</w:t>
            </w:r>
            <w:r>
              <w:t xml:space="preserve"> </w:t>
            </w:r>
            <w:r w:rsidRPr="005E21AE">
              <w:rPr>
                <w:rFonts w:ascii="Arial" w:hAnsi="Arial" w:cs="Arial"/>
                <w:sz w:val="22"/>
                <w:szCs w:val="22"/>
              </w:rPr>
              <w:t>industry as a whole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EDBF8E4" w14:textId="77777777" w:rsidR="000C5CCF" w:rsidRPr="00DA1F4C" w:rsidRDefault="000C5CCF" w:rsidP="005001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818B2" w14:textId="77777777" w:rsidR="000C5CCF" w:rsidRPr="00DA1F4C" w:rsidRDefault="000C5CCF" w:rsidP="00500118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844A5" w14:textId="77777777" w:rsidR="000C5CCF" w:rsidRPr="00DA1F4C" w:rsidRDefault="000C5CCF" w:rsidP="005001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5CCF" w:rsidRPr="00DA1F4C" w14:paraId="41550101" w14:textId="77777777" w:rsidTr="00CC7F77">
        <w:tc>
          <w:tcPr>
            <w:tcW w:w="13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FC832" w14:textId="77777777" w:rsidR="000C5CCF" w:rsidRPr="00DA1F4C" w:rsidRDefault="000C5CCF" w:rsidP="0050011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FECD2" w14:textId="77777777" w:rsidR="000C5CCF" w:rsidRPr="005E21AE" w:rsidRDefault="000C5CCF" w:rsidP="000C5CCF">
            <w:pPr>
              <w:numPr>
                <w:ilvl w:val="0"/>
                <w:numId w:val="35"/>
              </w:numPr>
              <w:ind w:left="34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E21AE">
              <w:rPr>
                <w:rFonts w:ascii="Arial" w:hAnsi="Arial" w:cs="Arial"/>
                <w:sz w:val="22"/>
                <w:szCs w:val="22"/>
              </w:rPr>
              <w:t>Performs other related functions that may be assigned from time to time.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5D1924" w14:textId="77777777" w:rsidR="000C5CCF" w:rsidRPr="00DA1F4C" w:rsidRDefault="000C5CCF" w:rsidP="00500118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A66A6" w14:textId="77777777" w:rsidR="000C5CCF" w:rsidRPr="000C5CCF" w:rsidRDefault="000C5CCF" w:rsidP="00500118">
            <w:pPr>
              <w:numPr>
                <w:ilvl w:val="0"/>
                <w:numId w:val="34"/>
              </w:numPr>
              <w:ind w:left="256" w:hanging="27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C5CCF">
              <w:rPr>
                <w:rFonts w:ascii="Arial" w:hAnsi="Arial" w:cs="Arial"/>
                <w:sz w:val="22"/>
                <w:szCs w:val="22"/>
              </w:rPr>
              <w:t>Readiness and Willingness to</w:t>
            </w:r>
            <w:r w:rsidRPr="000C5CCF">
              <w:rPr>
                <w:rFonts w:ascii="Arial" w:hAnsi="Arial" w:cs="Arial"/>
              </w:rPr>
              <w:t xml:space="preserve"> </w:t>
            </w:r>
            <w:r w:rsidRPr="000C5CCF">
              <w:rPr>
                <w:rFonts w:ascii="Arial" w:hAnsi="Arial" w:cs="Arial"/>
                <w:sz w:val="22"/>
                <w:szCs w:val="22"/>
              </w:rPr>
              <w:t>perform</w:t>
            </w:r>
            <w:r w:rsidRPr="000C5CCF">
              <w:rPr>
                <w:rFonts w:ascii="Arial" w:hAnsi="Arial" w:cs="Arial"/>
              </w:rPr>
              <w:t xml:space="preserve"> </w:t>
            </w:r>
            <w:r w:rsidRPr="000C5CCF">
              <w:rPr>
                <w:rFonts w:ascii="Arial" w:hAnsi="Arial" w:cs="Arial"/>
                <w:sz w:val="22"/>
                <w:szCs w:val="22"/>
              </w:rPr>
              <w:t xml:space="preserve">other </w:t>
            </w:r>
            <w:r w:rsidRPr="000C5CCF">
              <w:rPr>
                <w:rFonts w:ascii="Arial" w:hAnsi="Arial" w:cs="Arial"/>
              </w:rPr>
              <w:t>assigned</w:t>
            </w:r>
            <w:r w:rsidRPr="000C5CCF">
              <w:rPr>
                <w:rFonts w:ascii="Arial" w:hAnsi="Arial" w:cs="Arial"/>
                <w:sz w:val="22"/>
                <w:szCs w:val="22"/>
              </w:rPr>
              <w:t xml:space="preserve"> tasks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260CFC9" w14:textId="77777777" w:rsidR="000C5CCF" w:rsidRPr="00DA1F4C" w:rsidRDefault="000C5CCF" w:rsidP="005001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037ED" w14:textId="77777777" w:rsidR="000C5CCF" w:rsidRPr="00DA1F4C" w:rsidRDefault="000C5CCF" w:rsidP="00500118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E33C5" w14:textId="77777777" w:rsidR="000C5CCF" w:rsidRPr="00DA1F4C" w:rsidRDefault="000C5CCF" w:rsidP="005001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00118" w:rsidRPr="00DA1F4C" w14:paraId="21D21610" w14:textId="77777777" w:rsidTr="00165C49">
        <w:trPr>
          <w:trHeight w:val="593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514678A" w14:textId="77777777" w:rsidR="00500118" w:rsidRPr="000C5CCF" w:rsidRDefault="00500118" w:rsidP="00500118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C5CCF">
              <w:rPr>
                <w:rFonts w:ascii="Arial" w:hAnsi="Arial" w:cs="Arial"/>
                <w:b/>
                <w:sz w:val="22"/>
                <w:szCs w:val="22"/>
              </w:rPr>
              <w:t>QMS Related Responsibilities</w:t>
            </w:r>
          </w:p>
          <w:p w14:paraId="2AD513B8" w14:textId="77777777" w:rsidR="00500118" w:rsidRPr="000C5CCF" w:rsidRDefault="00500118" w:rsidP="0050011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C5CCF">
              <w:rPr>
                <w:rFonts w:ascii="Arial" w:hAnsi="Arial" w:cs="Arial"/>
                <w:b/>
                <w:sz w:val="22"/>
                <w:szCs w:val="22"/>
              </w:rPr>
              <w:t xml:space="preserve">Competency Level: </w:t>
            </w:r>
            <w:r w:rsidR="000C5CCF" w:rsidRPr="003B7D6F">
              <w:rPr>
                <w:rFonts w:ascii="Arial" w:hAnsi="Arial" w:cs="Arial"/>
                <w:b/>
                <w:bCs/>
                <w:sz w:val="22"/>
                <w:szCs w:val="22"/>
              </w:rPr>
              <w:t>NSDM I (</w:t>
            </w:r>
            <w:r w:rsidR="00F54466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  <w:r w:rsidR="000C5CCF" w:rsidRPr="003B7D6F">
              <w:rPr>
                <w:rFonts w:ascii="Arial" w:hAnsi="Arial" w:cs="Arial"/>
                <w:b/>
                <w:bCs/>
                <w:sz w:val="22"/>
                <w:szCs w:val="22"/>
              </w:rPr>
              <w:t>), NSDM II (</w:t>
            </w:r>
            <w:r w:rsidR="00F54466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  <w:r w:rsidR="000C5CCF" w:rsidRPr="003B7D6F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B62339D" w14:textId="77777777" w:rsidR="00500118" w:rsidRPr="000C5CCF" w:rsidRDefault="00500118" w:rsidP="00500118">
            <w:pPr>
              <w:snapToGrid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C5CCF">
              <w:rPr>
                <w:rFonts w:ascii="Arial" w:hAnsi="Arial" w:cs="Arial"/>
                <w:b/>
                <w:bCs/>
                <w:sz w:val="22"/>
                <w:szCs w:val="22"/>
              </w:rPr>
              <w:t>5%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162E99A" w14:textId="77777777" w:rsidR="00500118" w:rsidRPr="000C5CCF" w:rsidRDefault="00500118" w:rsidP="0050011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AA86B13" w14:textId="77777777" w:rsidR="00500118" w:rsidRPr="000C5CCF" w:rsidRDefault="00500118" w:rsidP="0050011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A207F3C" w14:textId="77777777" w:rsidR="00500118" w:rsidRPr="000C5CCF" w:rsidRDefault="00500118" w:rsidP="00500118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BBDF7A3" w14:textId="77777777" w:rsidR="00500118" w:rsidRPr="000C5CCF" w:rsidRDefault="00500118" w:rsidP="0050011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C5CCF" w:rsidRPr="00DA1F4C" w14:paraId="369B8B40" w14:textId="77777777"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5223B" w14:textId="77777777" w:rsidR="000C5CCF" w:rsidRPr="000C5CCF" w:rsidRDefault="000C5CCF" w:rsidP="000C5C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B7D6F">
              <w:rPr>
                <w:rFonts w:ascii="Arial" w:hAnsi="Arial" w:cs="Arial"/>
                <w:sz w:val="22"/>
                <w:szCs w:val="22"/>
              </w:rPr>
              <w:t>NSDM I, II</w:t>
            </w: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EF0AC" w14:textId="77777777" w:rsidR="000C5CCF" w:rsidRPr="000C5CCF" w:rsidRDefault="000C5CCF" w:rsidP="000C5CCF">
            <w:pPr>
              <w:pStyle w:val="ListParagraph"/>
              <w:numPr>
                <w:ilvl w:val="0"/>
                <w:numId w:val="4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C5CCF">
              <w:rPr>
                <w:rFonts w:ascii="Arial" w:hAnsi="Arial" w:cs="Arial"/>
                <w:sz w:val="22"/>
                <w:szCs w:val="22"/>
              </w:rPr>
              <w:t>Conforms with Quality Policy and related Quality objectives.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3DC03" w14:textId="77777777" w:rsidR="000C5CCF" w:rsidRPr="000C5CCF" w:rsidRDefault="000C5CCF" w:rsidP="000C5CCF">
            <w:pPr>
              <w:snapToGrid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3DA6" w14:textId="77777777" w:rsidR="000C5CCF" w:rsidRPr="000C5CCF" w:rsidRDefault="000C5CCF" w:rsidP="000C5CCF">
            <w:pPr>
              <w:numPr>
                <w:ilvl w:val="0"/>
                <w:numId w:val="5"/>
              </w:numPr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C5CCF">
              <w:rPr>
                <w:rFonts w:ascii="Arial" w:hAnsi="Arial" w:cs="Arial"/>
                <w:sz w:val="22"/>
                <w:szCs w:val="22"/>
              </w:rPr>
              <w:t>Knowledgeable on BENECO quality policy and provisions of ISO quality standard.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5EBFC" w14:textId="77777777" w:rsidR="000C5CCF" w:rsidRPr="000C5CCF" w:rsidRDefault="000C5CCF" w:rsidP="000C5C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B04DB" w14:textId="77777777" w:rsidR="000C5CCF" w:rsidRPr="000C5CCF" w:rsidRDefault="009E15DC" w:rsidP="000C5C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mbria Math" w:eastAsia="Arial Unicode MS" w:hAnsi="Cambria Math" w:cs="Cambria Math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60505" w14:textId="77777777" w:rsidR="000C5CCF" w:rsidRPr="000C5CCF" w:rsidRDefault="000C5CCF" w:rsidP="000C5C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C5CCF" w:rsidRPr="00DA1F4C" w14:paraId="3E6ED5E0" w14:textId="77777777"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9E89A" w14:textId="77777777" w:rsidR="000C5CCF" w:rsidRPr="000C5CCF" w:rsidRDefault="000C5CCF" w:rsidP="000C5CCF">
            <w:pPr>
              <w:pStyle w:val="ListParagraph"/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D00F6" w14:textId="77777777" w:rsidR="000C5CCF" w:rsidRPr="000C5CCF" w:rsidRDefault="000C5CCF" w:rsidP="000C5CCF">
            <w:pPr>
              <w:pStyle w:val="ListParagraph"/>
              <w:numPr>
                <w:ilvl w:val="0"/>
                <w:numId w:val="4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C5CCF">
              <w:rPr>
                <w:rFonts w:ascii="Arial" w:hAnsi="Arial" w:cs="Arial"/>
                <w:sz w:val="22"/>
                <w:szCs w:val="22"/>
              </w:rPr>
              <w:t>Conforms with related Quality procedures and supporting documents.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AACDF" w14:textId="77777777" w:rsidR="000C5CCF" w:rsidRPr="000C5CCF" w:rsidRDefault="000C5CCF" w:rsidP="000C5CCF">
            <w:pPr>
              <w:snapToGrid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68FC5" w14:textId="77777777" w:rsidR="000C5CCF" w:rsidRPr="000C5CCF" w:rsidRDefault="000C5CCF" w:rsidP="000C5CCF">
            <w:pPr>
              <w:numPr>
                <w:ilvl w:val="0"/>
                <w:numId w:val="5"/>
              </w:numPr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C5CCF">
              <w:rPr>
                <w:rFonts w:ascii="Arial" w:hAnsi="Arial" w:cs="Arial"/>
                <w:sz w:val="22"/>
                <w:szCs w:val="22"/>
              </w:rPr>
              <w:t>Knowledgeable on BENECO quality policy and provisions of ISO quality standard.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67193" w14:textId="77777777" w:rsidR="000C5CCF" w:rsidRPr="000C5CCF" w:rsidRDefault="000C5CCF" w:rsidP="000C5C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FFBBA" w14:textId="77777777" w:rsidR="000C5CCF" w:rsidRPr="000C5CCF" w:rsidRDefault="009E15DC" w:rsidP="000C5C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mbria Math" w:eastAsia="Arial Unicode MS" w:hAnsi="Cambria Math" w:cs="Cambria Math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8FAEC" w14:textId="77777777" w:rsidR="000C5CCF" w:rsidRPr="000C5CCF" w:rsidRDefault="000C5CCF" w:rsidP="000C5C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C5CCF" w:rsidRPr="00DA1F4C" w14:paraId="324C1790" w14:textId="77777777" w:rsidTr="00746949">
        <w:trPr>
          <w:trHeight w:val="449"/>
        </w:trPr>
        <w:tc>
          <w:tcPr>
            <w:tcW w:w="1765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FB74F" w14:textId="77777777" w:rsidR="000C5CCF" w:rsidRPr="000C5CCF" w:rsidRDefault="000C5CCF" w:rsidP="000C5CCF">
            <w:pPr>
              <w:rPr>
                <w:rFonts w:ascii="Arial" w:hAnsi="Arial" w:cs="Arial"/>
                <w:sz w:val="22"/>
                <w:szCs w:val="22"/>
              </w:rPr>
            </w:pPr>
            <w:r w:rsidRPr="000C5CCF">
              <w:rPr>
                <w:rFonts w:ascii="Arial" w:hAnsi="Arial" w:cs="Arial"/>
                <w:b/>
                <w:sz w:val="22"/>
                <w:szCs w:val="22"/>
              </w:rPr>
              <w:t>Working Relationships:</w:t>
            </w:r>
          </w:p>
          <w:p w14:paraId="1EF82FBD" w14:textId="77777777" w:rsidR="000C5CCF" w:rsidRPr="00DA1F4C" w:rsidRDefault="000C5CCF" w:rsidP="000C5CCF">
            <w:pPr>
              <w:numPr>
                <w:ilvl w:val="1"/>
                <w:numId w:val="3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 w:rsidRPr="000C5CCF">
              <w:rPr>
                <w:rFonts w:ascii="Arial" w:hAnsi="Arial" w:cs="Arial"/>
                <w:sz w:val="22"/>
                <w:szCs w:val="22"/>
              </w:rPr>
              <w:t>All Divisions/All levels, Member-Consumers</w:t>
            </w:r>
          </w:p>
        </w:tc>
      </w:tr>
      <w:tr w:rsidR="000C5CCF" w:rsidRPr="00DA1F4C" w14:paraId="3D058BA4" w14:textId="77777777" w:rsidTr="00165C49">
        <w:trPr>
          <w:trHeight w:val="1628"/>
        </w:trPr>
        <w:tc>
          <w:tcPr>
            <w:tcW w:w="1765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0C81B" w14:textId="77777777" w:rsidR="000C5CCF" w:rsidRPr="00DA1F4C" w:rsidRDefault="000C5CCF" w:rsidP="000C5CC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0"/>
              <w:gridCol w:w="15529"/>
            </w:tblGrid>
            <w:tr w:rsidR="000C5CCF" w:rsidRPr="00DA1F4C" w14:paraId="34EC9CEF" w14:textId="77777777" w:rsidTr="00425047">
              <w:tc>
                <w:tcPr>
                  <w:tcW w:w="1890" w:type="dxa"/>
                </w:tcPr>
                <w:p w14:paraId="667970A6" w14:textId="77777777" w:rsidR="000C5CCF" w:rsidRPr="00DA1F4C" w:rsidRDefault="000C5CCF" w:rsidP="000C5CC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NSDM I</w:t>
                  </w:r>
                </w:p>
              </w:tc>
              <w:tc>
                <w:tcPr>
                  <w:tcW w:w="15529" w:type="dxa"/>
                </w:tcPr>
                <w:p w14:paraId="5BE37D06" w14:textId="77777777" w:rsidR="000C5CCF" w:rsidRPr="005E21AE" w:rsidRDefault="000C5CCF" w:rsidP="000C5CCF">
                  <w:pPr>
                    <w:numPr>
                      <w:ilvl w:val="0"/>
                      <w:numId w:val="34"/>
                    </w:numPr>
                    <w:ind w:left="421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1AE">
                    <w:rPr>
                      <w:rFonts w:ascii="Arial" w:hAnsi="Arial" w:cs="Arial"/>
                      <w:sz w:val="22"/>
                      <w:szCs w:val="22"/>
                    </w:rPr>
                    <w:t>Graduate of BS Electrical Engineering, Licensed</w:t>
                  </w:r>
                </w:p>
                <w:p w14:paraId="41403E86" w14:textId="77777777" w:rsidR="000C5CCF" w:rsidRPr="005E21AE" w:rsidRDefault="000C5CCF" w:rsidP="000C5CCF">
                  <w:pPr>
                    <w:numPr>
                      <w:ilvl w:val="0"/>
                      <w:numId w:val="34"/>
                    </w:numPr>
                    <w:ind w:left="421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1AE">
                    <w:rPr>
                      <w:rFonts w:ascii="Arial" w:hAnsi="Arial" w:cs="Arial"/>
                      <w:sz w:val="22"/>
                      <w:szCs w:val="22"/>
                    </w:rPr>
                    <w:t>Preferably with PEE License or with Post Graduate Units in MBA/MPA /MSME or any master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’</w:t>
                  </w:r>
                  <w:r w:rsidRPr="005E21AE">
                    <w:rPr>
                      <w:rFonts w:ascii="Arial" w:hAnsi="Arial" w:cs="Arial"/>
                      <w:sz w:val="22"/>
                      <w:szCs w:val="22"/>
                    </w:rPr>
                    <w:t>s in management/planning</w:t>
                  </w:r>
                </w:p>
                <w:p w14:paraId="58AB715F" w14:textId="77777777" w:rsidR="000C5CCF" w:rsidRPr="005E21AE" w:rsidRDefault="000C5CCF" w:rsidP="000C5CCF">
                  <w:pPr>
                    <w:numPr>
                      <w:ilvl w:val="0"/>
                      <w:numId w:val="34"/>
                    </w:numPr>
                    <w:ind w:left="421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1AE">
                    <w:rPr>
                      <w:rFonts w:ascii="Arial" w:hAnsi="Arial" w:cs="Arial"/>
                      <w:sz w:val="22"/>
                      <w:szCs w:val="22"/>
                    </w:rPr>
                    <w:t>Has completed at least 36 hours of Customer Relations Training</w:t>
                  </w:r>
                </w:p>
                <w:p w14:paraId="4429296C" w14:textId="77777777" w:rsidR="000C5CCF" w:rsidRPr="005E21AE" w:rsidRDefault="000C5CCF" w:rsidP="000C5CCF">
                  <w:pPr>
                    <w:numPr>
                      <w:ilvl w:val="0"/>
                      <w:numId w:val="34"/>
                    </w:numPr>
                    <w:ind w:left="421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1AE">
                    <w:rPr>
                      <w:rFonts w:ascii="Arial" w:hAnsi="Arial" w:cs="Arial"/>
                      <w:sz w:val="22"/>
                      <w:szCs w:val="22"/>
                    </w:rPr>
                    <w:t>48 hours Management Development Training</w:t>
                  </w:r>
                </w:p>
                <w:p w14:paraId="7A26DAE3" w14:textId="77777777" w:rsidR="000C5CCF" w:rsidRPr="005E21AE" w:rsidRDefault="00F54466" w:rsidP="000C5CCF">
                  <w:pPr>
                    <w:numPr>
                      <w:ilvl w:val="0"/>
                      <w:numId w:val="34"/>
                    </w:numPr>
                    <w:ind w:left="421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48 </w:t>
                  </w:r>
                  <w:r w:rsidR="000C5CCF" w:rsidRPr="005E21AE">
                    <w:rPr>
                      <w:rFonts w:ascii="Arial" w:hAnsi="Arial" w:cs="Arial"/>
                      <w:sz w:val="22"/>
                      <w:szCs w:val="22"/>
                    </w:rPr>
                    <w:t>hours job related training for this position</w:t>
                  </w:r>
                </w:p>
                <w:p w14:paraId="3FA841AF" w14:textId="77777777" w:rsidR="000C5CCF" w:rsidRPr="00DA1F4C" w:rsidRDefault="000C5CCF" w:rsidP="000C5CCF">
                  <w:pPr>
                    <w:pStyle w:val="ListParagraph"/>
                    <w:numPr>
                      <w:ilvl w:val="0"/>
                      <w:numId w:val="34"/>
                    </w:numPr>
                    <w:suppressAutoHyphens w:val="0"/>
                    <w:ind w:left="421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E21AE">
                    <w:rPr>
                      <w:rFonts w:ascii="Arial" w:hAnsi="Arial" w:cs="Arial"/>
                      <w:sz w:val="22"/>
                      <w:szCs w:val="22"/>
                    </w:rPr>
                    <w:t>At least five (5) years in similar and related function</w:t>
                  </w:r>
                </w:p>
              </w:tc>
            </w:tr>
            <w:tr w:rsidR="000C5CCF" w:rsidRPr="00DA1F4C" w14:paraId="20A60690" w14:textId="77777777" w:rsidTr="00425047">
              <w:tc>
                <w:tcPr>
                  <w:tcW w:w="1890" w:type="dxa"/>
                </w:tcPr>
                <w:p w14:paraId="744D45CD" w14:textId="77777777" w:rsidR="000C5CCF" w:rsidRPr="00DA1F4C" w:rsidRDefault="000C5CCF" w:rsidP="000C5CC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NSDM II</w:t>
                  </w:r>
                </w:p>
              </w:tc>
              <w:tc>
                <w:tcPr>
                  <w:tcW w:w="15529" w:type="dxa"/>
                </w:tcPr>
                <w:p w14:paraId="537BC687" w14:textId="77777777" w:rsidR="000C5CCF" w:rsidRPr="005E21AE" w:rsidRDefault="000C5CCF" w:rsidP="000C5CCF">
                  <w:pPr>
                    <w:numPr>
                      <w:ilvl w:val="0"/>
                      <w:numId w:val="37"/>
                    </w:numPr>
                    <w:ind w:left="421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1AE">
                    <w:rPr>
                      <w:rFonts w:ascii="Arial" w:hAnsi="Arial" w:cs="Arial"/>
                      <w:sz w:val="22"/>
                      <w:szCs w:val="22"/>
                    </w:rPr>
                    <w:t>Graduate of BS Electrical Engineering, Licensed</w:t>
                  </w:r>
                </w:p>
                <w:p w14:paraId="4E7C0907" w14:textId="77777777" w:rsidR="000C5CCF" w:rsidRPr="005E21AE" w:rsidRDefault="000C5CCF" w:rsidP="000C5CCF">
                  <w:pPr>
                    <w:numPr>
                      <w:ilvl w:val="0"/>
                      <w:numId w:val="37"/>
                    </w:numPr>
                    <w:ind w:left="421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1AE">
                    <w:rPr>
                      <w:rFonts w:ascii="Arial" w:hAnsi="Arial" w:cs="Arial"/>
                      <w:sz w:val="22"/>
                      <w:szCs w:val="22"/>
                    </w:rPr>
                    <w:t>Preferably with PEE License or with Post Graduate Units in MBA/MPA /MSME or any master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’s</w:t>
                  </w:r>
                  <w:r w:rsidRPr="005E21AE">
                    <w:rPr>
                      <w:rFonts w:ascii="Arial" w:hAnsi="Arial" w:cs="Arial"/>
                      <w:sz w:val="22"/>
                      <w:szCs w:val="22"/>
                    </w:rPr>
                    <w:t xml:space="preserve"> in management/planning</w:t>
                  </w:r>
                </w:p>
                <w:p w14:paraId="07731F2C" w14:textId="77777777" w:rsidR="000C5CCF" w:rsidRPr="005E21AE" w:rsidRDefault="000C5CCF" w:rsidP="000C5CCF">
                  <w:pPr>
                    <w:numPr>
                      <w:ilvl w:val="0"/>
                      <w:numId w:val="37"/>
                    </w:numPr>
                    <w:ind w:left="421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1AE">
                    <w:rPr>
                      <w:rFonts w:ascii="Arial" w:hAnsi="Arial" w:cs="Arial"/>
                      <w:sz w:val="22"/>
                      <w:szCs w:val="22"/>
                    </w:rPr>
                    <w:t xml:space="preserve">Has completed at least </w:t>
                  </w:r>
                  <w:r w:rsidR="00F54466">
                    <w:rPr>
                      <w:rFonts w:ascii="Arial" w:hAnsi="Arial" w:cs="Arial"/>
                      <w:sz w:val="22"/>
                      <w:szCs w:val="22"/>
                    </w:rPr>
                    <w:t>72</w:t>
                  </w:r>
                  <w:r w:rsidRPr="005E21AE">
                    <w:rPr>
                      <w:rFonts w:ascii="Arial" w:hAnsi="Arial" w:cs="Arial"/>
                      <w:sz w:val="22"/>
                      <w:szCs w:val="22"/>
                    </w:rPr>
                    <w:t xml:space="preserve"> hours of Customer Relations Training</w:t>
                  </w:r>
                </w:p>
                <w:p w14:paraId="667F955A" w14:textId="77777777" w:rsidR="000C5CCF" w:rsidRPr="005E21AE" w:rsidRDefault="00F54466" w:rsidP="000C5CCF">
                  <w:pPr>
                    <w:numPr>
                      <w:ilvl w:val="0"/>
                      <w:numId w:val="37"/>
                    </w:numPr>
                    <w:ind w:left="421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72</w:t>
                  </w:r>
                  <w:r w:rsidR="000C5CCF" w:rsidRPr="005E21AE">
                    <w:rPr>
                      <w:rFonts w:ascii="Arial" w:hAnsi="Arial" w:cs="Arial"/>
                      <w:sz w:val="22"/>
                      <w:szCs w:val="22"/>
                    </w:rPr>
                    <w:t xml:space="preserve"> hours Management Development Training</w:t>
                  </w:r>
                </w:p>
                <w:p w14:paraId="47918AA4" w14:textId="77777777" w:rsidR="000C5CCF" w:rsidRPr="005E21AE" w:rsidRDefault="000C5CCF" w:rsidP="000C5CCF">
                  <w:pPr>
                    <w:numPr>
                      <w:ilvl w:val="0"/>
                      <w:numId w:val="37"/>
                    </w:numPr>
                    <w:ind w:left="421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1AE">
                    <w:rPr>
                      <w:rFonts w:ascii="Arial" w:hAnsi="Arial" w:cs="Arial"/>
                      <w:sz w:val="22"/>
                      <w:szCs w:val="22"/>
                    </w:rPr>
                    <w:t>72 hours job related training for this position</w:t>
                  </w:r>
                </w:p>
                <w:p w14:paraId="35809377" w14:textId="77777777" w:rsidR="000C5CCF" w:rsidRPr="00331B1F" w:rsidRDefault="000C5CCF" w:rsidP="000C5CCF">
                  <w:pPr>
                    <w:numPr>
                      <w:ilvl w:val="0"/>
                      <w:numId w:val="37"/>
                    </w:numPr>
                    <w:tabs>
                      <w:tab w:val="left" w:pos="331"/>
                    </w:tabs>
                    <w:suppressAutoHyphens w:val="0"/>
                    <w:ind w:left="421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5E21AE">
                    <w:rPr>
                      <w:rFonts w:ascii="Arial" w:hAnsi="Arial" w:cs="Arial"/>
                      <w:sz w:val="22"/>
                      <w:szCs w:val="22"/>
                    </w:rPr>
                    <w:t xml:space="preserve">At least </w:t>
                  </w:r>
                  <w:r w:rsidR="00F54466">
                    <w:rPr>
                      <w:rFonts w:ascii="Arial" w:hAnsi="Arial" w:cs="Arial"/>
                      <w:sz w:val="22"/>
                      <w:szCs w:val="22"/>
                    </w:rPr>
                    <w:t>seven</w:t>
                  </w:r>
                  <w:r w:rsidRPr="005E21AE">
                    <w:rPr>
                      <w:rFonts w:ascii="Arial" w:hAnsi="Arial" w:cs="Arial"/>
                      <w:sz w:val="22"/>
                      <w:szCs w:val="22"/>
                    </w:rPr>
                    <w:t xml:space="preserve"> (</w:t>
                  </w:r>
                  <w:r w:rsidR="00F54466">
                    <w:rPr>
                      <w:rFonts w:ascii="Arial" w:hAnsi="Arial" w:cs="Arial"/>
                      <w:sz w:val="22"/>
                      <w:szCs w:val="22"/>
                    </w:rPr>
                    <w:t>7</w:t>
                  </w:r>
                  <w:r w:rsidRPr="005E21AE">
                    <w:rPr>
                      <w:rFonts w:ascii="Arial" w:hAnsi="Arial" w:cs="Arial"/>
                      <w:sz w:val="22"/>
                      <w:szCs w:val="22"/>
                    </w:rPr>
                    <w:t>) years in similar and related function</w:t>
                  </w:r>
                </w:p>
              </w:tc>
            </w:tr>
          </w:tbl>
          <w:p w14:paraId="1C567CFC" w14:textId="77777777" w:rsidR="000C5CCF" w:rsidRPr="00DA1F4C" w:rsidRDefault="000C5CCF" w:rsidP="000C5CCF">
            <w:pPr>
              <w:tabs>
                <w:tab w:val="left" w:pos="1245"/>
              </w:tabs>
              <w:ind w:left="965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5CCF" w:rsidRPr="00DA1F4C" w14:paraId="35304B6E" w14:textId="77777777" w:rsidTr="00746949">
        <w:trPr>
          <w:trHeight w:val="1619"/>
        </w:trPr>
        <w:tc>
          <w:tcPr>
            <w:tcW w:w="1765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ADFFB" w14:textId="77777777" w:rsidR="000C5CCF" w:rsidRPr="00DA1F4C" w:rsidRDefault="00F54466" w:rsidP="000C5CC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39FF6C03" w14:textId="77777777" w:rsidR="000C5CCF" w:rsidRPr="000C5CCF" w:rsidRDefault="000C5CCF" w:rsidP="000C5CCF">
            <w:pPr>
              <w:rPr>
                <w:rFonts w:ascii="Arial" w:hAnsi="Arial" w:cs="Arial"/>
                <w:sz w:val="22"/>
                <w:szCs w:val="22"/>
              </w:rPr>
            </w:pPr>
            <w:r w:rsidRPr="000C5CCF">
              <w:rPr>
                <w:rFonts w:ascii="Arial" w:hAnsi="Arial" w:cs="Arial"/>
                <w:b/>
                <w:bCs/>
                <w:sz w:val="22"/>
                <w:szCs w:val="22"/>
              </w:rPr>
              <w:t>I acknowledge my responsibilities as outlined in the job description for my position, and I will observe and adhere to the highest standards of my work ethics in the performance of my duties.</w:t>
            </w:r>
          </w:p>
          <w:p w14:paraId="16DF820A" w14:textId="77777777" w:rsidR="000C5CCF" w:rsidRPr="000C5CCF" w:rsidRDefault="000C5CCF" w:rsidP="000C5CC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78C7009" w14:textId="77777777" w:rsidR="000C5CCF" w:rsidRPr="000C5CCF" w:rsidRDefault="000C5CCF" w:rsidP="000C5CCF">
            <w:pPr>
              <w:rPr>
                <w:rFonts w:ascii="Arial" w:hAnsi="Arial" w:cs="Arial"/>
                <w:sz w:val="22"/>
                <w:szCs w:val="22"/>
              </w:rPr>
            </w:pPr>
            <w:r w:rsidRPr="000C5CCF">
              <w:rPr>
                <w:rFonts w:ascii="Arial" w:hAnsi="Arial" w:cs="Arial"/>
                <w:bCs/>
                <w:sz w:val="22"/>
                <w:szCs w:val="22"/>
              </w:rPr>
              <w:t>___________________________________</w:t>
            </w:r>
          </w:p>
          <w:p w14:paraId="01B2B7CE" w14:textId="77777777" w:rsidR="000C5CCF" w:rsidRPr="000C5CCF" w:rsidRDefault="000C5CCF" w:rsidP="000C5CCF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0C5CCF">
              <w:rPr>
                <w:rFonts w:ascii="Arial" w:hAnsi="Arial" w:cs="Arial"/>
                <w:bCs/>
                <w:sz w:val="22"/>
                <w:szCs w:val="22"/>
              </w:rPr>
              <w:t>Employee’s Signature over printed Name</w:t>
            </w:r>
          </w:p>
          <w:p w14:paraId="40420598" w14:textId="77777777" w:rsidR="000C5CCF" w:rsidRPr="000C5CCF" w:rsidRDefault="000C5CCF" w:rsidP="000C5CCF">
            <w:pPr>
              <w:rPr>
                <w:rFonts w:ascii="Arial" w:hAnsi="Arial" w:cs="Arial"/>
                <w:sz w:val="22"/>
                <w:szCs w:val="22"/>
              </w:rPr>
            </w:pPr>
          </w:p>
          <w:p w14:paraId="3FDD750F" w14:textId="77777777" w:rsidR="000C5CCF" w:rsidRPr="000C5CCF" w:rsidRDefault="000C5CCF" w:rsidP="000C5CCF">
            <w:pPr>
              <w:rPr>
                <w:rFonts w:ascii="Arial" w:hAnsi="Arial" w:cs="Arial"/>
                <w:sz w:val="22"/>
                <w:szCs w:val="22"/>
              </w:rPr>
            </w:pPr>
            <w:r w:rsidRPr="000C5CCF">
              <w:rPr>
                <w:rFonts w:ascii="Arial" w:hAnsi="Arial" w:cs="Arial"/>
                <w:sz w:val="22"/>
                <w:szCs w:val="22"/>
              </w:rPr>
              <w:t>______________________________________</w:t>
            </w:r>
          </w:p>
          <w:p w14:paraId="2DE08CF4" w14:textId="77777777" w:rsidR="000C5CCF" w:rsidRPr="000C5CCF" w:rsidRDefault="000C5CCF" w:rsidP="000C5CCF">
            <w:pPr>
              <w:rPr>
                <w:rFonts w:ascii="Arial" w:hAnsi="Arial" w:cs="Arial"/>
                <w:sz w:val="22"/>
                <w:szCs w:val="22"/>
              </w:rPr>
            </w:pPr>
            <w:r w:rsidRPr="000C5CCF">
              <w:rPr>
                <w:rFonts w:ascii="Arial" w:hAnsi="Arial" w:cs="Arial"/>
                <w:sz w:val="22"/>
                <w:szCs w:val="22"/>
              </w:rPr>
              <w:t>Position Title of Employee</w:t>
            </w:r>
          </w:p>
          <w:p w14:paraId="1A8C3194" w14:textId="77777777" w:rsidR="000C5CCF" w:rsidRPr="000C5CCF" w:rsidRDefault="000C5CCF" w:rsidP="000C5CCF">
            <w:pPr>
              <w:rPr>
                <w:rFonts w:ascii="Arial" w:hAnsi="Arial" w:cs="Arial"/>
                <w:sz w:val="22"/>
                <w:szCs w:val="22"/>
              </w:rPr>
            </w:pPr>
          </w:p>
          <w:p w14:paraId="0F56B271" w14:textId="77777777" w:rsidR="000C5CCF" w:rsidRPr="000C5CCF" w:rsidRDefault="000C5CCF" w:rsidP="000C5CCF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0C5CCF">
              <w:rPr>
                <w:rFonts w:ascii="Arial" w:hAnsi="Arial" w:cs="Arial"/>
                <w:bCs/>
                <w:sz w:val="22"/>
                <w:szCs w:val="22"/>
              </w:rPr>
              <w:t>______________________________________</w:t>
            </w:r>
          </w:p>
          <w:p w14:paraId="0C084AF5" w14:textId="77777777" w:rsidR="000C5CCF" w:rsidRPr="00DA1F4C" w:rsidRDefault="000C5CCF" w:rsidP="000C5CCF">
            <w:pPr>
              <w:rPr>
                <w:rFonts w:ascii="Arial" w:hAnsi="Arial" w:cs="Arial"/>
                <w:sz w:val="20"/>
                <w:szCs w:val="20"/>
              </w:rPr>
            </w:pPr>
            <w:r w:rsidRPr="000C5CCF">
              <w:rPr>
                <w:rFonts w:ascii="Arial" w:hAnsi="Arial" w:cs="Arial"/>
                <w:bCs/>
                <w:sz w:val="22"/>
                <w:szCs w:val="22"/>
              </w:rPr>
              <w:t>Date</w:t>
            </w:r>
          </w:p>
        </w:tc>
      </w:tr>
    </w:tbl>
    <w:p w14:paraId="18CA9E2B" w14:textId="77777777" w:rsidR="00CD525F" w:rsidRPr="00DA1F4C" w:rsidRDefault="00CD525F" w:rsidP="00F76CB1">
      <w:pPr>
        <w:pStyle w:val="Header"/>
        <w:rPr>
          <w:rFonts w:ascii="Arial" w:hAnsi="Arial" w:cs="Arial"/>
          <w:sz w:val="20"/>
          <w:szCs w:val="20"/>
          <w:lang w:eastAsia="en-PH"/>
        </w:rPr>
      </w:pPr>
    </w:p>
    <w:sectPr w:rsidR="00CD525F" w:rsidRPr="00DA1F4C" w:rsidSect="005F6614">
      <w:pgSz w:w="18720" w:h="12240" w:orient="landscape"/>
      <w:pgMar w:top="1008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</w:rPr>
    </w:lvl>
  </w:abstractNum>
  <w:abstractNum w:abstractNumId="5" w15:restartNumberingAfterBreak="0">
    <w:nsid w:val="00000006"/>
    <w:multiLevelType w:val="multilevel"/>
    <w:tmpl w:val="41A4B572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1500" w:hanging="360"/>
      </w:pPr>
      <w:rPr>
        <w:rFonts w:ascii="Symbol" w:hAnsi="Symbol" w:cs="Arial" w:hint="default"/>
        <w:sz w:val="20"/>
        <w:szCs w:val="20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9" w15:restartNumberingAfterBreak="0">
    <w:nsid w:val="0000000A"/>
    <w:multiLevelType w:val="multilevel"/>
    <w:tmpl w:val="1CBCB6AE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2" w15:restartNumberingAfterBreak="0">
    <w:nsid w:val="00346A59"/>
    <w:multiLevelType w:val="hybridMultilevel"/>
    <w:tmpl w:val="6E368B0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4851DDA"/>
    <w:multiLevelType w:val="hybridMultilevel"/>
    <w:tmpl w:val="D2D0F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5F6F4C"/>
    <w:multiLevelType w:val="hybridMultilevel"/>
    <w:tmpl w:val="FBFA3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5F2A59"/>
    <w:multiLevelType w:val="hybridMultilevel"/>
    <w:tmpl w:val="9A24E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3F7D54"/>
    <w:multiLevelType w:val="hybridMultilevel"/>
    <w:tmpl w:val="C16CC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1907C78"/>
    <w:multiLevelType w:val="hybridMultilevel"/>
    <w:tmpl w:val="A8FA04B0"/>
    <w:lvl w:ilvl="0" w:tplc="4CAA94E0">
      <w:numFmt w:val="bullet"/>
      <w:lvlText w:val="•"/>
      <w:lvlJc w:val="left"/>
      <w:pPr>
        <w:ind w:left="815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5"/>
        <w:position w:val="-4"/>
        <w:sz w:val="34"/>
        <w:szCs w:val="34"/>
        <w:lang w:val="en-US" w:eastAsia="en-US" w:bidi="ar-SA"/>
      </w:rPr>
    </w:lvl>
    <w:lvl w:ilvl="1" w:tplc="02F02982">
      <w:numFmt w:val="bullet"/>
      <w:lvlText w:val="•"/>
      <w:lvlJc w:val="left"/>
      <w:pPr>
        <w:ind w:left="1086" w:hanging="358"/>
      </w:pPr>
      <w:rPr>
        <w:rFonts w:hint="default"/>
        <w:lang w:val="en-US" w:eastAsia="en-US" w:bidi="ar-SA"/>
      </w:rPr>
    </w:lvl>
    <w:lvl w:ilvl="2" w:tplc="A40CC7C6">
      <w:numFmt w:val="bullet"/>
      <w:lvlText w:val="•"/>
      <w:lvlJc w:val="left"/>
      <w:pPr>
        <w:ind w:left="1352" w:hanging="358"/>
      </w:pPr>
      <w:rPr>
        <w:rFonts w:hint="default"/>
        <w:lang w:val="en-US" w:eastAsia="en-US" w:bidi="ar-SA"/>
      </w:rPr>
    </w:lvl>
    <w:lvl w:ilvl="3" w:tplc="AF7E01CA">
      <w:numFmt w:val="bullet"/>
      <w:lvlText w:val="•"/>
      <w:lvlJc w:val="left"/>
      <w:pPr>
        <w:ind w:left="1618" w:hanging="358"/>
      </w:pPr>
      <w:rPr>
        <w:rFonts w:hint="default"/>
        <w:lang w:val="en-US" w:eastAsia="en-US" w:bidi="ar-SA"/>
      </w:rPr>
    </w:lvl>
    <w:lvl w:ilvl="4" w:tplc="0958C34C">
      <w:numFmt w:val="bullet"/>
      <w:lvlText w:val="•"/>
      <w:lvlJc w:val="left"/>
      <w:pPr>
        <w:ind w:left="1884" w:hanging="358"/>
      </w:pPr>
      <w:rPr>
        <w:rFonts w:hint="default"/>
        <w:lang w:val="en-US" w:eastAsia="en-US" w:bidi="ar-SA"/>
      </w:rPr>
    </w:lvl>
    <w:lvl w:ilvl="5" w:tplc="AF781F90">
      <w:numFmt w:val="bullet"/>
      <w:lvlText w:val="•"/>
      <w:lvlJc w:val="left"/>
      <w:pPr>
        <w:ind w:left="2150" w:hanging="358"/>
      </w:pPr>
      <w:rPr>
        <w:rFonts w:hint="default"/>
        <w:lang w:val="en-US" w:eastAsia="en-US" w:bidi="ar-SA"/>
      </w:rPr>
    </w:lvl>
    <w:lvl w:ilvl="6" w:tplc="3FC25FA6">
      <w:numFmt w:val="bullet"/>
      <w:lvlText w:val="•"/>
      <w:lvlJc w:val="left"/>
      <w:pPr>
        <w:ind w:left="2416" w:hanging="358"/>
      </w:pPr>
      <w:rPr>
        <w:rFonts w:hint="default"/>
        <w:lang w:val="en-US" w:eastAsia="en-US" w:bidi="ar-SA"/>
      </w:rPr>
    </w:lvl>
    <w:lvl w:ilvl="7" w:tplc="E652641A">
      <w:numFmt w:val="bullet"/>
      <w:lvlText w:val="•"/>
      <w:lvlJc w:val="left"/>
      <w:pPr>
        <w:ind w:left="2682" w:hanging="358"/>
      </w:pPr>
      <w:rPr>
        <w:rFonts w:hint="default"/>
        <w:lang w:val="en-US" w:eastAsia="en-US" w:bidi="ar-SA"/>
      </w:rPr>
    </w:lvl>
    <w:lvl w:ilvl="8" w:tplc="B2A299B0">
      <w:numFmt w:val="bullet"/>
      <w:lvlText w:val="•"/>
      <w:lvlJc w:val="left"/>
      <w:pPr>
        <w:ind w:left="2948" w:hanging="358"/>
      </w:pPr>
      <w:rPr>
        <w:rFonts w:hint="default"/>
        <w:lang w:val="en-US" w:eastAsia="en-US" w:bidi="ar-SA"/>
      </w:rPr>
    </w:lvl>
  </w:abstractNum>
  <w:abstractNum w:abstractNumId="18" w15:restartNumberingAfterBreak="0">
    <w:nsid w:val="169633B6"/>
    <w:multiLevelType w:val="hybridMultilevel"/>
    <w:tmpl w:val="FF24C38A"/>
    <w:lvl w:ilvl="0" w:tplc="3222AE06">
      <w:numFmt w:val="bullet"/>
      <w:lvlText w:val="•"/>
      <w:lvlJc w:val="left"/>
      <w:pPr>
        <w:ind w:left="818" w:hanging="36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4325D48">
      <w:numFmt w:val="bullet"/>
      <w:lvlText w:val="•"/>
      <w:lvlJc w:val="left"/>
      <w:pPr>
        <w:ind w:left="1086" w:hanging="362"/>
      </w:pPr>
      <w:rPr>
        <w:rFonts w:hint="default"/>
        <w:lang w:val="en-US" w:eastAsia="en-US" w:bidi="ar-SA"/>
      </w:rPr>
    </w:lvl>
    <w:lvl w:ilvl="2" w:tplc="156C1EA0">
      <w:numFmt w:val="bullet"/>
      <w:lvlText w:val="•"/>
      <w:lvlJc w:val="left"/>
      <w:pPr>
        <w:ind w:left="1352" w:hanging="362"/>
      </w:pPr>
      <w:rPr>
        <w:rFonts w:hint="default"/>
        <w:lang w:val="en-US" w:eastAsia="en-US" w:bidi="ar-SA"/>
      </w:rPr>
    </w:lvl>
    <w:lvl w:ilvl="3" w:tplc="568495FA">
      <w:numFmt w:val="bullet"/>
      <w:lvlText w:val="•"/>
      <w:lvlJc w:val="left"/>
      <w:pPr>
        <w:ind w:left="1618" w:hanging="362"/>
      </w:pPr>
      <w:rPr>
        <w:rFonts w:hint="default"/>
        <w:lang w:val="en-US" w:eastAsia="en-US" w:bidi="ar-SA"/>
      </w:rPr>
    </w:lvl>
    <w:lvl w:ilvl="4" w:tplc="FDD4407C">
      <w:numFmt w:val="bullet"/>
      <w:lvlText w:val="•"/>
      <w:lvlJc w:val="left"/>
      <w:pPr>
        <w:ind w:left="1884" w:hanging="362"/>
      </w:pPr>
      <w:rPr>
        <w:rFonts w:hint="default"/>
        <w:lang w:val="en-US" w:eastAsia="en-US" w:bidi="ar-SA"/>
      </w:rPr>
    </w:lvl>
    <w:lvl w:ilvl="5" w:tplc="43488026">
      <w:numFmt w:val="bullet"/>
      <w:lvlText w:val="•"/>
      <w:lvlJc w:val="left"/>
      <w:pPr>
        <w:ind w:left="2150" w:hanging="362"/>
      </w:pPr>
      <w:rPr>
        <w:rFonts w:hint="default"/>
        <w:lang w:val="en-US" w:eastAsia="en-US" w:bidi="ar-SA"/>
      </w:rPr>
    </w:lvl>
    <w:lvl w:ilvl="6" w:tplc="AE3833EA">
      <w:numFmt w:val="bullet"/>
      <w:lvlText w:val="•"/>
      <w:lvlJc w:val="left"/>
      <w:pPr>
        <w:ind w:left="2416" w:hanging="362"/>
      </w:pPr>
      <w:rPr>
        <w:rFonts w:hint="default"/>
        <w:lang w:val="en-US" w:eastAsia="en-US" w:bidi="ar-SA"/>
      </w:rPr>
    </w:lvl>
    <w:lvl w:ilvl="7" w:tplc="014E8D5E">
      <w:numFmt w:val="bullet"/>
      <w:lvlText w:val="•"/>
      <w:lvlJc w:val="left"/>
      <w:pPr>
        <w:ind w:left="2682" w:hanging="362"/>
      </w:pPr>
      <w:rPr>
        <w:rFonts w:hint="default"/>
        <w:lang w:val="en-US" w:eastAsia="en-US" w:bidi="ar-SA"/>
      </w:rPr>
    </w:lvl>
    <w:lvl w:ilvl="8" w:tplc="F880F39E">
      <w:numFmt w:val="bullet"/>
      <w:lvlText w:val="•"/>
      <w:lvlJc w:val="left"/>
      <w:pPr>
        <w:ind w:left="2948" w:hanging="362"/>
      </w:pPr>
      <w:rPr>
        <w:rFonts w:hint="default"/>
        <w:lang w:val="en-US" w:eastAsia="en-US" w:bidi="ar-SA"/>
      </w:rPr>
    </w:lvl>
  </w:abstractNum>
  <w:abstractNum w:abstractNumId="19" w15:restartNumberingAfterBreak="0">
    <w:nsid w:val="182E3FA9"/>
    <w:multiLevelType w:val="hybridMultilevel"/>
    <w:tmpl w:val="A5925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4C2730"/>
    <w:multiLevelType w:val="hybridMultilevel"/>
    <w:tmpl w:val="22509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C3507F"/>
    <w:multiLevelType w:val="hybridMultilevel"/>
    <w:tmpl w:val="BBAC4A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7396B"/>
    <w:multiLevelType w:val="hybridMultilevel"/>
    <w:tmpl w:val="F6D6F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2114C0"/>
    <w:multiLevelType w:val="hybridMultilevel"/>
    <w:tmpl w:val="6E368B0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7F8054D"/>
    <w:multiLevelType w:val="hybridMultilevel"/>
    <w:tmpl w:val="919EC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A67D6C"/>
    <w:multiLevelType w:val="hybridMultilevel"/>
    <w:tmpl w:val="DA8A80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982953"/>
    <w:multiLevelType w:val="hybridMultilevel"/>
    <w:tmpl w:val="079089B4"/>
    <w:lvl w:ilvl="0" w:tplc="3778415E">
      <w:numFmt w:val="bullet"/>
      <w:lvlText w:val="•"/>
      <w:lvlJc w:val="left"/>
      <w:pPr>
        <w:ind w:left="830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5"/>
        <w:position w:val="-5"/>
        <w:sz w:val="36"/>
        <w:szCs w:val="36"/>
        <w:lang w:val="en-US" w:eastAsia="en-US" w:bidi="ar-SA"/>
      </w:rPr>
    </w:lvl>
    <w:lvl w:ilvl="1" w:tplc="3AF2C8BA">
      <w:numFmt w:val="bullet"/>
      <w:lvlText w:val="•"/>
      <w:lvlJc w:val="left"/>
      <w:pPr>
        <w:ind w:left="1421" w:hanging="359"/>
      </w:pPr>
      <w:rPr>
        <w:rFonts w:hint="default"/>
        <w:lang w:val="en-US" w:eastAsia="en-US" w:bidi="ar-SA"/>
      </w:rPr>
    </w:lvl>
    <w:lvl w:ilvl="2" w:tplc="150E24EE">
      <w:numFmt w:val="bullet"/>
      <w:lvlText w:val="•"/>
      <w:lvlJc w:val="left"/>
      <w:pPr>
        <w:ind w:left="2003" w:hanging="359"/>
      </w:pPr>
      <w:rPr>
        <w:rFonts w:hint="default"/>
        <w:lang w:val="en-US" w:eastAsia="en-US" w:bidi="ar-SA"/>
      </w:rPr>
    </w:lvl>
    <w:lvl w:ilvl="3" w:tplc="1E46E4B8">
      <w:numFmt w:val="bullet"/>
      <w:lvlText w:val="•"/>
      <w:lvlJc w:val="left"/>
      <w:pPr>
        <w:ind w:left="2585" w:hanging="359"/>
      </w:pPr>
      <w:rPr>
        <w:rFonts w:hint="default"/>
        <w:lang w:val="en-US" w:eastAsia="en-US" w:bidi="ar-SA"/>
      </w:rPr>
    </w:lvl>
    <w:lvl w:ilvl="4" w:tplc="E6641EEC">
      <w:numFmt w:val="bullet"/>
      <w:lvlText w:val="•"/>
      <w:lvlJc w:val="left"/>
      <w:pPr>
        <w:ind w:left="3167" w:hanging="359"/>
      </w:pPr>
      <w:rPr>
        <w:rFonts w:hint="default"/>
        <w:lang w:val="en-US" w:eastAsia="en-US" w:bidi="ar-SA"/>
      </w:rPr>
    </w:lvl>
    <w:lvl w:ilvl="5" w:tplc="8F541CEC">
      <w:numFmt w:val="bullet"/>
      <w:lvlText w:val="•"/>
      <w:lvlJc w:val="left"/>
      <w:pPr>
        <w:ind w:left="3748" w:hanging="359"/>
      </w:pPr>
      <w:rPr>
        <w:rFonts w:hint="default"/>
        <w:lang w:val="en-US" w:eastAsia="en-US" w:bidi="ar-SA"/>
      </w:rPr>
    </w:lvl>
    <w:lvl w:ilvl="6" w:tplc="FD428CB4">
      <w:numFmt w:val="bullet"/>
      <w:lvlText w:val="•"/>
      <w:lvlJc w:val="left"/>
      <w:pPr>
        <w:ind w:left="4330" w:hanging="359"/>
      </w:pPr>
      <w:rPr>
        <w:rFonts w:hint="default"/>
        <w:lang w:val="en-US" w:eastAsia="en-US" w:bidi="ar-SA"/>
      </w:rPr>
    </w:lvl>
    <w:lvl w:ilvl="7" w:tplc="5792E374">
      <w:numFmt w:val="bullet"/>
      <w:lvlText w:val="•"/>
      <w:lvlJc w:val="left"/>
      <w:pPr>
        <w:ind w:left="4912" w:hanging="359"/>
      </w:pPr>
      <w:rPr>
        <w:rFonts w:hint="default"/>
        <w:lang w:val="en-US" w:eastAsia="en-US" w:bidi="ar-SA"/>
      </w:rPr>
    </w:lvl>
    <w:lvl w:ilvl="8" w:tplc="96581B04">
      <w:numFmt w:val="bullet"/>
      <w:lvlText w:val="•"/>
      <w:lvlJc w:val="left"/>
      <w:pPr>
        <w:ind w:left="5494" w:hanging="359"/>
      </w:pPr>
      <w:rPr>
        <w:rFonts w:hint="default"/>
        <w:lang w:val="en-US" w:eastAsia="en-US" w:bidi="ar-SA"/>
      </w:rPr>
    </w:lvl>
  </w:abstractNum>
  <w:abstractNum w:abstractNumId="27" w15:restartNumberingAfterBreak="0">
    <w:nsid w:val="4B1067B1"/>
    <w:multiLevelType w:val="hybridMultilevel"/>
    <w:tmpl w:val="208E3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4B5D8B"/>
    <w:multiLevelType w:val="hybridMultilevel"/>
    <w:tmpl w:val="B9964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B51467"/>
    <w:multiLevelType w:val="hybridMultilevel"/>
    <w:tmpl w:val="EF9AA88C"/>
    <w:lvl w:ilvl="0" w:tplc="A998B54C">
      <w:numFmt w:val="bullet"/>
      <w:lvlText w:val="•"/>
      <w:lvlJc w:val="left"/>
      <w:pPr>
        <w:ind w:left="828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4"/>
        <w:position w:val="-5"/>
        <w:sz w:val="33"/>
        <w:szCs w:val="33"/>
        <w:lang w:val="en-US" w:eastAsia="en-US" w:bidi="ar-SA"/>
      </w:rPr>
    </w:lvl>
    <w:lvl w:ilvl="1" w:tplc="D3480590">
      <w:numFmt w:val="bullet"/>
      <w:lvlText w:val="•"/>
      <w:lvlJc w:val="left"/>
      <w:pPr>
        <w:ind w:left="1086" w:hanging="361"/>
      </w:pPr>
      <w:rPr>
        <w:rFonts w:hint="default"/>
        <w:lang w:val="en-US" w:eastAsia="en-US" w:bidi="ar-SA"/>
      </w:rPr>
    </w:lvl>
    <w:lvl w:ilvl="2" w:tplc="BE5EAF3A">
      <w:numFmt w:val="bullet"/>
      <w:lvlText w:val="•"/>
      <w:lvlJc w:val="left"/>
      <w:pPr>
        <w:ind w:left="1352" w:hanging="361"/>
      </w:pPr>
      <w:rPr>
        <w:rFonts w:hint="default"/>
        <w:lang w:val="en-US" w:eastAsia="en-US" w:bidi="ar-SA"/>
      </w:rPr>
    </w:lvl>
    <w:lvl w:ilvl="3" w:tplc="E6F62C56">
      <w:numFmt w:val="bullet"/>
      <w:lvlText w:val="•"/>
      <w:lvlJc w:val="left"/>
      <w:pPr>
        <w:ind w:left="1618" w:hanging="361"/>
      </w:pPr>
      <w:rPr>
        <w:rFonts w:hint="default"/>
        <w:lang w:val="en-US" w:eastAsia="en-US" w:bidi="ar-SA"/>
      </w:rPr>
    </w:lvl>
    <w:lvl w:ilvl="4" w:tplc="326E2080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5" w:tplc="136427B6">
      <w:numFmt w:val="bullet"/>
      <w:lvlText w:val="•"/>
      <w:lvlJc w:val="left"/>
      <w:pPr>
        <w:ind w:left="2150" w:hanging="361"/>
      </w:pPr>
      <w:rPr>
        <w:rFonts w:hint="default"/>
        <w:lang w:val="en-US" w:eastAsia="en-US" w:bidi="ar-SA"/>
      </w:rPr>
    </w:lvl>
    <w:lvl w:ilvl="6" w:tplc="DF66FD3E">
      <w:numFmt w:val="bullet"/>
      <w:lvlText w:val="•"/>
      <w:lvlJc w:val="left"/>
      <w:pPr>
        <w:ind w:left="2416" w:hanging="361"/>
      </w:pPr>
      <w:rPr>
        <w:rFonts w:hint="default"/>
        <w:lang w:val="en-US" w:eastAsia="en-US" w:bidi="ar-SA"/>
      </w:rPr>
    </w:lvl>
    <w:lvl w:ilvl="7" w:tplc="ECECD470">
      <w:numFmt w:val="bullet"/>
      <w:lvlText w:val="•"/>
      <w:lvlJc w:val="left"/>
      <w:pPr>
        <w:ind w:left="2682" w:hanging="361"/>
      </w:pPr>
      <w:rPr>
        <w:rFonts w:hint="default"/>
        <w:lang w:val="en-US" w:eastAsia="en-US" w:bidi="ar-SA"/>
      </w:rPr>
    </w:lvl>
    <w:lvl w:ilvl="8" w:tplc="79EA91A2">
      <w:numFmt w:val="bullet"/>
      <w:lvlText w:val="•"/>
      <w:lvlJc w:val="left"/>
      <w:pPr>
        <w:ind w:left="2948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50686F96"/>
    <w:multiLevelType w:val="hybridMultilevel"/>
    <w:tmpl w:val="BB16B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846BCD"/>
    <w:multiLevelType w:val="hybridMultilevel"/>
    <w:tmpl w:val="5322B6B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CC21C7"/>
    <w:multiLevelType w:val="hybridMultilevel"/>
    <w:tmpl w:val="EC96DA94"/>
    <w:lvl w:ilvl="0" w:tplc="4B86CA4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CA7624"/>
    <w:multiLevelType w:val="hybridMultilevel"/>
    <w:tmpl w:val="437C4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C676CA"/>
    <w:multiLevelType w:val="hybridMultilevel"/>
    <w:tmpl w:val="ED42B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1C5A4D"/>
    <w:multiLevelType w:val="hybridMultilevel"/>
    <w:tmpl w:val="134CC270"/>
    <w:lvl w:ilvl="0" w:tplc="CDF0EB3C">
      <w:numFmt w:val="bullet"/>
      <w:lvlText w:val="•"/>
      <w:lvlJc w:val="left"/>
      <w:pPr>
        <w:ind w:left="829" w:hanging="3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2"/>
        <w:position w:val="-3"/>
        <w:sz w:val="33"/>
        <w:szCs w:val="33"/>
        <w:lang w:val="en-US" w:eastAsia="en-US" w:bidi="ar-SA"/>
      </w:rPr>
    </w:lvl>
    <w:lvl w:ilvl="1" w:tplc="E482017A">
      <w:numFmt w:val="bullet"/>
      <w:lvlText w:val="•"/>
      <w:lvlJc w:val="left"/>
      <w:pPr>
        <w:ind w:left="1086" w:hanging="368"/>
      </w:pPr>
      <w:rPr>
        <w:rFonts w:hint="default"/>
        <w:lang w:val="en-US" w:eastAsia="en-US" w:bidi="ar-SA"/>
      </w:rPr>
    </w:lvl>
    <w:lvl w:ilvl="2" w:tplc="FDC88E8E">
      <w:numFmt w:val="bullet"/>
      <w:lvlText w:val="•"/>
      <w:lvlJc w:val="left"/>
      <w:pPr>
        <w:ind w:left="1352" w:hanging="368"/>
      </w:pPr>
      <w:rPr>
        <w:rFonts w:hint="default"/>
        <w:lang w:val="en-US" w:eastAsia="en-US" w:bidi="ar-SA"/>
      </w:rPr>
    </w:lvl>
    <w:lvl w:ilvl="3" w:tplc="61660CB4">
      <w:numFmt w:val="bullet"/>
      <w:lvlText w:val="•"/>
      <w:lvlJc w:val="left"/>
      <w:pPr>
        <w:ind w:left="1618" w:hanging="368"/>
      </w:pPr>
      <w:rPr>
        <w:rFonts w:hint="default"/>
        <w:lang w:val="en-US" w:eastAsia="en-US" w:bidi="ar-SA"/>
      </w:rPr>
    </w:lvl>
    <w:lvl w:ilvl="4" w:tplc="CAD02786">
      <w:numFmt w:val="bullet"/>
      <w:lvlText w:val="•"/>
      <w:lvlJc w:val="left"/>
      <w:pPr>
        <w:ind w:left="1884" w:hanging="368"/>
      </w:pPr>
      <w:rPr>
        <w:rFonts w:hint="default"/>
        <w:lang w:val="en-US" w:eastAsia="en-US" w:bidi="ar-SA"/>
      </w:rPr>
    </w:lvl>
    <w:lvl w:ilvl="5" w:tplc="9656EA72">
      <w:numFmt w:val="bullet"/>
      <w:lvlText w:val="•"/>
      <w:lvlJc w:val="left"/>
      <w:pPr>
        <w:ind w:left="2150" w:hanging="368"/>
      </w:pPr>
      <w:rPr>
        <w:rFonts w:hint="default"/>
        <w:lang w:val="en-US" w:eastAsia="en-US" w:bidi="ar-SA"/>
      </w:rPr>
    </w:lvl>
    <w:lvl w:ilvl="6" w:tplc="C2303DAE">
      <w:numFmt w:val="bullet"/>
      <w:lvlText w:val="•"/>
      <w:lvlJc w:val="left"/>
      <w:pPr>
        <w:ind w:left="2416" w:hanging="368"/>
      </w:pPr>
      <w:rPr>
        <w:rFonts w:hint="default"/>
        <w:lang w:val="en-US" w:eastAsia="en-US" w:bidi="ar-SA"/>
      </w:rPr>
    </w:lvl>
    <w:lvl w:ilvl="7" w:tplc="878208D6">
      <w:numFmt w:val="bullet"/>
      <w:lvlText w:val="•"/>
      <w:lvlJc w:val="left"/>
      <w:pPr>
        <w:ind w:left="2682" w:hanging="368"/>
      </w:pPr>
      <w:rPr>
        <w:rFonts w:hint="default"/>
        <w:lang w:val="en-US" w:eastAsia="en-US" w:bidi="ar-SA"/>
      </w:rPr>
    </w:lvl>
    <w:lvl w:ilvl="8" w:tplc="3AB22A34">
      <w:numFmt w:val="bullet"/>
      <w:lvlText w:val="•"/>
      <w:lvlJc w:val="left"/>
      <w:pPr>
        <w:ind w:left="2948" w:hanging="368"/>
      </w:pPr>
      <w:rPr>
        <w:rFonts w:hint="default"/>
        <w:lang w:val="en-US" w:eastAsia="en-US" w:bidi="ar-SA"/>
      </w:rPr>
    </w:lvl>
  </w:abstractNum>
  <w:abstractNum w:abstractNumId="36" w15:restartNumberingAfterBreak="0">
    <w:nsid w:val="621337D7"/>
    <w:multiLevelType w:val="hybridMultilevel"/>
    <w:tmpl w:val="F1C0163E"/>
    <w:lvl w:ilvl="0" w:tplc="AA88BE2A">
      <w:numFmt w:val="bullet"/>
      <w:lvlText w:val="•"/>
      <w:lvlJc w:val="left"/>
      <w:pPr>
        <w:ind w:left="823" w:hanging="35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4"/>
        <w:position w:val="-5"/>
        <w:sz w:val="33"/>
        <w:szCs w:val="33"/>
        <w:lang w:val="en-US" w:eastAsia="en-US" w:bidi="ar-SA"/>
      </w:rPr>
    </w:lvl>
    <w:lvl w:ilvl="1" w:tplc="FACCF3C2">
      <w:numFmt w:val="bullet"/>
      <w:lvlText w:val="•"/>
      <w:lvlJc w:val="left"/>
      <w:pPr>
        <w:ind w:left="1403" w:hanging="354"/>
      </w:pPr>
      <w:rPr>
        <w:rFonts w:hint="default"/>
        <w:lang w:val="en-US" w:eastAsia="en-US" w:bidi="ar-SA"/>
      </w:rPr>
    </w:lvl>
    <w:lvl w:ilvl="2" w:tplc="F2A8CBCE">
      <w:numFmt w:val="bullet"/>
      <w:lvlText w:val="•"/>
      <w:lvlJc w:val="left"/>
      <w:pPr>
        <w:ind w:left="1987" w:hanging="354"/>
      </w:pPr>
      <w:rPr>
        <w:rFonts w:hint="default"/>
        <w:lang w:val="en-US" w:eastAsia="en-US" w:bidi="ar-SA"/>
      </w:rPr>
    </w:lvl>
    <w:lvl w:ilvl="3" w:tplc="2F4E0E22">
      <w:numFmt w:val="bullet"/>
      <w:lvlText w:val="•"/>
      <w:lvlJc w:val="left"/>
      <w:pPr>
        <w:ind w:left="2571" w:hanging="354"/>
      </w:pPr>
      <w:rPr>
        <w:rFonts w:hint="default"/>
        <w:lang w:val="en-US" w:eastAsia="en-US" w:bidi="ar-SA"/>
      </w:rPr>
    </w:lvl>
    <w:lvl w:ilvl="4" w:tplc="6E94C14E">
      <w:numFmt w:val="bullet"/>
      <w:lvlText w:val="•"/>
      <w:lvlJc w:val="left"/>
      <w:pPr>
        <w:ind w:left="3155" w:hanging="354"/>
      </w:pPr>
      <w:rPr>
        <w:rFonts w:hint="default"/>
        <w:lang w:val="en-US" w:eastAsia="en-US" w:bidi="ar-SA"/>
      </w:rPr>
    </w:lvl>
    <w:lvl w:ilvl="5" w:tplc="81B47D38">
      <w:numFmt w:val="bullet"/>
      <w:lvlText w:val="•"/>
      <w:lvlJc w:val="left"/>
      <w:pPr>
        <w:ind w:left="3738" w:hanging="354"/>
      </w:pPr>
      <w:rPr>
        <w:rFonts w:hint="default"/>
        <w:lang w:val="en-US" w:eastAsia="en-US" w:bidi="ar-SA"/>
      </w:rPr>
    </w:lvl>
    <w:lvl w:ilvl="6" w:tplc="2CECD648">
      <w:numFmt w:val="bullet"/>
      <w:lvlText w:val="•"/>
      <w:lvlJc w:val="left"/>
      <w:pPr>
        <w:ind w:left="4322" w:hanging="354"/>
      </w:pPr>
      <w:rPr>
        <w:rFonts w:hint="default"/>
        <w:lang w:val="en-US" w:eastAsia="en-US" w:bidi="ar-SA"/>
      </w:rPr>
    </w:lvl>
    <w:lvl w:ilvl="7" w:tplc="2EF28878">
      <w:numFmt w:val="bullet"/>
      <w:lvlText w:val="•"/>
      <w:lvlJc w:val="left"/>
      <w:pPr>
        <w:ind w:left="4906" w:hanging="354"/>
      </w:pPr>
      <w:rPr>
        <w:rFonts w:hint="default"/>
        <w:lang w:val="en-US" w:eastAsia="en-US" w:bidi="ar-SA"/>
      </w:rPr>
    </w:lvl>
    <w:lvl w:ilvl="8" w:tplc="028E60BA">
      <w:numFmt w:val="bullet"/>
      <w:lvlText w:val="•"/>
      <w:lvlJc w:val="left"/>
      <w:pPr>
        <w:ind w:left="5490" w:hanging="354"/>
      </w:pPr>
      <w:rPr>
        <w:rFonts w:hint="default"/>
        <w:lang w:val="en-US" w:eastAsia="en-US" w:bidi="ar-SA"/>
      </w:rPr>
    </w:lvl>
  </w:abstractNum>
  <w:abstractNum w:abstractNumId="37" w15:restartNumberingAfterBreak="0">
    <w:nsid w:val="62B34969"/>
    <w:multiLevelType w:val="hybridMultilevel"/>
    <w:tmpl w:val="195AF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B52D71"/>
    <w:multiLevelType w:val="hybridMultilevel"/>
    <w:tmpl w:val="2AE02B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3107F4"/>
    <w:multiLevelType w:val="hybridMultilevel"/>
    <w:tmpl w:val="15825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F55F62"/>
    <w:multiLevelType w:val="hybridMultilevel"/>
    <w:tmpl w:val="93A81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79676C"/>
    <w:multiLevelType w:val="hybridMultilevel"/>
    <w:tmpl w:val="B5564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7C69D2"/>
    <w:multiLevelType w:val="hybridMultilevel"/>
    <w:tmpl w:val="F8C2D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1264F1"/>
    <w:multiLevelType w:val="hybridMultilevel"/>
    <w:tmpl w:val="99D4FB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415BFD"/>
    <w:multiLevelType w:val="hybridMultilevel"/>
    <w:tmpl w:val="A1245134"/>
    <w:lvl w:ilvl="0" w:tplc="D0B2E41E">
      <w:numFmt w:val="bullet"/>
      <w:lvlText w:val="•"/>
      <w:lvlJc w:val="left"/>
      <w:pPr>
        <w:ind w:left="823" w:hanging="35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787576">
      <w:numFmt w:val="bullet"/>
      <w:lvlText w:val="•"/>
      <w:lvlJc w:val="left"/>
      <w:pPr>
        <w:ind w:left="1086" w:hanging="357"/>
      </w:pPr>
      <w:rPr>
        <w:rFonts w:hint="default"/>
        <w:lang w:val="en-US" w:eastAsia="en-US" w:bidi="ar-SA"/>
      </w:rPr>
    </w:lvl>
    <w:lvl w:ilvl="2" w:tplc="BAB8C470">
      <w:numFmt w:val="bullet"/>
      <w:lvlText w:val="•"/>
      <w:lvlJc w:val="left"/>
      <w:pPr>
        <w:ind w:left="1352" w:hanging="357"/>
      </w:pPr>
      <w:rPr>
        <w:rFonts w:hint="default"/>
        <w:lang w:val="en-US" w:eastAsia="en-US" w:bidi="ar-SA"/>
      </w:rPr>
    </w:lvl>
    <w:lvl w:ilvl="3" w:tplc="B0CACE56">
      <w:numFmt w:val="bullet"/>
      <w:lvlText w:val="•"/>
      <w:lvlJc w:val="left"/>
      <w:pPr>
        <w:ind w:left="1618" w:hanging="357"/>
      </w:pPr>
      <w:rPr>
        <w:rFonts w:hint="default"/>
        <w:lang w:val="en-US" w:eastAsia="en-US" w:bidi="ar-SA"/>
      </w:rPr>
    </w:lvl>
    <w:lvl w:ilvl="4" w:tplc="520C05E6">
      <w:numFmt w:val="bullet"/>
      <w:lvlText w:val="•"/>
      <w:lvlJc w:val="left"/>
      <w:pPr>
        <w:ind w:left="1884" w:hanging="357"/>
      </w:pPr>
      <w:rPr>
        <w:rFonts w:hint="default"/>
        <w:lang w:val="en-US" w:eastAsia="en-US" w:bidi="ar-SA"/>
      </w:rPr>
    </w:lvl>
    <w:lvl w:ilvl="5" w:tplc="AC5E23B0">
      <w:numFmt w:val="bullet"/>
      <w:lvlText w:val="•"/>
      <w:lvlJc w:val="left"/>
      <w:pPr>
        <w:ind w:left="2150" w:hanging="357"/>
      </w:pPr>
      <w:rPr>
        <w:rFonts w:hint="default"/>
        <w:lang w:val="en-US" w:eastAsia="en-US" w:bidi="ar-SA"/>
      </w:rPr>
    </w:lvl>
    <w:lvl w:ilvl="6" w:tplc="9A5061C8">
      <w:numFmt w:val="bullet"/>
      <w:lvlText w:val="•"/>
      <w:lvlJc w:val="left"/>
      <w:pPr>
        <w:ind w:left="2416" w:hanging="357"/>
      </w:pPr>
      <w:rPr>
        <w:rFonts w:hint="default"/>
        <w:lang w:val="en-US" w:eastAsia="en-US" w:bidi="ar-SA"/>
      </w:rPr>
    </w:lvl>
    <w:lvl w:ilvl="7" w:tplc="BCA6D8F6">
      <w:numFmt w:val="bullet"/>
      <w:lvlText w:val="•"/>
      <w:lvlJc w:val="left"/>
      <w:pPr>
        <w:ind w:left="2682" w:hanging="357"/>
      </w:pPr>
      <w:rPr>
        <w:rFonts w:hint="default"/>
        <w:lang w:val="en-US" w:eastAsia="en-US" w:bidi="ar-SA"/>
      </w:rPr>
    </w:lvl>
    <w:lvl w:ilvl="8" w:tplc="F4342D60">
      <w:numFmt w:val="bullet"/>
      <w:lvlText w:val="•"/>
      <w:lvlJc w:val="left"/>
      <w:pPr>
        <w:ind w:left="2948" w:hanging="357"/>
      </w:pPr>
      <w:rPr>
        <w:rFonts w:hint="default"/>
        <w:lang w:val="en-US" w:eastAsia="en-US" w:bidi="ar-SA"/>
      </w:rPr>
    </w:lvl>
  </w:abstractNum>
  <w:abstractNum w:abstractNumId="45" w15:restartNumberingAfterBreak="0">
    <w:nsid w:val="7E5E3AFA"/>
    <w:multiLevelType w:val="hybridMultilevel"/>
    <w:tmpl w:val="A12819BC"/>
    <w:lvl w:ilvl="0" w:tplc="8AEE4870">
      <w:numFmt w:val="bullet"/>
      <w:lvlText w:val="•"/>
      <w:lvlJc w:val="left"/>
      <w:pPr>
        <w:ind w:left="81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5CB74C">
      <w:numFmt w:val="bullet"/>
      <w:lvlText w:val="•"/>
      <w:lvlJc w:val="left"/>
      <w:pPr>
        <w:ind w:left="1087" w:hanging="360"/>
      </w:pPr>
      <w:rPr>
        <w:rFonts w:hint="default"/>
        <w:lang w:val="en-US" w:eastAsia="en-US" w:bidi="ar-SA"/>
      </w:rPr>
    </w:lvl>
    <w:lvl w:ilvl="2" w:tplc="7862BBCC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3" w:tplc="14A2CE6A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4" w:tplc="306E6496">
      <w:numFmt w:val="bullet"/>
      <w:lvlText w:val="•"/>
      <w:lvlJc w:val="left"/>
      <w:pPr>
        <w:ind w:left="1891" w:hanging="360"/>
      </w:pPr>
      <w:rPr>
        <w:rFonts w:hint="default"/>
        <w:lang w:val="en-US" w:eastAsia="en-US" w:bidi="ar-SA"/>
      </w:rPr>
    </w:lvl>
    <w:lvl w:ilvl="5" w:tplc="6C9AC342">
      <w:numFmt w:val="bullet"/>
      <w:lvlText w:val="•"/>
      <w:lvlJc w:val="left"/>
      <w:pPr>
        <w:ind w:left="2159" w:hanging="360"/>
      </w:pPr>
      <w:rPr>
        <w:rFonts w:hint="default"/>
        <w:lang w:val="en-US" w:eastAsia="en-US" w:bidi="ar-SA"/>
      </w:rPr>
    </w:lvl>
    <w:lvl w:ilvl="6" w:tplc="68C4A034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7" w:tplc="761ED61E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  <w:lvl w:ilvl="8" w:tplc="F230B92C">
      <w:numFmt w:val="bullet"/>
      <w:lvlText w:val="•"/>
      <w:lvlJc w:val="left"/>
      <w:pPr>
        <w:ind w:left="2962" w:hanging="360"/>
      </w:pPr>
      <w:rPr>
        <w:rFonts w:hint="default"/>
        <w:lang w:val="en-US" w:eastAsia="en-US" w:bidi="ar-SA"/>
      </w:rPr>
    </w:lvl>
  </w:abstractNum>
  <w:num w:numId="1" w16cid:durableId="650407165">
    <w:abstractNumId w:val="0"/>
  </w:num>
  <w:num w:numId="2" w16cid:durableId="1898927852">
    <w:abstractNumId w:val="9"/>
  </w:num>
  <w:num w:numId="3" w16cid:durableId="1540167999">
    <w:abstractNumId w:val="10"/>
  </w:num>
  <w:num w:numId="4" w16cid:durableId="951086559">
    <w:abstractNumId w:val="30"/>
  </w:num>
  <w:num w:numId="5" w16cid:durableId="1230188128">
    <w:abstractNumId w:val="21"/>
  </w:num>
  <w:num w:numId="6" w16cid:durableId="1651322479">
    <w:abstractNumId w:val="19"/>
  </w:num>
  <w:num w:numId="7" w16cid:durableId="32467466">
    <w:abstractNumId w:val="37"/>
  </w:num>
  <w:num w:numId="8" w16cid:durableId="1582374007">
    <w:abstractNumId w:val="24"/>
  </w:num>
  <w:num w:numId="9" w16cid:durableId="1205170574">
    <w:abstractNumId w:val="28"/>
  </w:num>
  <w:num w:numId="10" w16cid:durableId="398407156">
    <w:abstractNumId w:val="41"/>
  </w:num>
  <w:num w:numId="11" w16cid:durableId="564334748">
    <w:abstractNumId w:val="31"/>
  </w:num>
  <w:num w:numId="12" w16cid:durableId="1809005155">
    <w:abstractNumId w:val="43"/>
  </w:num>
  <w:num w:numId="13" w16cid:durableId="367797136">
    <w:abstractNumId w:val="38"/>
  </w:num>
  <w:num w:numId="14" w16cid:durableId="2107069918">
    <w:abstractNumId w:val="25"/>
  </w:num>
  <w:num w:numId="15" w16cid:durableId="2141997262">
    <w:abstractNumId w:val="29"/>
  </w:num>
  <w:num w:numId="16" w16cid:durableId="1386297439">
    <w:abstractNumId w:val="35"/>
  </w:num>
  <w:num w:numId="17" w16cid:durableId="1670717567">
    <w:abstractNumId w:val="20"/>
  </w:num>
  <w:num w:numId="18" w16cid:durableId="1551576565">
    <w:abstractNumId w:val="16"/>
  </w:num>
  <w:num w:numId="19" w16cid:durableId="1213734881">
    <w:abstractNumId w:val="39"/>
  </w:num>
  <w:num w:numId="20" w16cid:durableId="579022102">
    <w:abstractNumId w:val="15"/>
  </w:num>
  <w:num w:numId="21" w16cid:durableId="1741319476">
    <w:abstractNumId w:val="23"/>
  </w:num>
  <w:num w:numId="22" w16cid:durableId="1167087270">
    <w:abstractNumId w:val="36"/>
  </w:num>
  <w:num w:numId="23" w16cid:durableId="1503547786">
    <w:abstractNumId w:val="27"/>
  </w:num>
  <w:num w:numId="24" w16cid:durableId="1487480391">
    <w:abstractNumId w:val="14"/>
  </w:num>
  <w:num w:numId="25" w16cid:durableId="525216971">
    <w:abstractNumId w:val="45"/>
  </w:num>
  <w:num w:numId="26" w16cid:durableId="893807237">
    <w:abstractNumId w:val="12"/>
  </w:num>
  <w:num w:numId="27" w16cid:durableId="1097872896">
    <w:abstractNumId w:val="44"/>
  </w:num>
  <w:num w:numId="28" w16cid:durableId="1352492574">
    <w:abstractNumId w:val="42"/>
  </w:num>
  <w:num w:numId="29" w16cid:durableId="1598905440">
    <w:abstractNumId w:val="26"/>
  </w:num>
  <w:num w:numId="30" w16cid:durableId="291786703">
    <w:abstractNumId w:val="13"/>
  </w:num>
  <w:num w:numId="31" w16cid:durableId="49111304">
    <w:abstractNumId w:val="18"/>
  </w:num>
  <w:num w:numId="32" w16cid:durableId="898328012">
    <w:abstractNumId w:val="22"/>
  </w:num>
  <w:num w:numId="33" w16cid:durableId="2146656236">
    <w:abstractNumId w:val="32"/>
  </w:num>
  <w:num w:numId="34" w16cid:durableId="895967182">
    <w:abstractNumId w:val="33"/>
  </w:num>
  <w:num w:numId="35" w16cid:durableId="763108617">
    <w:abstractNumId w:val="40"/>
  </w:num>
  <w:num w:numId="36" w16cid:durableId="185488708">
    <w:abstractNumId w:val="17"/>
  </w:num>
  <w:num w:numId="37" w16cid:durableId="1380085890">
    <w:abstractNumId w:val="3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83B"/>
    <w:rsid w:val="000012BA"/>
    <w:rsid w:val="0003318A"/>
    <w:rsid w:val="00065A9F"/>
    <w:rsid w:val="000A4002"/>
    <w:rsid w:val="000A4F58"/>
    <w:rsid w:val="000B6ABE"/>
    <w:rsid w:val="000C5CCF"/>
    <w:rsid w:val="000E5FA5"/>
    <w:rsid w:val="00111EF2"/>
    <w:rsid w:val="00117473"/>
    <w:rsid w:val="00117DA5"/>
    <w:rsid w:val="001403C2"/>
    <w:rsid w:val="00154352"/>
    <w:rsid w:val="00154870"/>
    <w:rsid w:val="00165C49"/>
    <w:rsid w:val="0016723E"/>
    <w:rsid w:val="001B1EA1"/>
    <w:rsid w:val="001D586B"/>
    <w:rsid w:val="001F720C"/>
    <w:rsid w:val="0022132E"/>
    <w:rsid w:val="00267C11"/>
    <w:rsid w:val="00271C67"/>
    <w:rsid w:val="0027340D"/>
    <w:rsid w:val="002907BF"/>
    <w:rsid w:val="002B32A3"/>
    <w:rsid w:val="002E6720"/>
    <w:rsid w:val="002E7236"/>
    <w:rsid w:val="003007C3"/>
    <w:rsid w:val="00303E11"/>
    <w:rsid w:val="0031256A"/>
    <w:rsid w:val="003155B2"/>
    <w:rsid w:val="00331B1F"/>
    <w:rsid w:val="0034212E"/>
    <w:rsid w:val="00343061"/>
    <w:rsid w:val="00346B93"/>
    <w:rsid w:val="00370616"/>
    <w:rsid w:val="003B4165"/>
    <w:rsid w:val="003B7D6F"/>
    <w:rsid w:val="003C29E8"/>
    <w:rsid w:val="003E42F2"/>
    <w:rsid w:val="00401D8A"/>
    <w:rsid w:val="00425047"/>
    <w:rsid w:val="004351AA"/>
    <w:rsid w:val="00447178"/>
    <w:rsid w:val="004661CD"/>
    <w:rsid w:val="004A09F7"/>
    <w:rsid w:val="004C483B"/>
    <w:rsid w:val="004E1B00"/>
    <w:rsid w:val="004F6027"/>
    <w:rsid w:val="00500118"/>
    <w:rsid w:val="005063C8"/>
    <w:rsid w:val="0052272D"/>
    <w:rsid w:val="00535FDA"/>
    <w:rsid w:val="00546DA3"/>
    <w:rsid w:val="005C28D5"/>
    <w:rsid w:val="005E0778"/>
    <w:rsid w:val="005F6614"/>
    <w:rsid w:val="006640CE"/>
    <w:rsid w:val="00672270"/>
    <w:rsid w:val="00674A7F"/>
    <w:rsid w:val="00691778"/>
    <w:rsid w:val="0070700A"/>
    <w:rsid w:val="00746949"/>
    <w:rsid w:val="00773AEB"/>
    <w:rsid w:val="007833E0"/>
    <w:rsid w:val="007D21B8"/>
    <w:rsid w:val="007F4BD5"/>
    <w:rsid w:val="00800F6F"/>
    <w:rsid w:val="00802412"/>
    <w:rsid w:val="00833FFE"/>
    <w:rsid w:val="00837F43"/>
    <w:rsid w:val="008817BD"/>
    <w:rsid w:val="008F0F41"/>
    <w:rsid w:val="00903408"/>
    <w:rsid w:val="00915A7D"/>
    <w:rsid w:val="009353F2"/>
    <w:rsid w:val="00996C75"/>
    <w:rsid w:val="009B5118"/>
    <w:rsid w:val="009E15DC"/>
    <w:rsid w:val="009F1831"/>
    <w:rsid w:val="009F7A75"/>
    <w:rsid w:val="00A35BEF"/>
    <w:rsid w:val="00A41000"/>
    <w:rsid w:val="00AA43B6"/>
    <w:rsid w:val="00AA505D"/>
    <w:rsid w:val="00AB1D91"/>
    <w:rsid w:val="00AC06D8"/>
    <w:rsid w:val="00AF2C6E"/>
    <w:rsid w:val="00B001A6"/>
    <w:rsid w:val="00B32325"/>
    <w:rsid w:val="00B325B9"/>
    <w:rsid w:val="00B34BAC"/>
    <w:rsid w:val="00B6465B"/>
    <w:rsid w:val="00B65DF5"/>
    <w:rsid w:val="00B80EC4"/>
    <w:rsid w:val="00B81A3E"/>
    <w:rsid w:val="00B820A6"/>
    <w:rsid w:val="00B87BCE"/>
    <w:rsid w:val="00BA5589"/>
    <w:rsid w:val="00BA69FF"/>
    <w:rsid w:val="00BC25FF"/>
    <w:rsid w:val="00BD326C"/>
    <w:rsid w:val="00BE6087"/>
    <w:rsid w:val="00C12E8E"/>
    <w:rsid w:val="00C132BD"/>
    <w:rsid w:val="00C74C19"/>
    <w:rsid w:val="00C814FB"/>
    <w:rsid w:val="00C855B2"/>
    <w:rsid w:val="00C9568F"/>
    <w:rsid w:val="00CC7F77"/>
    <w:rsid w:val="00CD525F"/>
    <w:rsid w:val="00CE466D"/>
    <w:rsid w:val="00CF53D9"/>
    <w:rsid w:val="00D026CA"/>
    <w:rsid w:val="00D30A8B"/>
    <w:rsid w:val="00D44E26"/>
    <w:rsid w:val="00DA1F4C"/>
    <w:rsid w:val="00DE13A3"/>
    <w:rsid w:val="00DF5209"/>
    <w:rsid w:val="00E11706"/>
    <w:rsid w:val="00E721E9"/>
    <w:rsid w:val="00E772F0"/>
    <w:rsid w:val="00EC4A8E"/>
    <w:rsid w:val="00EE338A"/>
    <w:rsid w:val="00F21036"/>
    <w:rsid w:val="00F2186F"/>
    <w:rsid w:val="00F27F44"/>
    <w:rsid w:val="00F54466"/>
    <w:rsid w:val="00F6463C"/>
    <w:rsid w:val="00F76CB1"/>
    <w:rsid w:val="00FC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424F392"/>
  <w15:chartTrackingRefBased/>
  <w15:docId w15:val="{1EF0F64B-6E46-46DB-9077-54220953F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2F0"/>
    <w:pPr>
      <w:suppressAutoHyphens/>
    </w:pPr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hint="default"/>
      <w:b w:val="0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8z0">
    <w:name w:val="WW8Num8z0"/>
    <w:rPr>
      <w:rFonts w:ascii="Symbol" w:hAnsi="Symbol" w:cs="Arial" w:hint="default"/>
      <w:sz w:val="20"/>
      <w:szCs w:val="20"/>
    </w:rPr>
  </w:style>
  <w:style w:type="character" w:customStyle="1" w:styleId="WW8Num9z0">
    <w:name w:val="WW8Num9z0"/>
    <w:rPr>
      <w:rFonts w:hint="default"/>
    </w:rPr>
  </w:style>
  <w:style w:type="character" w:customStyle="1" w:styleId="WW8Num10z0">
    <w:name w:val="WW8Num10z0"/>
    <w:rPr>
      <w:rFonts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4">
    <w:name w:val="WW8Num11z4"/>
    <w:rPr>
      <w:rFonts w:ascii="Courier New" w:hAnsi="Courier New" w:cs="Courier New" w:hint="default"/>
    </w:rPr>
  </w:style>
  <w:style w:type="character" w:customStyle="1" w:styleId="WW8Num12z0">
    <w:name w:val="WW8Num1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1">
    <w:name w:val="WW8Num11z1"/>
  </w:style>
  <w:style w:type="character" w:customStyle="1" w:styleId="WW8Num11z3">
    <w:name w:val="WW8Num11z3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hint="default"/>
    </w:rPr>
  </w:style>
  <w:style w:type="character" w:customStyle="1" w:styleId="WW8Num19z1">
    <w:name w:val="WW8Num19z1"/>
    <w:rPr>
      <w:rFonts w:ascii="Symbol" w:eastAsia="Times New Roman" w:hAnsi="Symbol" w:cs="Arial" w:hint="default"/>
    </w:rPr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hint="default"/>
    </w:rPr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hint="default"/>
    </w:rPr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rFonts w:hint="default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hint="default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eastAsia="Times New Roman" w:hAnsi="Symbol" w:cs="Aria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7z0">
    <w:name w:val="WW8Num27z0"/>
    <w:rPr>
      <w:rFonts w:hint="default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Symbol" w:hAnsi="Symbol" w:cs="Symbol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  <w:rPr>
      <w:rFonts w:hint="default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hint="default"/>
    </w:rPr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rPr>
      <w:rFonts w:hint="default"/>
    </w:rPr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hint="default"/>
    </w:rPr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hint="default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  <w:rPr>
      <w:rFonts w:hint="default"/>
    </w:rPr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hint="default"/>
    </w:rPr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  <w:rPr>
      <w:rFonts w:ascii="Symbol" w:hAnsi="Symbol" w:cs="Symbol" w:hint="default"/>
    </w:rPr>
  </w:style>
  <w:style w:type="character" w:customStyle="1" w:styleId="WW8Num38z2">
    <w:name w:val="WW8Num38z2"/>
    <w:rPr>
      <w:rFonts w:ascii="Wingdings" w:hAnsi="Wingdings" w:cs="Wingdings" w:hint="default"/>
    </w:rPr>
  </w:style>
  <w:style w:type="character" w:customStyle="1" w:styleId="WW8Num38z4">
    <w:name w:val="WW8Num38z4"/>
    <w:rPr>
      <w:rFonts w:ascii="Courier New" w:hAnsi="Courier New" w:cs="Courier New" w:hint="default"/>
    </w:rPr>
  </w:style>
  <w:style w:type="character" w:customStyle="1" w:styleId="WW8Num39z0">
    <w:name w:val="WW8Num39z0"/>
    <w:rPr>
      <w:rFonts w:hint="default"/>
    </w:rPr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  <w:rPr>
      <w:rFonts w:hint="default"/>
      <w:b w:val="0"/>
    </w:rPr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  <w:rPr>
      <w:rFonts w:hint="default"/>
    </w:rPr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  <w:rPr>
      <w:rFonts w:hint="default"/>
    </w:rPr>
  </w:style>
  <w:style w:type="character" w:customStyle="1" w:styleId="WW8Num42z1">
    <w:name w:val="WW8Num42z1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  <w:rPr>
      <w:rFonts w:hint="default"/>
    </w:rPr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styleId="DefaultParagraphFont0">
    <w:name w:val="Default Paragraph 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customStyle="1" w:styleId="CompanyName">
    <w:name w:val="Company Name"/>
    <w:basedOn w:val="Normal"/>
    <w:pPr>
      <w:spacing w:line="280" w:lineRule="atLeast"/>
      <w:jc w:val="both"/>
    </w:pPr>
    <w:rPr>
      <w:rFonts w:ascii="Arial Black" w:hAnsi="Arial Black" w:cs="Arial Black"/>
      <w:spacing w:val="-25"/>
      <w:sz w:val="32"/>
      <w:szCs w:val="20"/>
    </w:rPr>
  </w:style>
  <w:style w:type="paragraph" w:customStyle="1" w:styleId="ColorfulList-Accent11">
    <w:name w:val="Colorful List - Accent 11"/>
    <w:basedOn w:val="Normal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  <w:lang w:val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  <w:style w:type="table" w:styleId="TableGrid">
    <w:name w:val="Table Grid"/>
    <w:basedOn w:val="TableNormal"/>
    <w:uiPriority w:val="59"/>
    <w:rsid w:val="00425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2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B4851-256D-4620-8B45-1113DD048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4</Pages>
  <Words>1411</Words>
  <Characters>8047</Characters>
  <Application>Microsoft Office Word</Application>
  <DocSecurity>4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2024-03-27T05:00:00Z</cp:lastPrinted>
  <dcterms:created xsi:type="dcterms:W3CDTF">2026-09-01T14:43:00Z</dcterms:created>
  <dcterms:modified xsi:type="dcterms:W3CDTF">2026-09-01T14:43:00Z</dcterms:modified>
</cp:coreProperties>
</file>