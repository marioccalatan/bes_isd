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2" w:type="dxa"/>
        <w:tblLayout w:type="fixed"/>
        <w:tblLook w:val="0000" w:firstRow="0" w:lastRow="0" w:firstColumn="0" w:lastColumn="0" w:noHBand="0" w:noVBand="0"/>
      </w:tblPr>
      <w:tblGrid>
        <w:gridCol w:w="1360"/>
        <w:gridCol w:w="4950"/>
        <w:gridCol w:w="810"/>
        <w:gridCol w:w="1530"/>
        <w:gridCol w:w="4770"/>
        <w:gridCol w:w="1260"/>
        <w:gridCol w:w="30"/>
        <w:gridCol w:w="1470"/>
        <w:gridCol w:w="30"/>
        <w:gridCol w:w="270"/>
        <w:gridCol w:w="1170"/>
      </w:tblGrid>
      <w:tr w:rsidR="00CD525F" w:rsidRPr="004766E7" w:rsidTr="00CE466D">
        <w:tc>
          <w:tcPr>
            <w:tcW w:w="6310" w:type="dxa"/>
            <w:gridSpan w:val="2"/>
            <w:tcBorders>
              <w:top w:val="single" w:sz="4" w:space="0" w:color="000000"/>
              <w:left w:val="single" w:sz="4" w:space="0" w:color="000000"/>
              <w:bottom w:val="single" w:sz="4" w:space="0" w:color="000000"/>
              <w:right w:val="single" w:sz="4" w:space="0" w:color="000000"/>
            </w:tcBorders>
          </w:tcPr>
          <w:p w:rsidR="00CD525F" w:rsidRPr="004766E7" w:rsidRDefault="00CD525F" w:rsidP="004C483B">
            <w:pPr>
              <w:rPr>
                <w:rFonts w:ascii="Arial" w:hAnsi="Arial" w:cs="Arial"/>
                <w:sz w:val="20"/>
                <w:szCs w:val="20"/>
              </w:rPr>
            </w:pPr>
            <w:r w:rsidRPr="004766E7">
              <w:rPr>
                <w:rFonts w:ascii="Arial" w:hAnsi="Arial" w:cs="Arial"/>
                <w:b/>
                <w:sz w:val="20"/>
                <w:szCs w:val="20"/>
              </w:rPr>
              <w:t>Position Title:</w:t>
            </w:r>
            <w:r w:rsidRPr="004766E7">
              <w:rPr>
                <w:rFonts w:ascii="Arial" w:hAnsi="Arial" w:cs="Arial"/>
                <w:b/>
                <w:sz w:val="20"/>
                <w:szCs w:val="20"/>
              </w:rPr>
              <w:tab/>
            </w:r>
            <w:r w:rsidR="00AA43B6" w:rsidRPr="004766E7">
              <w:rPr>
                <w:rFonts w:ascii="Arial" w:hAnsi="Arial" w:cs="Arial"/>
                <w:sz w:val="20"/>
                <w:szCs w:val="20"/>
              </w:rPr>
              <w:t xml:space="preserve">Systems Control and Protection </w:t>
            </w:r>
            <w:r w:rsidR="00CE466D" w:rsidRPr="004766E7">
              <w:rPr>
                <w:rFonts w:ascii="Arial" w:hAnsi="Arial" w:cs="Arial"/>
                <w:sz w:val="20"/>
                <w:szCs w:val="20"/>
              </w:rPr>
              <w:t>Engineer</w:t>
            </w:r>
            <w:r w:rsidR="00AA43B6" w:rsidRPr="004766E7">
              <w:rPr>
                <w:rFonts w:ascii="Arial" w:hAnsi="Arial" w:cs="Arial"/>
                <w:sz w:val="20"/>
                <w:szCs w:val="20"/>
              </w:rPr>
              <w:t xml:space="preserve"> </w:t>
            </w:r>
            <w:r w:rsidR="007D21B8" w:rsidRPr="004766E7">
              <w:rPr>
                <w:rFonts w:ascii="Arial" w:hAnsi="Arial" w:cs="Arial"/>
                <w:sz w:val="20"/>
                <w:szCs w:val="20"/>
              </w:rPr>
              <w:t>I, II, III</w:t>
            </w:r>
            <w:r w:rsidR="00CE466D" w:rsidRPr="004766E7">
              <w:rPr>
                <w:rFonts w:ascii="Arial" w:hAnsi="Arial" w:cs="Arial"/>
                <w:sz w:val="20"/>
                <w:szCs w:val="20"/>
              </w:rPr>
              <w:t>, IV</w:t>
            </w:r>
          </w:p>
        </w:tc>
        <w:tc>
          <w:tcPr>
            <w:tcW w:w="11340" w:type="dxa"/>
            <w:gridSpan w:val="9"/>
            <w:tcBorders>
              <w:top w:val="single" w:sz="4" w:space="0" w:color="000000"/>
              <w:left w:val="single" w:sz="4" w:space="0" w:color="000000"/>
              <w:bottom w:val="single" w:sz="4" w:space="0" w:color="000000"/>
              <w:right w:val="single" w:sz="4" w:space="0" w:color="000000"/>
            </w:tcBorders>
          </w:tcPr>
          <w:p w:rsidR="00CD525F" w:rsidRPr="004766E7" w:rsidRDefault="00CD525F">
            <w:pPr>
              <w:tabs>
                <w:tab w:val="left" w:pos="1242"/>
              </w:tabs>
              <w:ind w:left="1422" w:hanging="1422"/>
              <w:rPr>
                <w:rFonts w:ascii="Arial" w:hAnsi="Arial" w:cs="Arial"/>
                <w:sz w:val="20"/>
                <w:szCs w:val="20"/>
              </w:rPr>
            </w:pPr>
            <w:r w:rsidRPr="004766E7">
              <w:rPr>
                <w:rFonts w:ascii="Arial" w:hAnsi="Arial" w:cs="Arial"/>
                <w:b/>
                <w:sz w:val="20"/>
                <w:szCs w:val="20"/>
              </w:rPr>
              <w:t>Department:</w:t>
            </w:r>
            <w:r w:rsidRPr="004766E7">
              <w:rPr>
                <w:rFonts w:ascii="Arial" w:hAnsi="Arial" w:cs="Arial"/>
                <w:b/>
                <w:sz w:val="20"/>
                <w:szCs w:val="20"/>
              </w:rPr>
              <w:tab/>
            </w:r>
            <w:r w:rsidR="007D21B8" w:rsidRPr="004766E7">
              <w:rPr>
                <w:rFonts w:ascii="Arial" w:hAnsi="Arial" w:cs="Arial"/>
                <w:sz w:val="20"/>
                <w:szCs w:val="20"/>
              </w:rPr>
              <w:t>Network Services Department</w:t>
            </w:r>
            <w:r w:rsidR="008F0F41" w:rsidRPr="004766E7">
              <w:rPr>
                <w:rFonts w:ascii="Arial" w:hAnsi="Arial" w:cs="Arial"/>
                <w:sz w:val="20"/>
                <w:szCs w:val="20"/>
              </w:rPr>
              <w:t xml:space="preserve"> (NSD)</w:t>
            </w:r>
          </w:p>
        </w:tc>
      </w:tr>
      <w:tr w:rsidR="00CD525F" w:rsidRPr="004766E7" w:rsidTr="00CE466D">
        <w:tc>
          <w:tcPr>
            <w:tcW w:w="6310" w:type="dxa"/>
            <w:gridSpan w:val="2"/>
            <w:tcBorders>
              <w:top w:val="single" w:sz="4" w:space="0" w:color="000000"/>
              <w:left w:val="single" w:sz="4" w:space="0" w:color="000000"/>
              <w:bottom w:val="single" w:sz="4" w:space="0" w:color="000000"/>
              <w:right w:val="single" w:sz="4" w:space="0" w:color="000000"/>
            </w:tcBorders>
          </w:tcPr>
          <w:p w:rsidR="00CD525F" w:rsidRPr="004766E7" w:rsidRDefault="00CD525F">
            <w:pPr>
              <w:rPr>
                <w:rFonts w:ascii="Arial" w:hAnsi="Arial" w:cs="Arial"/>
                <w:sz w:val="20"/>
                <w:szCs w:val="20"/>
              </w:rPr>
            </w:pPr>
            <w:r w:rsidRPr="004766E7">
              <w:rPr>
                <w:rFonts w:ascii="Arial" w:hAnsi="Arial" w:cs="Arial"/>
                <w:b/>
                <w:sz w:val="20"/>
                <w:szCs w:val="20"/>
              </w:rPr>
              <w:t>Employment Level:</w:t>
            </w:r>
            <w:r w:rsidRPr="004766E7">
              <w:rPr>
                <w:rFonts w:ascii="Arial" w:hAnsi="Arial" w:cs="Arial"/>
                <w:b/>
                <w:sz w:val="20"/>
                <w:szCs w:val="20"/>
              </w:rPr>
              <w:tab/>
            </w:r>
            <w:r w:rsidR="00CE466D" w:rsidRPr="004766E7">
              <w:rPr>
                <w:rFonts w:ascii="Arial" w:hAnsi="Arial" w:cs="Arial"/>
                <w:sz w:val="20"/>
                <w:szCs w:val="20"/>
              </w:rPr>
              <w:t>Associate</w:t>
            </w:r>
          </w:p>
        </w:tc>
        <w:tc>
          <w:tcPr>
            <w:tcW w:w="11340" w:type="dxa"/>
            <w:gridSpan w:val="9"/>
            <w:tcBorders>
              <w:top w:val="single" w:sz="4" w:space="0" w:color="000000"/>
              <w:left w:val="single" w:sz="4" w:space="0" w:color="000000"/>
              <w:bottom w:val="single" w:sz="4" w:space="0" w:color="000000"/>
              <w:right w:val="single" w:sz="4" w:space="0" w:color="000000"/>
            </w:tcBorders>
          </w:tcPr>
          <w:p w:rsidR="00CD525F" w:rsidRPr="004766E7" w:rsidRDefault="00CD525F" w:rsidP="004C483B">
            <w:pPr>
              <w:tabs>
                <w:tab w:val="left" w:pos="1692"/>
              </w:tabs>
              <w:rPr>
                <w:rFonts w:ascii="Arial" w:hAnsi="Arial" w:cs="Arial"/>
                <w:sz w:val="20"/>
                <w:szCs w:val="20"/>
              </w:rPr>
            </w:pPr>
            <w:r w:rsidRPr="004766E7">
              <w:rPr>
                <w:rFonts w:ascii="Arial" w:hAnsi="Arial" w:cs="Arial"/>
                <w:b/>
                <w:sz w:val="20"/>
                <w:szCs w:val="20"/>
              </w:rPr>
              <w:t xml:space="preserve">Office:  </w:t>
            </w:r>
            <w:r w:rsidR="00AA43B6" w:rsidRPr="004766E7">
              <w:rPr>
                <w:rFonts w:ascii="Arial" w:hAnsi="Arial" w:cs="Arial"/>
                <w:sz w:val="20"/>
                <w:szCs w:val="20"/>
              </w:rPr>
              <w:t>System Control and Protection Office</w:t>
            </w:r>
          </w:p>
        </w:tc>
      </w:tr>
      <w:tr w:rsidR="00CD525F" w:rsidRPr="004766E7" w:rsidTr="00CE466D">
        <w:tc>
          <w:tcPr>
            <w:tcW w:w="6310" w:type="dxa"/>
            <w:gridSpan w:val="2"/>
            <w:tcBorders>
              <w:top w:val="single" w:sz="4" w:space="0" w:color="000000"/>
              <w:left w:val="single" w:sz="4" w:space="0" w:color="000000"/>
              <w:bottom w:val="single" w:sz="4" w:space="0" w:color="000000"/>
              <w:right w:val="single" w:sz="4" w:space="0" w:color="000000"/>
            </w:tcBorders>
          </w:tcPr>
          <w:p w:rsidR="00CD525F" w:rsidRPr="004766E7" w:rsidRDefault="00CD525F">
            <w:pPr>
              <w:rPr>
                <w:rFonts w:ascii="Arial" w:hAnsi="Arial" w:cs="Arial"/>
                <w:sz w:val="20"/>
                <w:szCs w:val="20"/>
              </w:rPr>
            </w:pPr>
            <w:r w:rsidRPr="004766E7">
              <w:rPr>
                <w:rFonts w:ascii="Arial" w:hAnsi="Arial" w:cs="Arial"/>
                <w:b/>
                <w:sz w:val="20"/>
                <w:szCs w:val="20"/>
              </w:rPr>
              <w:t xml:space="preserve">Reports to:  </w:t>
            </w:r>
            <w:r w:rsidR="00CE466D" w:rsidRPr="004766E7">
              <w:rPr>
                <w:rFonts w:ascii="Arial" w:hAnsi="Arial" w:cs="Arial"/>
                <w:sz w:val="20"/>
                <w:szCs w:val="20"/>
              </w:rPr>
              <w:t>System Control and Protection Officer</w:t>
            </w:r>
          </w:p>
        </w:tc>
        <w:tc>
          <w:tcPr>
            <w:tcW w:w="11340" w:type="dxa"/>
            <w:gridSpan w:val="9"/>
            <w:tcBorders>
              <w:top w:val="single" w:sz="4" w:space="0" w:color="000000"/>
              <w:left w:val="single" w:sz="4" w:space="0" w:color="000000"/>
              <w:bottom w:val="single" w:sz="4" w:space="0" w:color="000000"/>
              <w:right w:val="single" w:sz="4" w:space="0" w:color="000000"/>
            </w:tcBorders>
          </w:tcPr>
          <w:p w:rsidR="00CD525F" w:rsidRPr="004766E7" w:rsidRDefault="00CD525F">
            <w:pPr>
              <w:tabs>
                <w:tab w:val="left" w:pos="1692"/>
              </w:tabs>
              <w:rPr>
                <w:rFonts w:ascii="Arial" w:hAnsi="Arial" w:cs="Arial"/>
                <w:sz w:val="20"/>
                <w:szCs w:val="20"/>
              </w:rPr>
            </w:pPr>
            <w:r w:rsidRPr="004766E7">
              <w:rPr>
                <w:rFonts w:ascii="Arial" w:hAnsi="Arial" w:cs="Arial"/>
                <w:b/>
                <w:sz w:val="20"/>
                <w:szCs w:val="20"/>
              </w:rPr>
              <w:t xml:space="preserve">Area of Work: </w:t>
            </w:r>
            <w:r w:rsidR="007D21B8" w:rsidRPr="004766E7">
              <w:rPr>
                <w:rFonts w:ascii="Arial" w:hAnsi="Arial" w:cs="Arial"/>
                <w:sz w:val="20"/>
                <w:szCs w:val="20"/>
              </w:rPr>
              <w:t>BENECO Headquarters, South Drive, Baguio City</w:t>
            </w:r>
          </w:p>
        </w:tc>
      </w:tr>
      <w:tr w:rsidR="00CD525F" w:rsidRPr="004766E7" w:rsidTr="00CE466D">
        <w:trPr>
          <w:trHeight w:val="215"/>
        </w:trPr>
        <w:tc>
          <w:tcPr>
            <w:tcW w:w="6310" w:type="dxa"/>
            <w:gridSpan w:val="2"/>
            <w:tcBorders>
              <w:top w:val="single" w:sz="4" w:space="0" w:color="000000"/>
              <w:left w:val="single" w:sz="4" w:space="0" w:color="000000"/>
              <w:bottom w:val="single" w:sz="4" w:space="0" w:color="000000"/>
              <w:right w:val="single" w:sz="4" w:space="0" w:color="000000"/>
            </w:tcBorders>
          </w:tcPr>
          <w:p w:rsidR="00CD525F" w:rsidRPr="004766E7" w:rsidRDefault="00CD525F">
            <w:pPr>
              <w:rPr>
                <w:rFonts w:ascii="Arial" w:hAnsi="Arial" w:cs="Arial"/>
                <w:sz w:val="20"/>
                <w:szCs w:val="20"/>
              </w:rPr>
            </w:pPr>
            <w:r w:rsidRPr="004766E7">
              <w:rPr>
                <w:rFonts w:ascii="Arial" w:hAnsi="Arial" w:cs="Arial"/>
                <w:b/>
                <w:sz w:val="20"/>
                <w:szCs w:val="20"/>
              </w:rPr>
              <w:t xml:space="preserve">Approved:          </w:t>
            </w:r>
          </w:p>
        </w:tc>
        <w:tc>
          <w:tcPr>
            <w:tcW w:w="11340" w:type="dxa"/>
            <w:gridSpan w:val="9"/>
            <w:tcBorders>
              <w:top w:val="single" w:sz="4" w:space="0" w:color="000000"/>
              <w:left w:val="single" w:sz="4" w:space="0" w:color="000000"/>
              <w:bottom w:val="single" w:sz="4" w:space="0" w:color="000000"/>
              <w:right w:val="single" w:sz="4" w:space="0" w:color="000000"/>
            </w:tcBorders>
          </w:tcPr>
          <w:p w:rsidR="00CD525F" w:rsidRPr="004766E7" w:rsidRDefault="00CD525F">
            <w:pPr>
              <w:rPr>
                <w:rFonts w:ascii="Arial" w:hAnsi="Arial" w:cs="Arial"/>
                <w:sz w:val="20"/>
                <w:szCs w:val="20"/>
              </w:rPr>
            </w:pPr>
            <w:r w:rsidRPr="004766E7">
              <w:rPr>
                <w:rFonts w:ascii="Arial" w:hAnsi="Arial" w:cs="Arial"/>
                <w:b/>
                <w:sz w:val="20"/>
                <w:szCs w:val="20"/>
              </w:rPr>
              <w:t xml:space="preserve">Date: </w:t>
            </w:r>
          </w:p>
        </w:tc>
      </w:tr>
      <w:tr w:rsidR="00CD525F" w:rsidRPr="004766E7" w:rsidTr="00802412">
        <w:trPr>
          <w:trHeight w:val="305"/>
        </w:trPr>
        <w:tc>
          <w:tcPr>
            <w:tcW w:w="17650" w:type="dxa"/>
            <w:gridSpan w:val="11"/>
            <w:tcBorders>
              <w:top w:val="single" w:sz="4" w:space="0" w:color="000000"/>
              <w:left w:val="single" w:sz="4" w:space="0" w:color="000000"/>
              <w:bottom w:val="single" w:sz="4" w:space="0" w:color="000000"/>
              <w:right w:val="single" w:sz="4" w:space="0" w:color="000000"/>
            </w:tcBorders>
          </w:tcPr>
          <w:p w:rsidR="00CD525F" w:rsidRPr="004766E7" w:rsidRDefault="00CD525F" w:rsidP="004C483B">
            <w:pPr>
              <w:pStyle w:val="ListParagraph"/>
              <w:suppressAutoHyphens w:val="0"/>
              <w:spacing w:after="160" w:line="259" w:lineRule="auto"/>
              <w:ind w:left="0"/>
              <w:jc w:val="both"/>
              <w:rPr>
                <w:rFonts w:ascii="Arial" w:hAnsi="Arial" w:cs="Arial"/>
                <w:sz w:val="20"/>
                <w:szCs w:val="20"/>
              </w:rPr>
            </w:pPr>
            <w:r w:rsidRPr="004766E7">
              <w:rPr>
                <w:rFonts w:ascii="Arial" w:hAnsi="Arial" w:cs="Arial"/>
                <w:b/>
                <w:sz w:val="20"/>
                <w:szCs w:val="20"/>
              </w:rPr>
              <w:t>Purpose of the Position</w:t>
            </w:r>
            <w:r w:rsidRPr="004766E7">
              <w:rPr>
                <w:rFonts w:ascii="Arial" w:hAnsi="Arial" w:cs="Arial"/>
                <w:sz w:val="20"/>
                <w:szCs w:val="20"/>
              </w:rPr>
              <w:t xml:space="preserve">: </w:t>
            </w:r>
            <w:r w:rsidR="00837F43" w:rsidRPr="004766E7">
              <w:rPr>
                <w:rFonts w:ascii="Arial" w:hAnsi="Arial" w:cs="Arial"/>
                <w:sz w:val="20"/>
                <w:szCs w:val="20"/>
              </w:rPr>
              <w:t>Responsible in the operation, monitoring and recording the hourly reading of power substations, SCADA system, DMS, OMS, VTS and line equipment. Assists in the testing and maintenance of all substation equipment &amp; facilities and submits status reports of substations &amp; its accessories, line equipment, including evaluation of power interruption reports.</w:t>
            </w:r>
          </w:p>
        </w:tc>
      </w:tr>
      <w:tr w:rsidR="00CD525F" w:rsidRPr="004766E7" w:rsidTr="00F85A62">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CD525F" w:rsidRPr="004766E7" w:rsidRDefault="00CD525F">
            <w:pPr>
              <w:tabs>
                <w:tab w:val="left" w:pos="180"/>
              </w:tabs>
              <w:jc w:val="center"/>
              <w:rPr>
                <w:rFonts w:ascii="Arial" w:hAnsi="Arial" w:cs="Arial"/>
                <w:sz w:val="20"/>
                <w:szCs w:val="20"/>
              </w:rPr>
            </w:pPr>
            <w:r w:rsidRPr="004766E7">
              <w:rPr>
                <w:rFonts w:ascii="Arial" w:hAnsi="Arial" w:cs="Arial"/>
                <w:b/>
                <w:sz w:val="20"/>
                <w:szCs w:val="20"/>
              </w:rPr>
              <w:t>Key Result Areas/Duties and Responsibilities</w:t>
            </w:r>
          </w:p>
        </w:tc>
        <w:tc>
          <w:tcPr>
            <w:tcW w:w="1530" w:type="dxa"/>
            <w:tcBorders>
              <w:top w:val="single" w:sz="4" w:space="0" w:color="000000"/>
              <w:left w:val="single" w:sz="4" w:space="0" w:color="000000"/>
              <w:bottom w:val="single" w:sz="4" w:space="0" w:color="000000"/>
              <w:right w:val="single" w:sz="4" w:space="0" w:color="000000"/>
            </w:tcBorders>
            <w:vAlign w:val="center"/>
          </w:tcPr>
          <w:p w:rsidR="00CD525F" w:rsidRPr="004766E7" w:rsidRDefault="00CD525F">
            <w:pPr>
              <w:jc w:val="center"/>
              <w:rPr>
                <w:rFonts w:ascii="Arial" w:hAnsi="Arial" w:cs="Arial"/>
                <w:sz w:val="20"/>
                <w:szCs w:val="20"/>
              </w:rPr>
            </w:pPr>
            <w:r w:rsidRPr="004766E7">
              <w:rPr>
                <w:rFonts w:ascii="Arial" w:hAnsi="Arial" w:cs="Arial"/>
                <w:b/>
                <w:sz w:val="20"/>
                <w:szCs w:val="20"/>
              </w:rPr>
              <w:t>Frequency/</w:t>
            </w:r>
          </w:p>
          <w:p w:rsidR="00CD525F" w:rsidRPr="004766E7" w:rsidRDefault="00CD525F">
            <w:pPr>
              <w:jc w:val="center"/>
              <w:rPr>
                <w:rFonts w:ascii="Arial" w:hAnsi="Arial" w:cs="Arial"/>
                <w:sz w:val="20"/>
                <w:szCs w:val="20"/>
              </w:rPr>
            </w:pPr>
            <w:r w:rsidRPr="004766E7">
              <w:rPr>
                <w:rFonts w:ascii="Arial" w:hAnsi="Arial" w:cs="Arial"/>
                <w:b/>
                <w:sz w:val="20"/>
                <w:szCs w:val="20"/>
              </w:rPr>
              <w:t>Percentage</w:t>
            </w:r>
          </w:p>
        </w:tc>
        <w:tc>
          <w:tcPr>
            <w:tcW w:w="4770" w:type="dxa"/>
            <w:tcBorders>
              <w:top w:val="single" w:sz="4" w:space="0" w:color="000000"/>
              <w:left w:val="single" w:sz="4" w:space="0" w:color="000000"/>
              <w:bottom w:val="single" w:sz="4" w:space="0" w:color="000000"/>
              <w:right w:val="single" w:sz="4" w:space="0" w:color="000000"/>
            </w:tcBorders>
            <w:vAlign w:val="center"/>
          </w:tcPr>
          <w:p w:rsidR="00CD525F" w:rsidRPr="004766E7" w:rsidRDefault="00CD525F">
            <w:pPr>
              <w:jc w:val="center"/>
              <w:rPr>
                <w:rFonts w:ascii="Arial" w:hAnsi="Arial" w:cs="Arial"/>
                <w:sz w:val="20"/>
                <w:szCs w:val="20"/>
              </w:rPr>
            </w:pPr>
            <w:r w:rsidRPr="004766E7">
              <w:rPr>
                <w:rFonts w:ascii="Arial" w:hAnsi="Arial" w:cs="Arial"/>
                <w:b/>
                <w:sz w:val="20"/>
                <w:szCs w:val="20"/>
              </w:rPr>
              <w:t>COMPETENCIES NEEDED (SKILLS, KNOWLEDGE, BEHAVIOR)</w:t>
            </w:r>
          </w:p>
        </w:tc>
        <w:tc>
          <w:tcPr>
            <w:tcW w:w="4230" w:type="dxa"/>
            <w:gridSpan w:val="6"/>
            <w:tcBorders>
              <w:top w:val="single" w:sz="4" w:space="0" w:color="000000"/>
              <w:left w:val="single" w:sz="4" w:space="0" w:color="000000"/>
              <w:bottom w:val="single" w:sz="4" w:space="0" w:color="000000"/>
              <w:right w:val="single" w:sz="4" w:space="0" w:color="000000"/>
            </w:tcBorders>
          </w:tcPr>
          <w:p w:rsidR="007D21B8" w:rsidRPr="004766E7" w:rsidRDefault="007D21B8" w:rsidP="007D21B8">
            <w:pPr>
              <w:jc w:val="center"/>
              <w:rPr>
                <w:rFonts w:ascii="Arial" w:hAnsi="Arial" w:cs="Arial"/>
                <w:b/>
                <w:sz w:val="20"/>
                <w:szCs w:val="20"/>
              </w:rPr>
            </w:pPr>
            <w:r w:rsidRPr="004766E7">
              <w:rPr>
                <w:rFonts w:ascii="Arial" w:hAnsi="Arial" w:cs="Arial"/>
                <w:b/>
                <w:sz w:val="20"/>
                <w:szCs w:val="20"/>
              </w:rPr>
              <w:t>Level of competencies required</w:t>
            </w:r>
          </w:p>
          <w:tbl>
            <w:tblPr>
              <w:tblW w:w="4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3572"/>
            </w:tblGrid>
            <w:tr w:rsidR="007D21B8" w:rsidRPr="004766E7">
              <w:tc>
                <w:tcPr>
                  <w:tcW w:w="572" w:type="dxa"/>
                  <w:vAlign w:val="center"/>
                </w:tcPr>
                <w:p w:rsidR="007D21B8" w:rsidRPr="004766E7" w:rsidRDefault="007D21B8">
                  <w:pPr>
                    <w:jc w:val="center"/>
                    <w:rPr>
                      <w:rFonts w:ascii="Arial" w:hAnsi="Arial" w:cs="Arial"/>
                      <w:sz w:val="18"/>
                      <w:szCs w:val="18"/>
                    </w:rPr>
                  </w:pPr>
                  <w:r w:rsidRPr="004766E7">
                    <w:rPr>
                      <w:rFonts w:ascii="Cambria Math" w:eastAsia="Arial Unicode MS" w:hAnsi="Cambria Math" w:cs="Cambria Math"/>
                      <w:sz w:val="18"/>
                      <w:szCs w:val="18"/>
                    </w:rPr>
                    <w:t>②</w:t>
                  </w:r>
                </w:p>
              </w:tc>
              <w:tc>
                <w:tcPr>
                  <w:tcW w:w="3572" w:type="dxa"/>
                </w:tcPr>
                <w:p w:rsidR="007D21B8" w:rsidRPr="004766E7" w:rsidRDefault="007D21B8" w:rsidP="007D21B8">
                  <w:pPr>
                    <w:rPr>
                      <w:rFonts w:ascii="Arial" w:hAnsi="Arial" w:cs="Arial"/>
                      <w:b/>
                      <w:sz w:val="18"/>
                      <w:szCs w:val="18"/>
                    </w:rPr>
                  </w:pPr>
                  <w:r w:rsidRPr="004766E7">
                    <w:rPr>
                      <w:rFonts w:ascii="Arial" w:hAnsi="Arial" w:cs="Arial"/>
                      <w:sz w:val="18"/>
                      <w:szCs w:val="18"/>
                    </w:rPr>
                    <w:t>Basic (basic/general understanding of the field to perform job duties)</w:t>
                  </w:r>
                </w:p>
              </w:tc>
            </w:tr>
            <w:tr w:rsidR="007D21B8" w:rsidRPr="004766E7">
              <w:tc>
                <w:tcPr>
                  <w:tcW w:w="572" w:type="dxa"/>
                  <w:vAlign w:val="center"/>
                </w:tcPr>
                <w:p w:rsidR="007D21B8" w:rsidRPr="004766E7" w:rsidRDefault="007D21B8">
                  <w:pPr>
                    <w:jc w:val="center"/>
                    <w:rPr>
                      <w:rFonts w:ascii="Arial" w:hAnsi="Arial" w:cs="Arial"/>
                      <w:sz w:val="18"/>
                      <w:szCs w:val="18"/>
                    </w:rPr>
                  </w:pPr>
                  <w:r w:rsidRPr="004766E7">
                    <w:rPr>
                      <w:rFonts w:ascii="Cambria Math" w:eastAsia="Arial Unicode MS" w:hAnsi="Cambria Math" w:cs="Cambria Math"/>
                      <w:sz w:val="18"/>
                      <w:szCs w:val="18"/>
                    </w:rPr>
                    <w:t>③</w:t>
                  </w:r>
                </w:p>
              </w:tc>
              <w:tc>
                <w:tcPr>
                  <w:tcW w:w="3572" w:type="dxa"/>
                </w:tcPr>
                <w:p w:rsidR="007D21B8" w:rsidRPr="004766E7" w:rsidRDefault="007D21B8" w:rsidP="007D21B8">
                  <w:pPr>
                    <w:rPr>
                      <w:rFonts w:ascii="Arial" w:hAnsi="Arial" w:cs="Arial"/>
                      <w:b/>
                      <w:sz w:val="18"/>
                      <w:szCs w:val="18"/>
                    </w:rPr>
                  </w:pPr>
                  <w:r w:rsidRPr="004766E7">
                    <w:rPr>
                      <w:rFonts w:ascii="Arial" w:hAnsi="Arial" w:cs="Arial"/>
                      <w:sz w:val="18"/>
                      <w:szCs w:val="18"/>
                    </w:rPr>
                    <w:t>Proficient (sufficient understanding and experience to perform job duties. Can generalize basic principles to effectively function in both predictable and new situations)</w:t>
                  </w:r>
                </w:p>
              </w:tc>
            </w:tr>
            <w:tr w:rsidR="007D21B8" w:rsidRPr="004766E7">
              <w:tc>
                <w:tcPr>
                  <w:tcW w:w="572" w:type="dxa"/>
                  <w:vAlign w:val="center"/>
                </w:tcPr>
                <w:p w:rsidR="007D21B8" w:rsidRPr="004766E7" w:rsidRDefault="007D21B8">
                  <w:pPr>
                    <w:jc w:val="center"/>
                    <w:rPr>
                      <w:rFonts w:ascii="Arial" w:hAnsi="Arial" w:cs="Arial"/>
                      <w:sz w:val="18"/>
                      <w:szCs w:val="18"/>
                    </w:rPr>
                  </w:pPr>
                  <w:r w:rsidRPr="004766E7">
                    <w:rPr>
                      <w:rFonts w:ascii="Cambria Math" w:eastAsia="Arial Unicode MS" w:hAnsi="Cambria Math" w:cs="Cambria Math"/>
                      <w:sz w:val="18"/>
                      <w:szCs w:val="18"/>
                    </w:rPr>
                    <w:t>④</w:t>
                  </w:r>
                </w:p>
              </w:tc>
              <w:tc>
                <w:tcPr>
                  <w:tcW w:w="3572" w:type="dxa"/>
                </w:tcPr>
                <w:p w:rsidR="007D21B8" w:rsidRPr="004766E7" w:rsidRDefault="007D21B8" w:rsidP="007D21B8">
                  <w:pPr>
                    <w:rPr>
                      <w:rFonts w:ascii="Arial" w:hAnsi="Arial" w:cs="Arial"/>
                      <w:b/>
                      <w:sz w:val="18"/>
                      <w:szCs w:val="18"/>
                    </w:rPr>
                  </w:pPr>
                  <w:r w:rsidRPr="004766E7">
                    <w:rPr>
                      <w:rFonts w:ascii="Arial" w:hAnsi="Arial" w:cs="Arial"/>
                      <w:sz w:val="18"/>
                      <w:szCs w:val="18"/>
                    </w:rPr>
                    <w:t>Advanced (broad and deep understanding and skills, with substantial experience in this area. Can apply the competency regularly and display this competency in complex, varied situations)</w:t>
                  </w:r>
                </w:p>
              </w:tc>
            </w:tr>
          </w:tbl>
          <w:p w:rsidR="00CD525F" w:rsidRPr="004766E7" w:rsidRDefault="00CD525F">
            <w:pPr>
              <w:jc w:val="center"/>
              <w:rPr>
                <w:rFonts w:ascii="Arial" w:hAnsi="Arial" w:cs="Arial"/>
                <w:b/>
                <w:sz w:val="20"/>
                <w:szCs w:val="20"/>
              </w:rPr>
            </w:pPr>
          </w:p>
        </w:tc>
      </w:tr>
      <w:tr w:rsidR="007D21B8" w:rsidRPr="004766E7" w:rsidTr="00E11706">
        <w:trPr>
          <w:trHeight w:val="548"/>
        </w:trPr>
        <w:tc>
          <w:tcPr>
            <w:tcW w:w="7120" w:type="dxa"/>
            <w:gridSpan w:val="3"/>
            <w:tcBorders>
              <w:top w:val="single" w:sz="4" w:space="0" w:color="000000"/>
              <w:left w:val="single" w:sz="4" w:space="0" w:color="000000"/>
              <w:bottom w:val="single" w:sz="4" w:space="0" w:color="000000"/>
              <w:right w:val="single" w:sz="4" w:space="0" w:color="000000"/>
            </w:tcBorders>
          </w:tcPr>
          <w:p w:rsidR="007D21B8" w:rsidRPr="004766E7" w:rsidRDefault="007D21B8" w:rsidP="007D21B8">
            <w:pPr>
              <w:tabs>
                <w:tab w:val="left" w:pos="180"/>
              </w:tabs>
              <w:rPr>
                <w:rFonts w:ascii="Arial" w:hAnsi="Arial" w:cs="Arial"/>
                <w:b/>
                <w:sz w:val="20"/>
                <w:szCs w:val="20"/>
              </w:rPr>
            </w:pPr>
            <w:r w:rsidRPr="004766E7">
              <w:rPr>
                <w:rFonts w:ascii="Arial" w:hAnsi="Arial" w:cs="Arial"/>
                <w:b/>
                <w:sz w:val="20"/>
                <w:szCs w:val="20"/>
              </w:rPr>
              <w:t>Operational Efficiency</w:t>
            </w:r>
          </w:p>
          <w:p w:rsidR="000012BA" w:rsidRPr="004766E7" w:rsidRDefault="000012BA" w:rsidP="007D21B8">
            <w:pPr>
              <w:tabs>
                <w:tab w:val="left" w:pos="180"/>
              </w:tabs>
              <w:rPr>
                <w:rFonts w:ascii="Arial" w:hAnsi="Arial" w:cs="Arial"/>
                <w:sz w:val="20"/>
                <w:szCs w:val="20"/>
              </w:rPr>
            </w:pPr>
            <w:r w:rsidRPr="004766E7">
              <w:rPr>
                <w:rFonts w:ascii="Arial" w:hAnsi="Arial" w:cs="Arial"/>
                <w:b/>
                <w:sz w:val="20"/>
                <w:szCs w:val="20"/>
              </w:rPr>
              <w:t xml:space="preserve">Competency Level: </w:t>
            </w:r>
            <w:r w:rsidR="00CE466D" w:rsidRPr="004766E7">
              <w:rPr>
                <w:rFonts w:ascii="Arial" w:hAnsi="Arial" w:cs="Arial"/>
                <w:b/>
                <w:sz w:val="20"/>
                <w:szCs w:val="20"/>
              </w:rPr>
              <w:t>SCPE</w:t>
            </w:r>
            <w:r w:rsidRPr="004766E7">
              <w:rPr>
                <w:rFonts w:ascii="Arial" w:hAnsi="Arial" w:cs="Arial"/>
                <w:b/>
                <w:sz w:val="20"/>
                <w:szCs w:val="20"/>
              </w:rPr>
              <w:t xml:space="preserve"> I (2), </w:t>
            </w:r>
            <w:r w:rsidR="00CE466D" w:rsidRPr="004766E7">
              <w:rPr>
                <w:rFonts w:ascii="Arial" w:hAnsi="Arial" w:cs="Arial"/>
                <w:b/>
                <w:sz w:val="20"/>
                <w:szCs w:val="20"/>
              </w:rPr>
              <w:t>SCPE</w:t>
            </w:r>
            <w:r w:rsidRPr="004766E7">
              <w:rPr>
                <w:rFonts w:ascii="Arial" w:hAnsi="Arial" w:cs="Arial"/>
                <w:b/>
                <w:sz w:val="20"/>
                <w:szCs w:val="20"/>
              </w:rPr>
              <w:t xml:space="preserve"> II (</w:t>
            </w:r>
            <w:r w:rsidR="00EF6653" w:rsidRPr="004766E7">
              <w:rPr>
                <w:rFonts w:ascii="Arial" w:hAnsi="Arial" w:cs="Arial"/>
                <w:b/>
                <w:sz w:val="20"/>
                <w:szCs w:val="20"/>
              </w:rPr>
              <w:t>2</w:t>
            </w:r>
            <w:r w:rsidR="0022132E" w:rsidRPr="004766E7">
              <w:rPr>
                <w:rFonts w:ascii="Arial" w:hAnsi="Arial" w:cs="Arial"/>
                <w:b/>
                <w:sz w:val="20"/>
                <w:szCs w:val="20"/>
              </w:rPr>
              <w:t>,</w:t>
            </w:r>
            <w:r w:rsidR="00EF6653" w:rsidRPr="004766E7">
              <w:rPr>
                <w:rFonts w:ascii="Arial" w:hAnsi="Arial" w:cs="Arial"/>
                <w:b/>
                <w:sz w:val="20"/>
                <w:szCs w:val="20"/>
              </w:rPr>
              <w:t>3</w:t>
            </w:r>
            <w:r w:rsidRPr="004766E7">
              <w:rPr>
                <w:rFonts w:ascii="Arial" w:hAnsi="Arial" w:cs="Arial"/>
                <w:b/>
                <w:sz w:val="20"/>
                <w:szCs w:val="20"/>
              </w:rPr>
              <w:t xml:space="preserve">), </w:t>
            </w:r>
            <w:r w:rsidR="00CE466D" w:rsidRPr="004766E7">
              <w:rPr>
                <w:rFonts w:ascii="Arial" w:hAnsi="Arial" w:cs="Arial"/>
                <w:b/>
                <w:sz w:val="20"/>
                <w:szCs w:val="20"/>
              </w:rPr>
              <w:t>SCPE</w:t>
            </w:r>
            <w:r w:rsidRPr="004766E7">
              <w:rPr>
                <w:rFonts w:ascii="Arial" w:hAnsi="Arial" w:cs="Arial"/>
                <w:b/>
                <w:sz w:val="20"/>
                <w:szCs w:val="20"/>
              </w:rPr>
              <w:t xml:space="preserve"> III (</w:t>
            </w:r>
            <w:r w:rsidR="00957C8A" w:rsidRPr="004766E7">
              <w:rPr>
                <w:rFonts w:ascii="Arial" w:hAnsi="Arial" w:cs="Arial"/>
                <w:b/>
                <w:sz w:val="20"/>
                <w:szCs w:val="20"/>
              </w:rPr>
              <w:t>3,</w:t>
            </w:r>
            <w:r w:rsidRPr="004766E7">
              <w:rPr>
                <w:rFonts w:ascii="Arial" w:hAnsi="Arial" w:cs="Arial"/>
                <w:b/>
                <w:sz w:val="20"/>
                <w:szCs w:val="20"/>
              </w:rPr>
              <w:t>4)</w:t>
            </w:r>
            <w:r w:rsidR="00957C8A" w:rsidRPr="004766E7">
              <w:rPr>
                <w:rFonts w:ascii="Arial" w:hAnsi="Arial" w:cs="Arial"/>
                <w:b/>
                <w:sz w:val="20"/>
                <w:szCs w:val="20"/>
              </w:rPr>
              <w:t>, SCPE IV (4)</w:t>
            </w:r>
          </w:p>
        </w:tc>
        <w:tc>
          <w:tcPr>
            <w:tcW w:w="1530" w:type="dxa"/>
            <w:tcBorders>
              <w:top w:val="single" w:sz="4" w:space="0" w:color="000000"/>
              <w:left w:val="single" w:sz="4" w:space="0" w:color="000000"/>
              <w:bottom w:val="single" w:sz="4" w:space="0" w:color="000000"/>
              <w:right w:val="single" w:sz="4" w:space="0" w:color="000000"/>
            </w:tcBorders>
            <w:vAlign w:val="center"/>
          </w:tcPr>
          <w:p w:rsidR="007D21B8" w:rsidRPr="004766E7" w:rsidRDefault="007D21B8" w:rsidP="007D21B8">
            <w:pPr>
              <w:jc w:val="center"/>
              <w:rPr>
                <w:rFonts w:ascii="Arial" w:hAnsi="Arial" w:cs="Arial"/>
                <w:sz w:val="20"/>
                <w:szCs w:val="20"/>
              </w:rPr>
            </w:pPr>
            <w:r w:rsidRPr="004766E7">
              <w:rPr>
                <w:rFonts w:ascii="Arial" w:hAnsi="Arial" w:cs="Arial"/>
                <w:b/>
                <w:sz w:val="20"/>
                <w:szCs w:val="20"/>
              </w:rPr>
              <w:t>8</w:t>
            </w:r>
            <w:r w:rsidR="00CE466D" w:rsidRPr="004766E7">
              <w:rPr>
                <w:rFonts w:ascii="Arial" w:hAnsi="Arial" w:cs="Arial"/>
                <w:b/>
                <w:sz w:val="20"/>
                <w:szCs w:val="20"/>
              </w:rPr>
              <w:t>5</w:t>
            </w:r>
            <w:r w:rsidRPr="004766E7">
              <w:rPr>
                <w:rFonts w:ascii="Arial" w:hAnsi="Arial" w:cs="Arial"/>
                <w:b/>
                <w:sz w:val="20"/>
                <w:szCs w:val="20"/>
              </w:rPr>
              <w:t>%</w:t>
            </w:r>
          </w:p>
        </w:tc>
        <w:tc>
          <w:tcPr>
            <w:tcW w:w="9000" w:type="dxa"/>
            <w:gridSpan w:val="7"/>
            <w:tcBorders>
              <w:top w:val="single" w:sz="4" w:space="0" w:color="000000"/>
              <w:left w:val="single" w:sz="4" w:space="0" w:color="000000"/>
              <w:bottom w:val="single" w:sz="4" w:space="0" w:color="000000"/>
              <w:right w:val="single" w:sz="4" w:space="0" w:color="000000"/>
            </w:tcBorders>
          </w:tcPr>
          <w:p w:rsidR="007D21B8" w:rsidRPr="004766E7" w:rsidRDefault="007D21B8" w:rsidP="007D21B8">
            <w:pPr>
              <w:snapToGrid w:val="0"/>
              <w:jc w:val="center"/>
              <w:rPr>
                <w:rFonts w:ascii="Arial" w:hAnsi="Arial" w:cs="Arial"/>
                <w:b/>
                <w:sz w:val="20"/>
                <w:szCs w:val="20"/>
              </w:rPr>
            </w:pPr>
          </w:p>
        </w:tc>
      </w:tr>
      <w:tr w:rsidR="004766E7" w:rsidRPr="004766E7" w:rsidTr="00F85A62">
        <w:trPr>
          <w:trHeight w:val="575"/>
        </w:trPr>
        <w:tc>
          <w:tcPr>
            <w:tcW w:w="1360" w:type="dxa"/>
            <w:vMerge w:val="restart"/>
            <w:tcBorders>
              <w:top w:val="single" w:sz="4" w:space="0" w:color="auto"/>
              <w:left w:val="single" w:sz="4" w:space="0" w:color="auto"/>
              <w:right w:val="single" w:sz="4" w:space="0" w:color="auto"/>
            </w:tcBorders>
            <w:vAlign w:val="center"/>
          </w:tcPr>
          <w:p w:rsidR="004766E7" w:rsidRPr="004766E7" w:rsidRDefault="004766E7" w:rsidP="00837F43">
            <w:pPr>
              <w:jc w:val="center"/>
              <w:rPr>
                <w:rFonts w:ascii="Arial" w:hAnsi="Arial" w:cs="Arial"/>
                <w:sz w:val="20"/>
                <w:szCs w:val="20"/>
              </w:rPr>
            </w:pPr>
            <w:r w:rsidRPr="004766E7">
              <w:rPr>
                <w:rFonts w:ascii="Arial" w:hAnsi="Arial" w:cs="Arial"/>
                <w:sz w:val="20"/>
                <w:szCs w:val="20"/>
              </w:rPr>
              <w:t>SCPE I,II,III,IV</w:t>
            </w:r>
          </w:p>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837F43">
            <w:pPr>
              <w:pStyle w:val="ListParagraph"/>
              <w:numPr>
                <w:ilvl w:val="0"/>
                <w:numId w:val="27"/>
              </w:numPr>
              <w:suppressAutoHyphens w:val="0"/>
              <w:rPr>
                <w:rFonts w:ascii="Arial" w:hAnsi="Arial" w:cs="Arial"/>
                <w:sz w:val="20"/>
                <w:szCs w:val="20"/>
                <w:lang w:val="en-PH" w:eastAsia="en-US"/>
              </w:rPr>
            </w:pPr>
            <w:r w:rsidRPr="004766E7">
              <w:rPr>
                <w:rFonts w:ascii="Arial" w:eastAsia="SymbolMT" w:hAnsi="Arial" w:cs="Arial"/>
                <w:sz w:val="20"/>
                <w:szCs w:val="20"/>
              </w:rPr>
              <w:t>Handle the operation, maintenance, repair and process of control equipment &amp; monitoring system.</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837F43">
            <w:pPr>
              <w:snapToGrid w:val="0"/>
              <w:jc w:val="center"/>
              <w:rPr>
                <w:rFonts w:ascii="Arial" w:hAnsi="Arial" w:cs="Arial"/>
                <w:b/>
                <w:sz w:val="20"/>
                <w:szCs w:val="20"/>
                <w:lang w:val="en-PH" w:eastAsia="en-PH"/>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EF6653">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Have attended the Competency Training on Substation Automation &amp; SCADA Operation, Distribution System Protection and System Modeling &amp; Analysis.</w:t>
            </w:r>
          </w:p>
          <w:p w:rsidR="004766E7" w:rsidRPr="004766E7" w:rsidRDefault="004766E7" w:rsidP="00EF6653">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Experience and ability to use a SCADA System.</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837F43">
            <w:pPr>
              <w:jc w:val="center"/>
              <w:rPr>
                <w:rFonts w:ascii="Arial"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837F43">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530"/>
        </w:trPr>
        <w:tc>
          <w:tcPr>
            <w:tcW w:w="1360" w:type="dxa"/>
            <w:vMerge/>
            <w:tcBorders>
              <w:left w:val="single" w:sz="4" w:space="0" w:color="auto"/>
              <w:right w:val="single" w:sz="4" w:space="0" w:color="auto"/>
            </w:tcBorders>
          </w:tcPr>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rPr>
                <w:rFonts w:ascii="Arial" w:hAnsi="Arial" w:cs="Arial"/>
                <w:sz w:val="20"/>
                <w:szCs w:val="20"/>
                <w:lang w:val="en-PH"/>
              </w:rPr>
            </w:pPr>
            <w:r w:rsidRPr="004766E7">
              <w:rPr>
                <w:rFonts w:ascii="Arial" w:eastAsia="SymbolMT" w:hAnsi="Arial" w:cs="Arial"/>
                <w:sz w:val="20"/>
                <w:szCs w:val="20"/>
              </w:rPr>
              <w:t>Monitor system and troubleshoot SCADA hardware and communication equipment.</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pStyle w:val="ListParagraph"/>
              <w:numPr>
                <w:ilvl w:val="0"/>
                <w:numId w:val="38"/>
              </w:numPr>
              <w:suppressAutoHyphens w:val="0"/>
              <w:ind w:left="360"/>
              <w:rPr>
                <w:rFonts w:ascii="Arial" w:hAnsi="Arial" w:cs="Arial"/>
                <w:sz w:val="20"/>
                <w:szCs w:val="20"/>
              </w:rPr>
            </w:pPr>
            <w:r w:rsidRPr="004766E7">
              <w:rPr>
                <w:rFonts w:ascii="Arial" w:hAnsi="Arial" w:cs="Arial"/>
                <w:sz w:val="20"/>
                <w:szCs w:val="20"/>
              </w:rPr>
              <w:t>Knowledgeable in the installation &amp; integration of SCADA equipment and communication equipment.</w:t>
            </w:r>
          </w:p>
          <w:p w:rsidR="004766E7" w:rsidRPr="004766E7" w:rsidRDefault="004766E7" w:rsidP="00957C8A">
            <w:pPr>
              <w:pStyle w:val="ListParagraph"/>
              <w:numPr>
                <w:ilvl w:val="0"/>
                <w:numId w:val="38"/>
              </w:numPr>
              <w:suppressAutoHyphens w:val="0"/>
              <w:ind w:left="360"/>
              <w:rPr>
                <w:rFonts w:ascii="Arial" w:hAnsi="Arial" w:cs="Arial"/>
                <w:sz w:val="20"/>
                <w:szCs w:val="20"/>
              </w:rPr>
            </w:pPr>
            <w:r w:rsidRPr="004766E7">
              <w:rPr>
                <w:rFonts w:ascii="Arial" w:hAnsi="Arial" w:cs="Arial"/>
                <w:sz w:val="20"/>
                <w:szCs w:val="20"/>
              </w:rPr>
              <w:t>Knowledgeable in the termination, cabling and programming of SCADA system.</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530"/>
        </w:trPr>
        <w:tc>
          <w:tcPr>
            <w:tcW w:w="1360" w:type="dxa"/>
            <w:vMerge/>
            <w:tcBorders>
              <w:left w:val="single" w:sz="4" w:space="0" w:color="auto"/>
              <w:right w:val="single" w:sz="4" w:space="0" w:color="auto"/>
            </w:tcBorders>
          </w:tcPr>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rPr>
                <w:rFonts w:ascii="Arial" w:hAnsi="Arial" w:cs="Arial"/>
                <w:sz w:val="20"/>
                <w:szCs w:val="20"/>
                <w:lang w:val="en-PH"/>
              </w:rPr>
            </w:pPr>
            <w:r w:rsidRPr="004766E7">
              <w:rPr>
                <w:rFonts w:ascii="Arial" w:eastAsia="SymbolMT" w:hAnsi="Arial" w:cs="Arial"/>
                <w:sz w:val="20"/>
                <w:szCs w:val="20"/>
              </w:rPr>
              <w:t>Monitor and report any concerns in the operation of SCADA software.</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pStyle w:val="ListParagraph"/>
              <w:numPr>
                <w:ilvl w:val="0"/>
                <w:numId w:val="38"/>
              </w:numPr>
              <w:suppressAutoHyphens w:val="0"/>
              <w:ind w:left="360"/>
              <w:rPr>
                <w:rFonts w:ascii="Arial" w:hAnsi="Arial" w:cs="Arial"/>
                <w:sz w:val="20"/>
                <w:szCs w:val="20"/>
              </w:rPr>
            </w:pPr>
            <w:r w:rsidRPr="004766E7">
              <w:rPr>
                <w:rFonts w:ascii="Arial" w:hAnsi="Arial" w:cs="Arial"/>
                <w:sz w:val="20"/>
                <w:szCs w:val="20"/>
              </w:rPr>
              <w:t>Experience and ability to use SCADA software.</w:t>
            </w:r>
          </w:p>
          <w:p w:rsidR="004766E7" w:rsidRPr="004766E7" w:rsidRDefault="004766E7" w:rsidP="00957C8A">
            <w:pPr>
              <w:pStyle w:val="ListParagraph"/>
              <w:numPr>
                <w:ilvl w:val="0"/>
                <w:numId w:val="38"/>
              </w:numPr>
              <w:suppressAutoHyphens w:val="0"/>
              <w:ind w:left="360"/>
              <w:rPr>
                <w:rFonts w:ascii="Arial" w:hAnsi="Arial" w:cs="Arial"/>
                <w:sz w:val="20"/>
                <w:szCs w:val="20"/>
              </w:rPr>
            </w:pPr>
            <w:r w:rsidRPr="004766E7">
              <w:rPr>
                <w:rFonts w:ascii="Arial" w:hAnsi="Arial" w:cs="Arial"/>
                <w:sz w:val="20"/>
                <w:szCs w:val="20"/>
              </w:rPr>
              <w:t>Adept in MS Office.</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50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eastAsia="Arial Unicode MS" w:hAnsi="Arial" w:cs="Arial"/>
                <w:sz w:val="20"/>
                <w:szCs w:val="20"/>
              </w:rPr>
            </w:pPr>
            <w:r w:rsidRPr="004766E7">
              <w:rPr>
                <w:rFonts w:ascii="Arial" w:hAnsi="Arial" w:cs="Arial"/>
                <w:sz w:val="20"/>
                <w:szCs w:val="20"/>
              </w:rPr>
              <w:t>3</w:t>
            </w:r>
          </w:p>
        </w:tc>
        <w:tc>
          <w:tcPr>
            <w:tcW w:w="144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530"/>
        </w:trPr>
        <w:tc>
          <w:tcPr>
            <w:tcW w:w="1360" w:type="dxa"/>
            <w:vMerge/>
            <w:tcBorders>
              <w:left w:val="single" w:sz="4" w:space="0" w:color="auto"/>
              <w:right w:val="single" w:sz="4" w:space="0" w:color="auto"/>
            </w:tcBorders>
          </w:tcPr>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rPr>
                <w:rFonts w:ascii="Arial" w:hAnsi="Arial" w:cs="Arial"/>
                <w:sz w:val="20"/>
                <w:szCs w:val="20"/>
                <w:lang w:val="en-PH"/>
              </w:rPr>
            </w:pPr>
            <w:r w:rsidRPr="004766E7">
              <w:rPr>
                <w:rFonts w:ascii="Arial" w:eastAsia="SymbolMT" w:hAnsi="Arial" w:cs="Arial"/>
                <w:sz w:val="20"/>
                <w:szCs w:val="20"/>
              </w:rPr>
              <w:t>Conducts short circuit analysis when disturbance of the distribution system arises.</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Knowledgeable in short circuit analysis.</w:t>
            </w:r>
          </w:p>
          <w:p w:rsidR="004766E7" w:rsidRPr="004766E7" w:rsidRDefault="004766E7"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CPD 1</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50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eastAsia="Arial Unicode MS" w:hAnsi="Arial" w:cs="Arial"/>
                <w:sz w:val="20"/>
                <w:szCs w:val="20"/>
              </w:rPr>
            </w:pPr>
            <w:r w:rsidRPr="004766E7">
              <w:rPr>
                <w:rFonts w:ascii="Arial" w:hAnsi="Arial" w:cs="Arial"/>
                <w:sz w:val="20"/>
                <w:szCs w:val="20"/>
              </w:rPr>
              <w:t>3</w:t>
            </w:r>
          </w:p>
        </w:tc>
        <w:tc>
          <w:tcPr>
            <w:tcW w:w="144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620"/>
        </w:trPr>
        <w:tc>
          <w:tcPr>
            <w:tcW w:w="1360" w:type="dxa"/>
            <w:vMerge/>
            <w:tcBorders>
              <w:left w:val="single" w:sz="4" w:space="0" w:color="auto"/>
              <w:bottom w:val="single" w:sz="4" w:space="0" w:color="auto"/>
              <w:right w:val="single" w:sz="4" w:space="0" w:color="auto"/>
            </w:tcBorders>
          </w:tcPr>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autoSpaceDE w:val="0"/>
              <w:autoSpaceDN w:val="0"/>
              <w:adjustRightInd w:val="0"/>
              <w:jc w:val="both"/>
              <w:rPr>
                <w:rFonts w:ascii="Arial" w:eastAsia="SymbolMT" w:hAnsi="Arial" w:cs="Arial"/>
                <w:sz w:val="20"/>
                <w:szCs w:val="20"/>
              </w:rPr>
            </w:pPr>
            <w:r w:rsidRPr="004766E7">
              <w:rPr>
                <w:rFonts w:ascii="Arial" w:eastAsia="SymbolMT" w:hAnsi="Arial" w:cs="Arial"/>
                <w:sz w:val="20"/>
                <w:szCs w:val="20"/>
              </w:rPr>
              <w:t>Provides detailed reports, analysis &amp; recommendations of recorded data, system failure, disturbances and unusual conditions in the distribution system and submit report to the System Control and Protection officer.</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pStyle w:val="ListParagraph"/>
              <w:numPr>
                <w:ilvl w:val="0"/>
                <w:numId w:val="45"/>
              </w:numPr>
              <w:suppressAutoHyphens w:val="0"/>
              <w:ind w:left="360"/>
              <w:rPr>
                <w:rFonts w:ascii="Arial" w:hAnsi="Arial" w:cs="Arial"/>
                <w:b/>
                <w:sz w:val="20"/>
                <w:szCs w:val="20"/>
              </w:rPr>
            </w:pPr>
            <w:r w:rsidRPr="004766E7">
              <w:rPr>
                <w:rFonts w:ascii="Arial" w:hAnsi="Arial" w:cs="Arial"/>
                <w:sz w:val="20"/>
                <w:szCs w:val="20"/>
              </w:rPr>
              <w:t>Have attended the Competency Training on Substation Automation &amp; SCADA Operation, Distribution System Protection and System Modeling &amp; Analysis.</w:t>
            </w:r>
          </w:p>
          <w:p w:rsidR="004766E7" w:rsidRPr="004766E7" w:rsidRDefault="004766E7" w:rsidP="00957C8A">
            <w:pPr>
              <w:pStyle w:val="ListParagraph"/>
              <w:numPr>
                <w:ilvl w:val="0"/>
                <w:numId w:val="38"/>
              </w:numPr>
              <w:suppressAutoHyphens w:val="0"/>
              <w:ind w:left="360"/>
              <w:rPr>
                <w:rFonts w:ascii="Arial" w:hAnsi="Arial" w:cs="Arial"/>
                <w:sz w:val="20"/>
                <w:szCs w:val="20"/>
              </w:rPr>
            </w:pPr>
            <w:r w:rsidRPr="004766E7">
              <w:rPr>
                <w:rFonts w:ascii="Arial" w:hAnsi="Arial" w:cs="Arial"/>
                <w:sz w:val="20"/>
                <w:szCs w:val="20"/>
              </w:rPr>
              <w:t>Experience and ability to use a SCADA System.</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50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eastAsia="Arial Unicode MS" w:hAnsi="Arial" w:cs="Arial"/>
                <w:sz w:val="20"/>
                <w:szCs w:val="20"/>
              </w:rPr>
            </w:pPr>
            <w:r w:rsidRPr="004766E7">
              <w:rPr>
                <w:rFonts w:ascii="Arial" w:hAnsi="Arial" w:cs="Arial"/>
                <w:sz w:val="20"/>
                <w:szCs w:val="20"/>
              </w:rPr>
              <w:t>3</w:t>
            </w:r>
          </w:p>
        </w:tc>
        <w:tc>
          <w:tcPr>
            <w:tcW w:w="144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467"/>
        </w:trPr>
        <w:tc>
          <w:tcPr>
            <w:tcW w:w="1360" w:type="dxa"/>
            <w:vMerge w:val="restart"/>
            <w:tcBorders>
              <w:top w:val="single" w:sz="4" w:space="0" w:color="auto"/>
              <w:left w:val="single" w:sz="4" w:space="0" w:color="auto"/>
              <w:bottom w:val="single" w:sz="4" w:space="0" w:color="auto"/>
              <w:right w:val="single" w:sz="4" w:space="0" w:color="auto"/>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SCPE I,II,III,IV</w:t>
            </w: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rPr>
                <w:rFonts w:ascii="Arial" w:hAnsi="Arial" w:cs="Arial"/>
                <w:sz w:val="20"/>
                <w:szCs w:val="20"/>
                <w:lang w:val="en-PH"/>
              </w:rPr>
            </w:pPr>
            <w:r w:rsidRPr="004766E7">
              <w:rPr>
                <w:rFonts w:ascii="Arial" w:eastAsia="SymbolMT" w:hAnsi="Arial" w:cs="Arial"/>
                <w:sz w:val="20"/>
                <w:szCs w:val="20"/>
              </w:rPr>
              <w:t xml:space="preserve">Assist in the conduct of preventive maintenance and testing including but not limited to power substations and </w:t>
            </w:r>
            <w:r w:rsidRPr="004766E7">
              <w:rPr>
                <w:rFonts w:ascii="Arial" w:eastAsia="SymbolMT" w:hAnsi="Arial" w:cs="Arial"/>
                <w:sz w:val="20"/>
                <w:szCs w:val="20"/>
              </w:rPr>
              <w:lastRenderedPageBreak/>
              <w:t>its accessories, protective devices and other special equipment.</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CB7948">
            <w:pPr>
              <w:numPr>
                <w:ilvl w:val="0"/>
                <w:numId w:val="45"/>
              </w:numPr>
              <w:ind w:left="360"/>
              <w:rPr>
                <w:rFonts w:ascii="Arial" w:hAnsi="Arial" w:cs="Arial"/>
                <w:sz w:val="20"/>
                <w:szCs w:val="20"/>
              </w:rPr>
            </w:pPr>
            <w:r w:rsidRPr="004766E7">
              <w:rPr>
                <w:rFonts w:ascii="Arial" w:hAnsi="Arial" w:cs="Arial"/>
                <w:sz w:val="20"/>
                <w:szCs w:val="20"/>
              </w:rPr>
              <w:t xml:space="preserve">Must be knowledgeable in the testing of all substation equipment, SCADA equipment and </w:t>
            </w:r>
            <w:r w:rsidRPr="004766E7">
              <w:rPr>
                <w:rFonts w:ascii="Arial" w:hAnsi="Arial" w:cs="Arial"/>
                <w:sz w:val="20"/>
                <w:szCs w:val="20"/>
              </w:rPr>
              <w:lastRenderedPageBreak/>
              <w:t xml:space="preserve">special line equipment. </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lastRenderedPageBreak/>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953"/>
        </w:trPr>
        <w:tc>
          <w:tcPr>
            <w:tcW w:w="1360" w:type="dxa"/>
            <w:vMerge/>
            <w:tcBorders>
              <w:top w:val="single" w:sz="4" w:space="0" w:color="auto"/>
              <w:left w:val="single" w:sz="4" w:space="0" w:color="auto"/>
              <w:bottom w:val="single" w:sz="4" w:space="0" w:color="auto"/>
              <w:right w:val="single" w:sz="4" w:space="0" w:color="auto"/>
            </w:tcBorders>
            <w:vAlign w:val="center"/>
          </w:tcPr>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rPr>
                <w:rFonts w:ascii="Arial" w:hAnsi="Arial" w:cs="Arial"/>
                <w:sz w:val="20"/>
                <w:szCs w:val="20"/>
                <w:lang w:val="en-PH" w:eastAsia="en-US"/>
              </w:rPr>
            </w:pPr>
            <w:r w:rsidRPr="004766E7">
              <w:rPr>
                <w:rFonts w:ascii="Arial" w:eastAsia="SymbolMT" w:hAnsi="Arial" w:cs="Arial"/>
                <w:sz w:val="20"/>
                <w:szCs w:val="20"/>
              </w:rPr>
              <w:t>Evaluate and conduct studies on the reasons why distribution transformers and other line hardware are damaged and recommend appropriate actions to avoid the occurrence of similar problems.</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numPr>
                <w:ilvl w:val="0"/>
                <w:numId w:val="41"/>
              </w:numPr>
              <w:suppressAutoHyphens w:val="0"/>
              <w:ind w:left="360"/>
              <w:jc w:val="both"/>
              <w:rPr>
                <w:rFonts w:ascii="Arial" w:hAnsi="Arial" w:cs="Arial"/>
                <w:sz w:val="20"/>
                <w:szCs w:val="20"/>
              </w:rPr>
            </w:pPr>
            <w:r w:rsidRPr="004766E7">
              <w:rPr>
                <w:rFonts w:ascii="Arial" w:hAnsi="Arial" w:cs="Arial"/>
                <w:sz w:val="20"/>
                <w:szCs w:val="20"/>
              </w:rPr>
              <w:t>Have attended the Competency Training on Substation Automation &amp; SCADA Operation, Distribution System Protection and System Modeling &amp; Analysis.</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521"/>
        </w:trPr>
        <w:tc>
          <w:tcPr>
            <w:tcW w:w="1360" w:type="dxa"/>
            <w:vMerge/>
            <w:tcBorders>
              <w:top w:val="single" w:sz="4" w:space="0" w:color="auto"/>
              <w:left w:val="single" w:sz="4" w:space="0" w:color="auto"/>
              <w:bottom w:val="single" w:sz="4" w:space="0" w:color="auto"/>
              <w:right w:val="single" w:sz="4" w:space="0" w:color="auto"/>
            </w:tcBorders>
            <w:vAlign w:val="center"/>
          </w:tcPr>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rPr>
                <w:rFonts w:ascii="Arial" w:hAnsi="Arial" w:cs="Arial"/>
                <w:sz w:val="20"/>
                <w:szCs w:val="20"/>
                <w:lang w:val="en-PH"/>
              </w:rPr>
            </w:pPr>
            <w:r w:rsidRPr="004766E7">
              <w:rPr>
                <w:rFonts w:ascii="Arial" w:eastAsia="SymbolMT" w:hAnsi="Arial" w:cs="Arial"/>
                <w:sz w:val="20"/>
                <w:szCs w:val="20"/>
              </w:rPr>
              <w:t>Inspection and maintenance of distribution line equipment (with communication).</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numPr>
                <w:ilvl w:val="0"/>
                <w:numId w:val="41"/>
              </w:numPr>
              <w:suppressAutoHyphens w:val="0"/>
              <w:ind w:left="360"/>
              <w:jc w:val="both"/>
              <w:rPr>
                <w:rFonts w:ascii="Arial" w:hAnsi="Arial" w:cs="Arial"/>
                <w:sz w:val="20"/>
                <w:szCs w:val="20"/>
              </w:rPr>
            </w:pPr>
            <w:r w:rsidRPr="004766E7">
              <w:rPr>
                <w:rFonts w:ascii="Arial" w:hAnsi="Arial" w:cs="Arial"/>
                <w:sz w:val="20"/>
                <w:szCs w:val="20"/>
              </w:rPr>
              <w:t>Driving skills</w:t>
            </w:r>
          </w:p>
          <w:p w:rsidR="004766E7" w:rsidRPr="004766E7" w:rsidRDefault="004766E7" w:rsidP="00957C8A">
            <w:pPr>
              <w:numPr>
                <w:ilvl w:val="0"/>
                <w:numId w:val="41"/>
              </w:numPr>
              <w:suppressAutoHyphens w:val="0"/>
              <w:ind w:left="360"/>
              <w:jc w:val="both"/>
              <w:rPr>
                <w:rFonts w:ascii="Arial" w:hAnsi="Arial" w:cs="Arial"/>
                <w:sz w:val="20"/>
                <w:szCs w:val="20"/>
              </w:rPr>
            </w:pPr>
            <w:r w:rsidRPr="004766E7">
              <w:rPr>
                <w:rFonts w:ascii="Arial" w:hAnsi="Arial" w:cs="Arial"/>
                <w:sz w:val="20"/>
                <w:szCs w:val="20"/>
              </w:rPr>
              <w:t>Familiar with distribution equipment.</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4766E7" w:rsidRPr="004766E7" w:rsidTr="00F85A62">
        <w:trPr>
          <w:trHeight w:val="467"/>
        </w:trPr>
        <w:tc>
          <w:tcPr>
            <w:tcW w:w="1360" w:type="dxa"/>
            <w:vMerge/>
            <w:tcBorders>
              <w:top w:val="single" w:sz="4" w:space="0" w:color="auto"/>
              <w:left w:val="single" w:sz="4" w:space="0" w:color="auto"/>
              <w:bottom w:val="single" w:sz="4" w:space="0" w:color="auto"/>
              <w:right w:val="single" w:sz="4" w:space="0" w:color="auto"/>
            </w:tcBorders>
            <w:vAlign w:val="center"/>
          </w:tcPr>
          <w:p w:rsidR="004766E7" w:rsidRPr="004766E7" w:rsidRDefault="004766E7"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4766E7" w:rsidRPr="004766E7" w:rsidRDefault="004766E7" w:rsidP="00957C8A">
            <w:pPr>
              <w:pStyle w:val="ListParagraph"/>
              <w:numPr>
                <w:ilvl w:val="0"/>
                <w:numId w:val="27"/>
              </w:numPr>
              <w:suppressAutoHyphens w:val="0"/>
              <w:autoSpaceDE w:val="0"/>
              <w:autoSpaceDN w:val="0"/>
              <w:adjustRightInd w:val="0"/>
              <w:rPr>
                <w:rFonts w:ascii="Arial" w:hAnsi="Arial" w:cs="Arial"/>
                <w:sz w:val="20"/>
                <w:szCs w:val="20"/>
                <w:lang w:val="en-PH"/>
              </w:rPr>
            </w:pPr>
            <w:r w:rsidRPr="004766E7">
              <w:rPr>
                <w:rFonts w:ascii="Arial" w:hAnsi="Arial" w:cs="Arial"/>
                <w:bCs/>
                <w:sz w:val="20"/>
                <w:szCs w:val="20"/>
              </w:rPr>
              <w:t>Log and update interruptions (Scheduled, Unscheduled &amp; Emergency).</w:t>
            </w:r>
          </w:p>
        </w:tc>
        <w:tc>
          <w:tcPr>
            <w:tcW w:w="153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4766E7" w:rsidRPr="004766E7" w:rsidRDefault="004766E7" w:rsidP="00957C8A">
            <w:pPr>
              <w:pStyle w:val="ListParagraph"/>
              <w:numPr>
                <w:ilvl w:val="0"/>
                <w:numId w:val="40"/>
              </w:numPr>
              <w:suppressAutoHyphens w:val="0"/>
              <w:ind w:left="360"/>
              <w:rPr>
                <w:rFonts w:ascii="Arial" w:hAnsi="Arial" w:cs="Arial"/>
                <w:sz w:val="20"/>
                <w:szCs w:val="20"/>
              </w:rPr>
            </w:pPr>
            <w:r w:rsidRPr="004766E7">
              <w:rPr>
                <w:rFonts w:ascii="Arial" w:hAnsi="Arial" w:cs="Arial"/>
                <w:sz w:val="20"/>
                <w:szCs w:val="20"/>
              </w:rPr>
              <w:t>Knowledgeable in Operation Management System (OMS), GIS &amp; Synergy.</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4766E7" w:rsidRPr="004766E7" w:rsidRDefault="004766E7" w:rsidP="00957C8A">
            <w:pPr>
              <w:jc w:val="center"/>
              <w:rPr>
                <w:rFonts w:ascii="Arial" w:hAnsi="Arial" w:cs="Arial"/>
                <w:sz w:val="20"/>
                <w:szCs w:val="20"/>
              </w:rPr>
            </w:pPr>
            <w:r w:rsidRPr="004766E7">
              <w:rPr>
                <w:rFonts w:ascii="Arial" w:hAnsi="Arial" w:cs="Arial"/>
                <w:sz w:val="20"/>
                <w:szCs w:val="20"/>
              </w:rPr>
              <w:t>4</w:t>
            </w:r>
          </w:p>
        </w:tc>
      </w:tr>
      <w:tr w:rsidR="00957C8A" w:rsidRPr="004766E7" w:rsidTr="00F85A62">
        <w:trPr>
          <w:trHeight w:val="710"/>
        </w:trPr>
        <w:tc>
          <w:tcPr>
            <w:tcW w:w="1360" w:type="dxa"/>
            <w:vMerge w:val="restart"/>
            <w:tcBorders>
              <w:top w:val="single" w:sz="4" w:space="0" w:color="auto"/>
              <w:left w:val="single" w:sz="4" w:space="0" w:color="auto"/>
              <w:bottom w:val="single" w:sz="4" w:space="0" w:color="auto"/>
              <w:right w:val="single" w:sz="4" w:space="0" w:color="auto"/>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SCPE II,III,IV</w:t>
            </w:r>
          </w:p>
        </w:tc>
        <w:tc>
          <w:tcPr>
            <w:tcW w:w="5760" w:type="dxa"/>
            <w:gridSpan w:val="2"/>
            <w:tcBorders>
              <w:top w:val="single" w:sz="4" w:space="0" w:color="000000"/>
              <w:left w:val="single" w:sz="4" w:space="0" w:color="auto"/>
              <w:bottom w:val="single" w:sz="4" w:space="0" w:color="000000"/>
              <w:right w:val="single" w:sz="4" w:space="0" w:color="000000"/>
            </w:tcBorders>
          </w:tcPr>
          <w:p w:rsidR="00957C8A" w:rsidRPr="004766E7" w:rsidRDefault="00957C8A" w:rsidP="00957C8A">
            <w:pPr>
              <w:pStyle w:val="ListParagraph"/>
              <w:numPr>
                <w:ilvl w:val="0"/>
                <w:numId w:val="27"/>
              </w:numPr>
              <w:suppressAutoHyphens w:val="0"/>
              <w:autoSpaceDE w:val="0"/>
              <w:autoSpaceDN w:val="0"/>
              <w:adjustRightInd w:val="0"/>
              <w:jc w:val="both"/>
              <w:rPr>
                <w:rFonts w:ascii="Arial" w:eastAsia="SymbolMT" w:hAnsi="Arial" w:cs="Arial"/>
                <w:sz w:val="20"/>
                <w:szCs w:val="20"/>
              </w:rPr>
            </w:pPr>
            <w:r w:rsidRPr="004766E7">
              <w:rPr>
                <w:rFonts w:ascii="Arial" w:hAnsi="Arial" w:cs="Arial"/>
                <w:sz w:val="20"/>
                <w:szCs w:val="20"/>
              </w:rPr>
              <w:t>Evaluate and conducts protection relay coordination under emergency or normal system condition</w:t>
            </w:r>
          </w:p>
        </w:tc>
        <w:tc>
          <w:tcPr>
            <w:tcW w:w="153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pStyle w:val="ListParagraph"/>
              <w:numPr>
                <w:ilvl w:val="0"/>
                <w:numId w:val="38"/>
              </w:numPr>
              <w:suppressAutoHyphens w:val="0"/>
              <w:ind w:left="360"/>
              <w:rPr>
                <w:rFonts w:ascii="Arial" w:hAnsi="Arial" w:cs="Arial"/>
                <w:sz w:val="20"/>
                <w:szCs w:val="20"/>
              </w:rPr>
            </w:pPr>
            <w:r w:rsidRPr="004766E7">
              <w:rPr>
                <w:rFonts w:ascii="Arial" w:hAnsi="Arial" w:cs="Arial"/>
                <w:sz w:val="20"/>
                <w:szCs w:val="20"/>
              </w:rPr>
              <w:t>Have attended the Competency Training on Substation Automation &amp; SCADA Operation, Distribution System Protection and System Modeling &amp; Analysis.</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4</w:t>
            </w:r>
          </w:p>
        </w:tc>
      </w:tr>
      <w:tr w:rsidR="00957C8A" w:rsidRPr="004766E7" w:rsidTr="00F85A62">
        <w:trPr>
          <w:trHeight w:val="710"/>
        </w:trPr>
        <w:tc>
          <w:tcPr>
            <w:tcW w:w="1360" w:type="dxa"/>
            <w:vMerge/>
            <w:tcBorders>
              <w:top w:val="single" w:sz="4" w:space="0" w:color="auto"/>
              <w:left w:val="single" w:sz="4" w:space="0" w:color="auto"/>
              <w:bottom w:val="single" w:sz="4" w:space="0" w:color="auto"/>
              <w:right w:val="single" w:sz="4" w:space="0" w:color="auto"/>
            </w:tcBorders>
            <w:vAlign w:val="center"/>
          </w:tcPr>
          <w:p w:rsidR="00957C8A" w:rsidRPr="004766E7" w:rsidRDefault="00957C8A"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957C8A" w:rsidRPr="004766E7" w:rsidRDefault="00957C8A" w:rsidP="00957C8A">
            <w:pPr>
              <w:pStyle w:val="ListParagraph"/>
              <w:numPr>
                <w:ilvl w:val="0"/>
                <w:numId w:val="27"/>
              </w:numPr>
              <w:suppressAutoHyphens w:val="0"/>
              <w:autoSpaceDE w:val="0"/>
              <w:autoSpaceDN w:val="0"/>
              <w:adjustRightInd w:val="0"/>
              <w:jc w:val="both"/>
              <w:rPr>
                <w:rFonts w:ascii="Arial" w:eastAsia="SymbolMT" w:hAnsi="Arial" w:cs="Arial"/>
                <w:sz w:val="20"/>
                <w:szCs w:val="20"/>
              </w:rPr>
            </w:pPr>
            <w:r w:rsidRPr="004766E7">
              <w:rPr>
                <w:rFonts w:ascii="Arial" w:eastAsia="SymbolMT" w:hAnsi="Arial" w:cs="Arial"/>
                <w:sz w:val="20"/>
                <w:szCs w:val="20"/>
              </w:rPr>
              <w:t>Handle the operation, integration, maintenance, repair and process of control equipment &amp; monitoring system including communication equipment.</w:t>
            </w:r>
          </w:p>
        </w:tc>
        <w:tc>
          <w:tcPr>
            <w:tcW w:w="153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Have attended the Competency Training on Substation Automation &amp; SCADA Operation, Distribution System Protection and System Modeling &amp; Analysis.</w:t>
            </w:r>
          </w:p>
          <w:p w:rsidR="00957C8A" w:rsidRPr="004766E7" w:rsidRDefault="00957C8A"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 xml:space="preserve"> Experience and ability to use a SCADA System.</w:t>
            </w:r>
          </w:p>
          <w:p w:rsidR="00957C8A" w:rsidRPr="004766E7" w:rsidRDefault="00957C8A"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Must be knowledgeable in the installation &amp; integration of SCADA equipment and communication equipment.</w:t>
            </w:r>
          </w:p>
          <w:p w:rsidR="00957C8A" w:rsidRPr="004766E7" w:rsidRDefault="00957C8A" w:rsidP="00957C8A">
            <w:pPr>
              <w:pStyle w:val="ListParagraph"/>
              <w:numPr>
                <w:ilvl w:val="0"/>
                <w:numId w:val="35"/>
              </w:numPr>
              <w:suppressAutoHyphens w:val="0"/>
              <w:ind w:left="360"/>
              <w:rPr>
                <w:rFonts w:ascii="Arial" w:hAnsi="Arial" w:cs="Arial"/>
                <w:b/>
                <w:sz w:val="20"/>
                <w:szCs w:val="20"/>
                <w:lang w:val="en-PH"/>
              </w:rPr>
            </w:pPr>
            <w:r w:rsidRPr="004766E7">
              <w:rPr>
                <w:rFonts w:ascii="Arial" w:hAnsi="Arial" w:cs="Arial"/>
                <w:sz w:val="20"/>
                <w:szCs w:val="20"/>
              </w:rPr>
              <w:t>Must be competent in the  termination, cabling and programming of a SCADA system</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4</w:t>
            </w:r>
          </w:p>
        </w:tc>
      </w:tr>
      <w:tr w:rsidR="00957C8A" w:rsidRPr="004766E7" w:rsidTr="00F85A62">
        <w:trPr>
          <w:trHeight w:val="530"/>
        </w:trPr>
        <w:tc>
          <w:tcPr>
            <w:tcW w:w="1360" w:type="dxa"/>
            <w:vMerge/>
            <w:tcBorders>
              <w:top w:val="single" w:sz="4" w:space="0" w:color="auto"/>
              <w:left w:val="single" w:sz="4" w:space="0" w:color="auto"/>
              <w:bottom w:val="single" w:sz="4" w:space="0" w:color="auto"/>
              <w:right w:val="single" w:sz="4" w:space="0" w:color="auto"/>
            </w:tcBorders>
            <w:vAlign w:val="center"/>
          </w:tcPr>
          <w:p w:rsidR="00957C8A" w:rsidRPr="004766E7" w:rsidRDefault="00957C8A"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957C8A" w:rsidRPr="004766E7" w:rsidRDefault="00957C8A" w:rsidP="00957C8A">
            <w:pPr>
              <w:pStyle w:val="ListParagraph"/>
              <w:numPr>
                <w:ilvl w:val="0"/>
                <w:numId w:val="27"/>
              </w:numPr>
              <w:suppressAutoHyphens w:val="0"/>
              <w:autoSpaceDE w:val="0"/>
              <w:autoSpaceDN w:val="0"/>
              <w:adjustRightInd w:val="0"/>
              <w:jc w:val="both"/>
              <w:rPr>
                <w:rFonts w:ascii="Arial" w:eastAsia="SymbolMT" w:hAnsi="Arial" w:cs="Arial"/>
                <w:sz w:val="20"/>
                <w:szCs w:val="20"/>
              </w:rPr>
            </w:pPr>
            <w:r w:rsidRPr="004766E7">
              <w:rPr>
                <w:rFonts w:ascii="Arial" w:eastAsia="SymbolMT" w:hAnsi="Arial" w:cs="Arial"/>
                <w:sz w:val="20"/>
                <w:szCs w:val="20"/>
              </w:rPr>
              <w:t>Review and monitor the database of the SCADA system, DMS, OMS, VTS and AMR/AMI to display and archive accurate information.</w:t>
            </w:r>
          </w:p>
        </w:tc>
        <w:tc>
          <w:tcPr>
            <w:tcW w:w="153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Have attended the Competency Training on Substation Automation &amp; SCADA Operation, Distribution System Protection and System Modeling &amp; Analysis.</w:t>
            </w:r>
          </w:p>
          <w:p w:rsidR="00957C8A" w:rsidRPr="004766E7" w:rsidRDefault="00957C8A"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 xml:space="preserve"> Experience and ability to use a SCADA System.</w:t>
            </w:r>
          </w:p>
          <w:p w:rsidR="00957C8A" w:rsidRPr="004766E7" w:rsidRDefault="00957C8A" w:rsidP="00957C8A">
            <w:pPr>
              <w:pStyle w:val="ListParagraph"/>
              <w:numPr>
                <w:ilvl w:val="0"/>
                <w:numId w:val="38"/>
              </w:numPr>
              <w:suppressAutoHyphens w:val="0"/>
              <w:ind w:left="360"/>
              <w:rPr>
                <w:rFonts w:ascii="Arial" w:hAnsi="Arial" w:cs="Arial"/>
                <w:b/>
                <w:sz w:val="20"/>
                <w:szCs w:val="20"/>
              </w:rPr>
            </w:pPr>
            <w:r w:rsidRPr="004766E7">
              <w:rPr>
                <w:rFonts w:ascii="Arial" w:hAnsi="Arial" w:cs="Arial"/>
                <w:sz w:val="20"/>
                <w:szCs w:val="20"/>
              </w:rPr>
              <w:t xml:space="preserve">Computer literate  </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4</w:t>
            </w:r>
          </w:p>
        </w:tc>
      </w:tr>
      <w:tr w:rsidR="00957C8A" w:rsidRPr="004766E7" w:rsidTr="00F85A62">
        <w:trPr>
          <w:trHeight w:val="665"/>
        </w:trPr>
        <w:tc>
          <w:tcPr>
            <w:tcW w:w="1360" w:type="dxa"/>
            <w:vMerge/>
            <w:tcBorders>
              <w:top w:val="single" w:sz="4" w:space="0" w:color="auto"/>
              <w:left w:val="single" w:sz="4" w:space="0" w:color="auto"/>
              <w:bottom w:val="single" w:sz="4" w:space="0" w:color="auto"/>
              <w:right w:val="single" w:sz="4" w:space="0" w:color="auto"/>
            </w:tcBorders>
            <w:vAlign w:val="center"/>
          </w:tcPr>
          <w:p w:rsidR="00957C8A" w:rsidRPr="004766E7" w:rsidRDefault="00957C8A"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957C8A" w:rsidRPr="004766E7" w:rsidRDefault="00957C8A" w:rsidP="00957C8A">
            <w:pPr>
              <w:pStyle w:val="ListParagraph"/>
              <w:numPr>
                <w:ilvl w:val="0"/>
                <w:numId w:val="27"/>
              </w:numPr>
              <w:suppressAutoHyphens w:val="0"/>
              <w:autoSpaceDE w:val="0"/>
              <w:autoSpaceDN w:val="0"/>
              <w:adjustRightInd w:val="0"/>
              <w:jc w:val="both"/>
              <w:rPr>
                <w:rFonts w:ascii="Arial" w:eastAsia="SymbolMT" w:hAnsi="Arial" w:cs="Arial"/>
                <w:sz w:val="20"/>
                <w:szCs w:val="20"/>
              </w:rPr>
            </w:pPr>
            <w:r w:rsidRPr="004766E7">
              <w:rPr>
                <w:rFonts w:ascii="Arial" w:eastAsia="SymbolMT" w:hAnsi="Arial" w:cs="Arial"/>
                <w:sz w:val="20"/>
                <w:szCs w:val="20"/>
              </w:rPr>
              <w:t>Research and evaluate new and existing software, operation of equipment and recommends application.</w:t>
            </w:r>
          </w:p>
        </w:tc>
        <w:tc>
          <w:tcPr>
            <w:tcW w:w="153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numPr>
                <w:ilvl w:val="0"/>
                <w:numId w:val="44"/>
              </w:numPr>
              <w:suppressAutoHyphens w:val="0"/>
              <w:ind w:left="360"/>
              <w:jc w:val="both"/>
              <w:rPr>
                <w:rFonts w:ascii="Arial" w:hAnsi="Arial" w:cs="Arial"/>
                <w:sz w:val="20"/>
                <w:szCs w:val="20"/>
              </w:rPr>
            </w:pPr>
            <w:r w:rsidRPr="004766E7">
              <w:rPr>
                <w:rFonts w:ascii="Arial" w:hAnsi="Arial" w:cs="Arial"/>
                <w:sz w:val="20"/>
                <w:szCs w:val="20"/>
              </w:rPr>
              <w:t>Must be knowledgeable in the operation and maintenance of a power substation.</w:t>
            </w:r>
          </w:p>
          <w:p w:rsidR="00957C8A" w:rsidRPr="004766E7" w:rsidRDefault="00957C8A" w:rsidP="00957C8A">
            <w:pPr>
              <w:pStyle w:val="ListParagraph"/>
              <w:numPr>
                <w:ilvl w:val="0"/>
                <w:numId w:val="38"/>
              </w:numPr>
              <w:suppressAutoHyphens w:val="0"/>
              <w:ind w:left="360"/>
              <w:rPr>
                <w:rFonts w:ascii="Arial" w:hAnsi="Arial" w:cs="Arial"/>
                <w:sz w:val="20"/>
                <w:szCs w:val="20"/>
              </w:rPr>
            </w:pPr>
            <w:r w:rsidRPr="004766E7">
              <w:rPr>
                <w:rFonts w:ascii="Arial" w:hAnsi="Arial" w:cs="Arial"/>
                <w:sz w:val="20"/>
                <w:szCs w:val="20"/>
              </w:rPr>
              <w:t>Computer literate</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4</w:t>
            </w:r>
          </w:p>
        </w:tc>
      </w:tr>
      <w:tr w:rsidR="00957C8A" w:rsidRPr="004766E7" w:rsidTr="00F85A62">
        <w:trPr>
          <w:trHeight w:val="530"/>
        </w:trPr>
        <w:tc>
          <w:tcPr>
            <w:tcW w:w="1360" w:type="dxa"/>
            <w:vMerge/>
            <w:tcBorders>
              <w:top w:val="single" w:sz="4" w:space="0" w:color="auto"/>
              <w:left w:val="single" w:sz="4" w:space="0" w:color="auto"/>
              <w:bottom w:val="single" w:sz="4" w:space="0" w:color="auto"/>
              <w:right w:val="single" w:sz="4" w:space="0" w:color="auto"/>
            </w:tcBorders>
            <w:vAlign w:val="center"/>
          </w:tcPr>
          <w:p w:rsidR="00957C8A" w:rsidRPr="004766E7" w:rsidRDefault="00957C8A" w:rsidP="00957C8A">
            <w:pPr>
              <w:jc w:val="center"/>
              <w:rPr>
                <w:rFonts w:ascii="Arial" w:hAnsi="Arial" w:cs="Arial"/>
                <w:sz w:val="20"/>
                <w:szCs w:val="20"/>
              </w:rPr>
            </w:pPr>
          </w:p>
        </w:tc>
        <w:tc>
          <w:tcPr>
            <w:tcW w:w="5760" w:type="dxa"/>
            <w:gridSpan w:val="2"/>
            <w:tcBorders>
              <w:top w:val="single" w:sz="4" w:space="0" w:color="000000"/>
              <w:left w:val="single" w:sz="4" w:space="0" w:color="auto"/>
              <w:bottom w:val="single" w:sz="4" w:space="0" w:color="000000"/>
              <w:right w:val="single" w:sz="4" w:space="0" w:color="000000"/>
            </w:tcBorders>
          </w:tcPr>
          <w:p w:rsidR="00957C8A" w:rsidRPr="004766E7" w:rsidRDefault="00957C8A" w:rsidP="00957C8A">
            <w:pPr>
              <w:numPr>
                <w:ilvl w:val="0"/>
                <w:numId w:val="27"/>
              </w:numPr>
              <w:rPr>
                <w:rFonts w:ascii="Arial" w:hAnsi="Arial" w:cs="Arial"/>
                <w:sz w:val="20"/>
                <w:szCs w:val="20"/>
              </w:rPr>
            </w:pPr>
            <w:r w:rsidRPr="004766E7">
              <w:rPr>
                <w:rFonts w:ascii="Arial" w:eastAsia="SymbolMT" w:hAnsi="Arial" w:cs="Arial"/>
                <w:sz w:val="20"/>
                <w:szCs w:val="20"/>
              </w:rPr>
              <w:t>Recommends the acquisition of necessary parts, tools, equipment &amp; supplies needed for the repair and maintenance of substation equipment &amp; facilities, SCADA equipment and switching devices installed along the distribution system.</w:t>
            </w:r>
          </w:p>
        </w:tc>
        <w:tc>
          <w:tcPr>
            <w:tcW w:w="153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tcPr>
          <w:p w:rsidR="00957C8A" w:rsidRPr="004766E7" w:rsidRDefault="00957C8A" w:rsidP="00957C8A">
            <w:pPr>
              <w:numPr>
                <w:ilvl w:val="0"/>
                <w:numId w:val="44"/>
              </w:numPr>
              <w:suppressAutoHyphens w:val="0"/>
              <w:ind w:left="360"/>
              <w:jc w:val="both"/>
              <w:rPr>
                <w:rFonts w:ascii="Arial" w:hAnsi="Arial" w:cs="Arial"/>
                <w:sz w:val="20"/>
                <w:szCs w:val="20"/>
              </w:rPr>
            </w:pPr>
            <w:r w:rsidRPr="004766E7">
              <w:rPr>
                <w:rFonts w:ascii="Arial" w:hAnsi="Arial" w:cs="Arial"/>
                <w:sz w:val="20"/>
                <w:szCs w:val="20"/>
              </w:rPr>
              <w:t xml:space="preserve">Must be knowledgeable in the testing of all substation equipment, SCADA equipment, switching devices and competent in the use of Power testing equipment. </w:t>
            </w: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eastAsia="Arial Unicode MS" w:hAnsi="Arial" w:cs="Arial"/>
                <w:sz w:val="20"/>
                <w:szCs w:val="20"/>
              </w:rPr>
            </w:pPr>
            <w:r w:rsidRPr="004766E7">
              <w:rPr>
                <w:rFonts w:ascii="Arial" w:hAnsi="Arial" w:cs="Arial"/>
                <w:sz w:val="20"/>
                <w:szCs w:val="20"/>
              </w:rPr>
              <w:t>3</w:t>
            </w: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957C8A">
            <w:pPr>
              <w:jc w:val="center"/>
              <w:rPr>
                <w:rFonts w:ascii="Arial" w:hAnsi="Arial" w:cs="Arial"/>
                <w:sz w:val="20"/>
                <w:szCs w:val="20"/>
              </w:rPr>
            </w:pPr>
            <w:r w:rsidRPr="004766E7">
              <w:rPr>
                <w:rFonts w:ascii="Arial" w:hAnsi="Arial" w:cs="Arial"/>
                <w:sz w:val="20"/>
                <w:szCs w:val="20"/>
              </w:rPr>
              <w:t>4</w:t>
            </w:r>
          </w:p>
        </w:tc>
      </w:tr>
      <w:tr w:rsidR="00957C8A" w:rsidRPr="004766E7" w:rsidTr="00F85A62">
        <w:trPr>
          <w:trHeight w:val="665"/>
        </w:trPr>
        <w:tc>
          <w:tcPr>
            <w:tcW w:w="1360" w:type="dxa"/>
            <w:tcBorders>
              <w:top w:val="single" w:sz="4" w:space="0" w:color="auto"/>
              <w:left w:val="single" w:sz="4" w:space="0" w:color="auto"/>
              <w:bottom w:val="single" w:sz="4" w:space="0" w:color="auto"/>
              <w:right w:val="single" w:sz="4" w:space="0" w:color="auto"/>
            </w:tcBorders>
            <w:vAlign w:val="center"/>
          </w:tcPr>
          <w:p w:rsidR="00957C8A" w:rsidRPr="004766E7" w:rsidRDefault="00957C8A" w:rsidP="004351AA">
            <w:pPr>
              <w:jc w:val="center"/>
              <w:rPr>
                <w:rFonts w:ascii="Arial" w:hAnsi="Arial" w:cs="Arial"/>
                <w:sz w:val="20"/>
                <w:szCs w:val="20"/>
              </w:rPr>
            </w:pPr>
            <w:r w:rsidRPr="004766E7">
              <w:rPr>
                <w:rFonts w:ascii="Arial" w:hAnsi="Arial" w:cs="Arial"/>
                <w:sz w:val="20"/>
                <w:szCs w:val="20"/>
              </w:rPr>
              <w:t>SCPE IV</w:t>
            </w:r>
          </w:p>
        </w:tc>
        <w:tc>
          <w:tcPr>
            <w:tcW w:w="5760" w:type="dxa"/>
            <w:gridSpan w:val="2"/>
            <w:tcBorders>
              <w:top w:val="single" w:sz="4" w:space="0" w:color="000000"/>
              <w:left w:val="single" w:sz="4" w:space="0" w:color="auto"/>
              <w:bottom w:val="single" w:sz="4" w:space="0" w:color="000000"/>
              <w:right w:val="single" w:sz="4" w:space="0" w:color="000000"/>
            </w:tcBorders>
            <w:vAlign w:val="center"/>
          </w:tcPr>
          <w:p w:rsidR="00957C8A" w:rsidRPr="004766E7" w:rsidRDefault="00957C8A" w:rsidP="00751E84">
            <w:pPr>
              <w:numPr>
                <w:ilvl w:val="0"/>
                <w:numId w:val="27"/>
              </w:numPr>
              <w:rPr>
                <w:rFonts w:ascii="Arial" w:hAnsi="Arial" w:cs="Arial"/>
                <w:sz w:val="20"/>
                <w:szCs w:val="20"/>
              </w:rPr>
            </w:pPr>
            <w:r w:rsidRPr="004766E7">
              <w:rPr>
                <w:rFonts w:ascii="Arial" w:hAnsi="Arial" w:cs="Arial"/>
                <w:sz w:val="20"/>
                <w:szCs w:val="20"/>
              </w:rPr>
              <w:t>Act as System Control Officer in case the officer is not available and decide matters related to the smooth operation of the distribution system.</w:t>
            </w:r>
          </w:p>
        </w:tc>
        <w:tc>
          <w:tcPr>
            <w:tcW w:w="1530" w:type="dxa"/>
            <w:tcBorders>
              <w:top w:val="single" w:sz="4" w:space="0" w:color="000000"/>
              <w:left w:val="single" w:sz="4" w:space="0" w:color="000000"/>
              <w:bottom w:val="single" w:sz="4" w:space="0" w:color="000000"/>
              <w:right w:val="single" w:sz="4" w:space="0" w:color="000000"/>
            </w:tcBorders>
          </w:tcPr>
          <w:p w:rsidR="00957C8A" w:rsidRPr="004766E7" w:rsidRDefault="00957C8A" w:rsidP="004351AA">
            <w:pPr>
              <w:snapToGrid w:val="0"/>
              <w:jc w:val="center"/>
              <w:rPr>
                <w:rFonts w:ascii="Arial" w:hAnsi="Arial" w:cs="Arial"/>
                <w:b/>
                <w:sz w:val="20"/>
                <w:szCs w:val="20"/>
              </w:rPr>
            </w:pPr>
          </w:p>
        </w:tc>
        <w:tc>
          <w:tcPr>
            <w:tcW w:w="4770" w:type="dxa"/>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CB7948">
            <w:pPr>
              <w:rPr>
                <w:rFonts w:ascii="Arial" w:hAnsi="Arial" w:cs="Arial"/>
                <w:sz w:val="20"/>
                <w:szCs w:val="20"/>
              </w:rPr>
            </w:pPr>
          </w:p>
        </w:tc>
        <w:tc>
          <w:tcPr>
            <w:tcW w:w="1290" w:type="dxa"/>
            <w:gridSpan w:val="2"/>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4351AA">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957C8A" w:rsidRPr="004766E7" w:rsidRDefault="00957C8A" w:rsidP="004351AA">
            <w:pPr>
              <w:jc w:val="center"/>
              <w:rPr>
                <w:rFonts w:ascii="Arial" w:eastAsia="Arial Unicode MS" w:hAnsi="Arial" w:cs="Arial"/>
                <w:sz w:val="20"/>
                <w:szCs w:val="20"/>
              </w:rPr>
            </w:pPr>
          </w:p>
        </w:tc>
        <w:tc>
          <w:tcPr>
            <w:tcW w:w="1470" w:type="dxa"/>
            <w:gridSpan w:val="3"/>
            <w:tcBorders>
              <w:top w:val="single" w:sz="4" w:space="0" w:color="000000"/>
              <w:left w:val="single" w:sz="4" w:space="0" w:color="000000"/>
              <w:bottom w:val="single" w:sz="4" w:space="0" w:color="000000"/>
              <w:right w:val="single" w:sz="4" w:space="0" w:color="000000"/>
            </w:tcBorders>
            <w:vAlign w:val="center"/>
          </w:tcPr>
          <w:p w:rsidR="00957C8A" w:rsidRPr="004766E7" w:rsidRDefault="006870A9" w:rsidP="004351AA">
            <w:pPr>
              <w:jc w:val="center"/>
              <w:rPr>
                <w:rFonts w:ascii="Arial" w:hAnsi="Arial" w:cs="Arial"/>
                <w:sz w:val="20"/>
                <w:szCs w:val="20"/>
              </w:rPr>
            </w:pPr>
            <w:r w:rsidRPr="004766E7">
              <w:rPr>
                <w:rFonts w:ascii="Arial" w:hAnsi="Arial" w:cs="Arial"/>
                <w:sz w:val="20"/>
                <w:szCs w:val="20"/>
              </w:rPr>
              <w:t>4</w:t>
            </w:r>
          </w:p>
        </w:tc>
      </w:tr>
      <w:tr w:rsidR="004351AA" w:rsidRPr="004766E7" w:rsidTr="00F85A62">
        <w:trPr>
          <w:trHeight w:val="548"/>
        </w:trPr>
        <w:tc>
          <w:tcPr>
            <w:tcW w:w="7120" w:type="dxa"/>
            <w:gridSpan w:val="3"/>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tabs>
                <w:tab w:val="left" w:pos="180"/>
              </w:tabs>
              <w:rPr>
                <w:rFonts w:ascii="Arial" w:hAnsi="Arial" w:cs="Arial"/>
                <w:b/>
                <w:sz w:val="20"/>
                <w:szCs w:val="20"/>
              </w:rPr>
            </w:pPr>
            <w:r w:rsidRPr="004766E7">
              <w:rPr>
                <w:rFonts w:ascii="Arial" w:hAnsi="Arial" w:cs="Arial"/>
                <w:b/>
                <w:sz w:val="20"/>
                <w:szCs w:val="20"/>
              </w:rPr>
              <w:lastRenderedPageBreak/>
              <w:t>Administrative Efficiency</w:t>
            </w:r>
          </w:p>
          <w:p w:rsidR="004351AA" w:rsidRPr="004766E7" w:rsidRDefault="004351AA" w:rsidP="004351AA">
            <w:pPr>
              <w:tabs>
                <w:tab w:val="left" w:pos="180"/>
              </w:tabs>
              <w:rPr>
                <w:rFonts w:ascii="Arial" w:hAnsi="Arial" w:cs="Arial"/>
                <w:sz w:val="20"/>
                <w:szCs w:val="20"/>
              </w:rPr>
            </w:pPr>
            <w:r w:rsidRPr="004766E7">
              <w:rPr>
                <w:rFonts w:ascii="Arial" w:hAnsi="Arial" w:cs="Arial"/>
                <w:b/>
                <w:sz w:val="20"/>
                <w:szCs w:val="20"/>
              </w:rPr>
              <w:t xml:space="preserve">Competency Level: </w:t>
            </w:r>
            <w:r w:rsidR="00CE466D" w:rsidRPr="004766E7">
              <w:rPr>
                <w:rFonts w:ascii="Arial" w:hAnsi="Arial" w:cs="Arial"/>
                <w:b/>
                <w:sz w:val="20"/>
                <w:szCs w:val="20"/>
              </w:rPr>
              <w:t>SCPE</w:t>
            </w:r>
            <w:r w:rsidRPr="004766E7">
              <w:rPr>
                <w:rFonts w:ascii="Arial" w:hAnsi="Arial" w:cs="Arial"/>
                <w:b/>
                <w:sz w:val="20"/>
                <w:szCs w:val="20"/>
              </w:rPr>
              <w:t xml:space="preserve"> I (2), </w:t>
            </w:r>
            <w:r w:rsidR="00CE466D" w:rsidRPr="004766E7">
              <w:rPr>
                <w:rFonts w:ascii="Arial" w:hAnsi="Arial" w:cs="Arial"/>
                <w:b/>
                <w:sz w:val="20"/>
                <w:szCs w:val="20"/>
              </w:rPr>
              <w:t>SCPE</w:t>
            </w:r>
            <w:r w:rsidRPr="004766E7">
              <w:rPr>
                <w:rFonts w:ascii="Arial" w:hAnsi="Arial" w:cs="Arial"/>
                <w:b/>
                <w:sz w:val="20"/>
                <w:szCs w:val="20"/>
              </w:rPr>
              <w:t xml:space="preserve"> II (3), </w:t>
            </w:r>
            <w:r w:rsidR="00CE466D" w:rsidRPr="004766E7">
              <w:rPr>
                <w:rFonts w:ascii="Arial" w:hAnsi="Arial" w:cs="Arial"/>
                <w:b/>
                <w:sz w:val="20"/>
                <w:szCs w:val="20"/>
              </w:rPr>
              <w:t>SCPE</w:t>
            </w:r>
            <w:r w:rsidRPr="004766E7">
              <w:rPr>
                <w:rFonts w:ascii="Arial" w:hAnsi="Arial" w:cs="Arial"/>
                <w:b/>
                <w:sz w:val="20"/>
                <w:szCs w:val="20"/>
              </w:rPr>
              <w:t xml:space="preserve"> III (4)</w:t>
            </w:r>
            <w:r w:rsidR="0082748D" w:rsidRPr="004766E7">
              <w:rPr>
                <w:rFonts w:ascii="Arial" w:hAnsi="Arial" w:cs="Arial"/>
                <w:b/>
                <w:sz w:val="20"/>
                <w:szCs w:val="20"/>
              </w:rPr>
              <w:t>, SCPE IV (4)</w:t>
            </w:r>
          </w:p>
        </w:tc>
        <w:tc>
          <w:tcPr>
            <w:tcW w:w="1530" w:type="dxa"/>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jc w:val="center"/>
              <w:rPr>
                <w:rFonts w:ascii="Arial" w:hAnsi="Arial" w:cs="Arial"/>
                <w:sz w:val="20"/>
                <w:szCs w:val="20"/>
              </w:rPr>
            </w:pPr>
            <w:r w:rsidRPr="004766E7">
              <w:rPr>
                <w:rFonts w:ascii="Arial" w:hAnsi="Arial" w:cs="Arial"/>
                <w:b/>
                <w:sz w:val="20"/>
                <w:szCs w:val="20"/>
              </w:rPr>
              <w:t>5%</w:t>
            </w:r>
          </w:p>
        </w:tc>
        <w:tc>
          <w:tcPr>
            <w:tcW w:w="9000" w:type="dxa"/>
            <w:gridSpan w:val="7"/>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jc w:val="center"/>
              <w:rPr>
                <w:rFonts w:ascii="Arial" w:hAnsi="Arial" w:cs="Arial"/>
                <w:sz w:val="20"/>
                <w:szCs w:val="20"/>
              </w:rPr>
            </w:pPr>
          </w:p>
        </w:tc>
      </w:tr>
      <w:tr w:rsidR="00F27F44" w:rsidRPr="004766E7" w:rsidTr="00F85A62">
        <w:trPr>
          <w:trHeight w:val="566"/>
        </w:trPr>
        <w:tc>
          <w:tcPr>
            <w:tcW w:w="1360" w:type="dxa"/>
            <w:vMerge w:val="restart"/>
            <w:tcBorders>
              <w:top w:val="single" w:sz="4" w:space="0" w:color="auto"/>
              <w:left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r w:rsidRPr="004766E7">
              <w:rPr>
                <w:rFonts w:ascii="Arial" w:hAnsi="Arial" w:cs="Arial"/>
                <w:sz w:val="20"/>
                <w:szCs w:val="20"/>
              </w:rPr>
              <w:t>SCPE I, II,III</w:t>
            </w:r>
          </w:p>
          <w:p w:rsidR="00F27F44" w:rsidRPr="004766E7" w:rsidRDefault="00F27F44" w:rsidP="00F27F44">
            <w:pPr>
              <w:ind w:left="360"/>
              <w:jc w:val="center"/>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tcPr>
          <w:p w:rsidR="00F27F44" w:rsidRPr="004766E7" w:rsidRDefault="00F27F44" w:rsidP="00F27F44">
            <w:pPr>
              <w:numPr>
                <w:ilvl w:val="0"/>
                <w:numId w:val="42"/>
              </w:numPr>
              <w:suppressAutoHyphens w:val="0"/>
              <w:ind w:left="335"/>
              <w:rPr>
                <w:rFonts w:ascii="Arial" w:hAnsi="Arial" w:cs="Arial"/>
                <w:bCs/>
                <w:sz w:val="20"/>
                <w:szCs w:val="20"/>
              </w:rPr>
            </w:pPr>
            <w:r w:rsidRPr="004766E7">
              <w:rPr>
                <w:rFonts w:ascii="Arial" w:hAnsi="Arial" w:cs="Arial"/>
                <w:bCs/>
                <w:sz w:val="20"/>
                <w:szCs w:val="20"/>
              </w:rPr>
              <w:t>Endorse received consumer request to crew.</w:t>
            </w:r>
          </w:p>
        </w:tc>
        <w:tc>
          <w:tcPr>
            <w:tcW w:w="1530" w:type="dxa"/>
            <w:tcBorders>
              <w:top w:val="single" w:sz="4" w:space="0" w:color="auto"/>
              <w:left w:val="single" w:sz="4" w:space="0" w:color="auto"/>
              <w:bottom w:val="single" w:sz="4" w:space="0" w:color="auto"/>
              <w:right w:val="single" w:sz="4" w:space="0" w:color="auto"/>
            </w:tcBorders>
          </w:tcPr>
          <w:p w:rsidR="00F27F44" w:rsidRPr="004766E7" w:rsidRDefault="00F27F44" w:rsidP="00F27F44">
            <w:pPr>
              <w:snapToGrid w:val="0"/>
              <w:jc w:val="center"/>
              <w:rPr>
                <w:rFonts w:ascii="Arial" w:hAnsi="Arial" w:cs="Arial"/>
                <w:b/>
                <w:sz w:val="20"/>
                <w:szCs w:val="20"/>
              </w:rPr>
            </w:pPr>
          </w:p>
        </w:tc>
        <w:tc>
          <w:tcPr>
            <w:tcW w:w="4770" w:type="dxa"/>
            <w:tcBorders>
              <w:top w:val="single" w:sz="4" w:space="0" w:color="auto"/>
              <w:left w:val="single" w:sz="4" w:space="0" w:color="auto"/>
              <w:bottom w:val="single" w:sz="4" w:space="0" w:color="auto"/>
              <w:right w:val="single" w:sz="4" w:space="0" w:color="auto"/>
            </w:tcBorders>
          </w:tcPr>
          <w:p w:rsidR="00F27F44" w:rsidRPr="004766E7" w:rsidRDefault="00F27F44" w:rsidP="00CB7948">
            <w:pPr>
              <w:pStyle w:val="ListParagraph"/>
              <w:numPr>
                <w:ilvl w:val="0"/>
                <w:numId w:val="40"/>
              </w:numPr>
              <w:suppressAutoHyphens w:val="0"/>
              <w:ind w:left="360"/>
              <w:rPr>
                <w:rFonts w:ascii="Arial" w:hAnsi="Arial" w:cs="Arial"/>
                <w:b/>
                <w:sz w:val="20"/>
                <w:szCs w:val="20"/>
              </w:rPr>
            </w:pPr>
            <w:r w:rsidRPr="004766E7">
              <w:rPr>
                <w:rFonts w:ascii="Arial" w:hAnsi="Arial" w:cs="Arial"/>
                <w:sz w:val="20"/>
                <w:szCs w:val="20"/>
              </w:rPr>
              <w:t xml:space="preserve">Have attended corporate values and costumer related seminars &amp; trainings. </w:t>
            </w:r>
          </w:p>
        </w:tc>
        <w:tc>
          <w:tcPr>
            <w:tcW w:w="1260" w:type="dxa"/>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r w:rsidRPr="004766E7">
              <w:rPr>
                <w:rFonts w:ascii="Arial" w:hAnsi="Arial" w:cs="Arial"/>
                <w:sz w:val="20"/>
                <w:szCs w:val="20"/>
              </w:rPr>
              <w:t>2</w:t>
            </w:r>
          </w:p>
        </w:tc>
        <w:tc>
          <w:tcPr>
            <w:tcW w:w="1800" w:type="dxa"/>
            <w:gridSpan w:val="4"/>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p>
        </w:tc>
      </w:tr>
      <w:tr w:rsidR="00F27F44" w:rsidRPr="004766E7" w:rsidTr="00F85A62">
        <w:trPr>
          <w:trHeight w:val="548"/>
        </w:trPr>
        <w:tc>
          <w:tcPr>
            <w:tcW w:w="1360" w:type="dxa"/>
            <w:vMerge/>
            <w:tcBorders>
              <w:left w:val="single" w:sz="4" w:space="0" w:color="auto"/>
              <w:right w:val="single" w:sz="4" w:space="0" w:color="auto"/>
            </w:tcBorders>
            <w:vAlign w:val="center"/>
          </w:tcPr>
          <w:p w:rsidR="00F27F44" w:rsidRPr="004766E7" w:rsidRDefault="00F27F44" w:rsidP="00F27F44">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tcPr>
          <w:p w:rsidR="00F27F44" w:rsidRPr="004766E7" w:rsidRDefault="00F27F44" w:rsidP="00F27F44">
            <w:pPr>
              <w:tabs>
                <w:tab w:val="left" w:pos="350"/>
              </w:tabs>
              <w:suppressAutoHyphens w:val="0"/>
              <w:rPr>
                <w:rFonts w:ascii="Arial" w:hAnsi="Arial" w:cs="Arial"/>
                <w:bCs/>
                <w:sz w:val="20"/>
                <w:szCs w:val="20"/>
                <w:lang w:val="en-PH"/>
              </w:rPr>
            </w:pPr>
            <w:r w:rsidRPr="004766E7">
              <w:rPr>
                <w:rFonts w:ascii="Arial" w:hAnsi="Arial" w:cs="Arial"/>
                <w:bCs/>
                <w:sz w:val="20"/>
                <w:szCs w:val="20"/>
              </w:rPr>
              <w:t>2.  Close out attended consumer request.</w:t>
            </w:r>
          </w:p>
        </w:tc>
        <w:tc>
          <w:tcPr>
            <w:tcW w:w="1530" w:type="dxa"/>
            <w:tcBorders>
              <w:top w:val="single" w:sz="4" w:space="0" w:color="auto"/>
              <w:left w:val="single" w:sz="4" w:space="0" w:color="auto"/>
              <w:bottom w:val="single" w:sz="4" w:space="0" w:color="auto"/>
              <w:right w:val="single" w:sz="4" w:space="0" w:color="auto"/>
            </w:tcBorders>
          </w:tcPr>
          <w:p w:rsidR="00F27F44" w:rsidRPr="004766E7" w:rsidRDefault="00F27F44" w:rsidP="00F27F44">
            <w:pPr>
              <w:snapToGrid w:val="0"/>
              <w:jc w:val="center"/>
              <w:rPr>
                <w:rFonts w:ascii="Arial" w:hAnsi="Arial" w:cs="Arial"/>
                <w:b/>
                <w:bCs/>
                <w:sz w:val="20"/>
                <w:szCs w:val="20"/>
              </w:rPr>
            </w:pPr>
          </w:p>
        </w:tc>
        <w:tc>
          <w:tcPr>
            <w:tcW w:w="4770" w:type="dxa"/>
            <w:tcBorders>
              <w:top w:val="single" w:sz="4" w:space="0" w:color="auto"/>
              <w:left w:val="single" w:sz="4" w:space="0" w:color="auto"/>
              <w:bottom w:val="single" w:sz="4" w:space="0" w:color="auto"/>
              <w:right w:val="single" w:sz="4" w:space="0" w:color="auto"/>
            </w:tcBorders>
          </w:tcPr>
          <w:p w:rsidR="00F27F44" w:rsidRPr="004766E7" w:rsidRDefault="00F27F44" w:rsidP="00CB7948">
            <w:pPr>
              <w:pStyle w:val="ListParagraph"/>
              <w:numPr>
                <w:ilvl w:val="0"/>
                <w:numId w:val="40"/>
              </w:numPr>
              <w:suppressAutoHyphens w:val="0"/>
              <w:ind w:left="360"/>
              <w:rPr>
                <w:rFonts w:ascii="Arial" w:hAnsi="Arial" w:cs="Arial"/>
                <w:sz w:val="20"/>
                <w:szCs w:val="20"/>
              </w:rPr>
            </w:pPr>
            <w:r w:rsidRPr="004766E7">
              <w:rPr>
                <w:rFonts w:ascii="Arial" w:hAnsi="Arial" w:cs="Arial"/>
                <w:sz w:val="20"/>
                <w:szCs w:val="20"/>
              </w:rPr>
              <w:t>Knowledgeable in Operation Management System (OMS).</w:t>
            </w:r>
          </w:p>
        </w:tc>
        <w:tc>
          <w:tcPr>
            <w:tcW w:w="1260" w:type="dxa"/>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r w:rsidRPr="004766E7">
              <w:rPr>
                <w:rFonts w:ascii="Arial" w:hAnsi="Arial" w:cs="Arial"/>
                <w:sz w:val="20"/>
                <w:szCs w:val="20"/>
              </w:rPr>
              <w:t>2</w:t>
            </w:r>
          </w:p>
        </w:tc>
        <w:tc>
          <w:tcPr>
            <w:tcW w:w="1800" w:type="dxa"/>
            <w:gridSpan w:val="4"/>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p>
        </w:tc>
      </w:tr>
      <w:tr w:rsidR="00F27F44" w:rsidRPr="004766E7" w:rsidTr="00F85A62">
        <w:trPr>
          <w:trHeight w:val="449"/>
        </w:trPr>
        <w:tc>
          <w:tcPr>
            <w:tcW w:w="1360" w:type="dxa"/>
            <w:vMerge/>
            <w:tcBorders>
              <w:left w:val="single" w:sz="4" w:space="0" w:color="auto"/>
              <w:right w:val="single" w:sz="4" w:space="0" w:color="auto"/>
            </w:tcBorders>
            <w:vAlign w:val="center"/>
          </w:tcPr>
          <w:p w:rsidR="00F27F44" w:rsidRPr="004766E7" w:rsidRDefault="00F27F44" w:rsidP="00F27F44">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tcPr>
          <w:p w:rsidR="00F27F44" w:rsidRPr="004766E7" w:rsidRDefault="00F27F44" w:rsidP="00F27F44">
            <w:pPr>
              <w:pStyle w:val="ListParagraph"/>
              <w:ind w:left="0"/>
              <w:jc w:val="both"/>
              <w:rPr>
                <w:rFonts w:ascii="Arial" w:hAnsi="Arial" w:cs="Arial"/>
                <w:sz w:val="20"/>
                <w:szCs w:val="20"/>
              </w:rPr>
            </w:pPr>
            <w:r w:rsidRPr="004766E7">
              <w:rPr>
                <w:rFonts w:ascii="Arial" w:hAnsi="Arial" w:cs="Arial"/>
                <w:bCs/>
                <w:sz w:val="20"/>
                <w:szCs w:val="20"/>
              </w:rPr>
              <w:t xml:space="preserve">3.   </w:t>
            </w:r>
            <w:r w:rsidRPr="004766E7">
              <w:rPr>
                <w:rFonts w:ascii="Arial" w:hAnsi="Arial" w:cs="Arial"/>
                <w:sz w:val="20"/>
                <w:szCs w:val="20"/>
              </w:rPr>
              <w:t>Can work long hours and is a team player</w:t>
            </w:r>
          </w:p>
        </w:tc>
        <w:tc>
          <w:tcPr>
            <w:tcW w:w="1530" w:type="dxa"/>
            <w:tcBorders>
              <w:top w:val="single" w:sz="4" w:space="0" w:color="auto"/>
              <w:left w:val="single" w:sz="4" w:space="0" w:color="auto"/>
              <w:bottom w:val="single" w:sz="4" w:space="0" w:color="auto"/>
              <w:right w:val="single" w:sz="4" w:space="0" w:color="auto"/>
            </w:tcBorders>
          </w:tcPr>
          <w:p w:rsidR="00F27F44" w:rsidRPr="004766E7" w:rsidRDefault="00F27F44" w:rsidP="00F27F44">
            <w:pPr>
              <w:snapToGrid w:val="0"/>
              <w:jc w:val="center"/>
              <w:rPr>
                <w:rFonts w:ascii="Arial" w:hAnsi="Arial" w:cs="Arial"/>
                <w:b/>
                <w:bCs/>
                <w:sz w:val="20"/>
                <w:szCs w:val="20"/>
              </w:rPr>
            </w:pPr>
          </w:p>
        </w:tc>
        <w:tc>
          <w:tcPr>
            <w:tcW w:w="4770" w:type="dxa"/>
            <w:tcBorders>
              <w:top w:val="single" w:sz="4" w:space="0" w:color="auto"/>
              <w:left w:val="single" w:sz="4" w:space="0" w:color="auto"/>
              <w:bottom w:val="single" w:sz="4" w:space="0" w:color="auto"/>
              <w:right w:val="single" w:sz="4" w:space="0" w:color="auto"/>
            </w:tcBorders>
          </w:tcPr>
          <w:p w:rsidR="00F27F44" w:rsidRPr="004766E7" w:rsidRDefault="00F27F44" w:rsidP="00CB7948">
            <w:pPr>
              <w:pStyle w:val="ListParagraph"/>
              <w:numPr>
                <w:ilvl w:val="0"/>
                <w:numId w:val="40"/>
              </w:numPr>
              <w:suppressAutoHyphens w:val="0"/>
              <w:ind w:left="360"/>
              <w:rPr>
                <w:rFonts w:ascii="Arial" w:hAnsi="Arial" w:cs="Arial"/>
                <w:b/>
                <w:sz w:val="20"/>
                <w:szCs w:val="20"/>
              </w:rPr>
            </w:pPr>
            <w:r w:rsidRPr="004766E7">
              <w:rPr>
                <w:rFonts w:ascii="Arial" w:hAnsi="Arial" w:cs="Arial"/>
                <w:sz w:val="20"/>
                <w:szCs w:val="20"/>
              </w:rPr>
              <w:t>Have attended corporate values seminar and training</w:t>
            </w:r>
          </w:p>
        </w:tc>
        <w:tc>
          <w:tcPr>
            <w:tcW w:w="1260" w:type="dxa"/>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r w:rsidRPr="004766E7">
              <w:rPr>
                <w:rFonts w:ascii="Arial" w:hAnsi="Arial" w:cs="Arial"/>
                <w:sz w:val="20"/>
                <w:szCs w:val="20"/>
              </w:rPr>
              <w:t>2</w:t>
            </w:r>
          </w:p>
        </w:tc>
        <w:tc>
          <w:tcPr>
            <w:tcW w:w="1800" w:type="dxa"/>
            <w:gridSpan w:val="4"/>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eastAsia="Arial Unicode MS"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rsidR="00F27F44" w:rsidRPr="004766E7" w:rsidRDefault="00F27F44" w:rsidP="00F27F44">
            <w:pPr>
              <w:jc w:val="center"/>
              <w:rPr>
                <w:rFonts w:ascii="Arial" w:hAnsi="Arial" w:cs="Arial"/>
                <w:sz w:val="20"/>
                <w:szCs w:val="20"/>
              </w:rPr>
            </w:pPr>
          </w:p>
        </w:tc>
      </w:tr>
      <w:tr w:rsidR="0082748D" w:rsidRPr="004766E7" w:rsidTr="00F85A62">
        <w:trPr>
          <w:trHeight w:val="494"/>
        </w:trPr>
        <w:tc>
          <w:tcPr>
            <w:tcW w:w="1360" w:type="dxa"/>
            <w:vMerge/>
            <w:tcBorders>
              <w:left w:val="single" w:sz="4" w:space="0" w:color="auto"/>
              <w:right w:val="single" w:sz="4" w:space="0" w:color="auto"/>
            </w:tcBorders>
            <w:vAlign w:val="center"/>
          </w:tcPr>
          <w:p w:rsidR="0082748D" w:rsidRPr="004766E7" w:rsidRDefault="0082748D" w:rsidP="0082748D">
            <w:pPr>
              <w:ind w:left="360"/>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tcPr>
          <w:p w:rsidR="0082748D" w:rsidRPr="004766E7" w:rsidRDefault="0082748D" w:rsidP="005C0F13">
            <w:pPr>
              <w:pStyle w:val="ListParagraph"/>
              <w:numPr>
                <w:ilvl w:val="0"/>
                <w:numId w:val="48"/>
              </w:numPr>
              <w:suppressAutoHyphens w:val="0"/>
              <w:ind w:left="360"/>
              <w:jc w:val="both"/>
              <w:rPr>
                <w:rFonts w:ascii="Arial" w:hAnsi="Arial" w:cs="Arial"/>
                <w:sz w:val="20"/>
                <w:szCs w:val="20"/>
              </w:rPr>
            </w:pPr>
            <w:r w:rsidRPr="004766E7">
              <w:rPr>
                <w:rFonts w:ascii="Arial" w:hAnsi="Arial" w:cs="Arial"/>
                <w:sz w:val="20"/>
                <w:szCs w:val="20"/>
              </w:rPr>
              <w:t>Can relate well with all levels in the organization</w:t>
            </w:r>
          </w:p>
          <w:p w:rsidR="0082748D" w:rsidRPr="004766E7" w:rsidRDefault="0082748D" w:rsidP="0082748D">
            <w:pPr>
              <w:rPr>
                <w:rFonts w:ascii="Arial" w:hAnsi="Arial" w:cs="Arial"/>
                <w:bCs/>
                <w:sz w:val="20"/>
                <w:szCs w:val="20"/>
              </w:rPr>
            </w:pPr>
          </w:p>
        </w:tc>
        <w:tc>
          <w:tcPr>
            <w:tcW w:w="1530" w:type="dxa"/>
            <w:tcBorders>
              <w:top w:val="single" w:sz="4" w:space="0" w:color="auto"/>
              <w:left w:val="single" w:sz="4" w:space="0" w:color="auto"/>
              <w:bottom w:val="single" w:sz="4" w:space="0" w:color="auto"/>
              <w:right w:val="single" w:sz="4" w:space="0" w:color="auto"/>
            </w:tcBorders>
          </w:tcPr>
          <w:p w:rsidR="0082748D" w:rsidRPr="004766E7" w:rsidRDefault="0082748D" w:rsidP="0082748D">
            <w:pPr>
              <w:snapToGrid w:val="0"/>
              <w:jc w:val="center"/>
              <w:rPr>
                <w:rFonts w:ascii="Arial" w:hAnsi="Arial" w:cs="Arial"/>
                <w:b/>
                <w:bCs/>
                <w:sz w:val="20"/>
                <w:szCs w:val="20"/>
              </w:rPr>
            </w:pPr>
          </w:p>
        </w:tc>
        <w:tc>
          <w:tcPr>
            <w:tcW w:w="4770" w:type="dxa"/>
            <w:tcBorders>
              <w:top w:val="single" w:sz="4" w:space="0" w:color="auto"/>
              <w:left w:val="single" w:sz="4" w:space="0" w:color="auto"/>
              <w:bottom w:val="single" w:sz="4" w:space="0" w:color="auto"/>
              <w:right w:val="single" w:sz="4" w:space="0" w:color="auto"/>
            </w:tcBorders>
          </w:tcPr>
          <w:p w:rsidR="0082748D" w:rsidRPr="004766E7" w:rsidRDefault="0082748D" w:rsidP="00CB7948">
            <w:pPr>
              <w:numPr>
                <w:ilvl w:val="0"/>
                <w:numId w:val="44"/>
              </w:numPr>
              <w:ind w:left="360"/>
              <w:rPr>
                <w:rFonts w:ascii="Arial" w:hAnsi="Arial" w:cs="Arial"/>
                <w:sz w:val="20"/>
                <w:szCs w:val="20"/>
              </w:rPr>
            </w:pPr>
            <w:r w:rsidRPr="004766E7">
              <w:rPr>
                <w:rFonts w:ascii="Arial" w:hAnsi="Arial" w:cs="Arial"/>
                <w:sz w:val="20"/>
                <w:szCs w:val="20"/>
              </w:rPr>
              <w:t>Have attended corporate values seminar and training.</w:t>
            </w:r>
          </w:p>
        </w:tc>
        <w:tc>
          <w:tcPr>
            <w:tcW w:w="1260" w:type="dxa"/>
            <w:tcBorders>
              <w:top w:val="single" w:sz="4" w:space="0" w:color="auto"/>
              <w:left w:val="single" w:sz="4" w:space="0" w:color="auto"/>
              <w:bottom w:val="single" w:sz="4" w:space="0" w:color="auto"/>
              <w:right w:val="single" w:sz="4" w:space="0" w:color="auto"/>
            </w:tcBorders>
            <w:vAlign w:val="center"/>
          </w:tcPr>
          <w:p w:rsidR="0082748D" w:rsidRPr="004766E7" w:rsidRDefault="0082748D" w:rsidP="0082748D">
            <w:pPr>
              <w:jc w:val="center"/>
              <w:rPr>
                <w:rFonts w:ascii="Arial" w:hAnsi="Arial" w:cs="Arial"/>
                <w:sz w:val="20"/>
                <w:szCs w:val="20"/>
              </w:rPr>
            </w:pPr>
            <w:r w:rsidRPr="004766E7">
              <w:rPr>
                <w:rFonts w:ascii="Arial" w:hAnsi="Arial" w:cs="Arial"/>
                <w:sz w:val="20"/>
                <w:szCs w:val="20"/>
              </w:rPr>
              <w:t>2</w:t>
            </w:r>
          </w:p>
        </w:tc>
        <w:tc>
          <w:tcPr>
            <w:tcW w:w="1800" w:type="dxa"/>
            <w:gridSpan w:val="4"/>
            <w:tcBorders>
              <w:top w:val="single" w:sz="4" w:space="0" w:color="auto"/>
              <w:left w:val="single" w:sz="4" w:space="0" w:color="auto"/>
              <w:bottom w:val="single" w:sz="4" w:space="0" w:color="auto"/>
              <w:right w:val="single" w:sz="4" w:space="0" w:color="auto"/>
            </w:tcBorders>
            <w:vAlign w:val="center"/>
          </w:tcPr>
          <w:p w:rsidR="0082748D" w:rsidRPr="004766E7" w:rsidRDefault="0082748D" w:rsidP="0082748D">
            <w:pPr>
              <w:jc w:val="center"/>
              <w:rPr>
                <w:rFonts w:ascii="Arial" w:eastAsia="Arial Unicode MS"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rsidR="0082748D" w:rsidRPr="004766E7" w:rsidRDefault="0082748D" w:rsidP="0082748D">
            <w:pPr>
              <w:jc w:val="center"/>
              <w:rPr>
                <w:rFonts w:ascii="Arial" w:hAnsi="Arial" w:cs="Arial"/>
                <w:sz w:val="20"/>
                <w:szCs w:val="20"/>
              </w:rPr>
            </w:pPr>
          </w:p>
        </w:tc>
      </w:tr>
      <w:tr w:rsidR="004351AA" w:rsidRPr="004766E7" w:rsidTr="0022132E">
        <w:trPr>
          <w:trHeight w:val="593"/>
        </w:trPr>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4351AA" w:rsidRPr="004766E7" w:rsidRDefault="004351AA" w:rsidP="004351AA">
            <w:pPr>
              <w:tabs>
                <w:tab w:val="left" w:pos="180"/>
              </w:tabs>
              <w:rPr>
                <w:rFonts w:ascii="Arial" w:hAnsi="Arial" w:cs="Arial"/>
                <w:b/>
                <w:sz w:val="20"/>
                <w:szCs w:val="20"/>
              </w:rPr>
            </w:pPr>
            <w:r w:rsidRPr="004766E7">
              <w:rPr>
                <w:rFonts w:ascii="Arial" w:hAnsi="Arial" w:cs="Arial"/>
                <w:b/>
                <w:sz w:val="20"/>
                <w:szCs w:val="20"/>
              </w:rPr>
              <w:t>Customer Service</w:t>
            </w:r>
          </w:p>
          <w:p w:rsidR="004351AA" w:rsidRPr="004766E7" w:rsidRDefault="004351AA" w:rsidP="004351AA">
            <w:pPr>
              <w:rPr>
                <w:rFonts w:ascii="Arial" w:hAnsi="Arial" w:cs="Arial"/>
                <w:b/>
                <w:sz w:val="20"/>
                <w:szCs w:val="20"/>
              </w:rPr>
            </w:pPr>
            <w:r w:rsidRPr="004766E7">
              <w:rPr>
                <w:rFonts w:ascii="Arial" w:hAnsi="Arial" w:cs="Arial"/>
                <w:b/>
                <w:sz w:val="20"/>
                <w:szCs w:val="20"/>
              </w:rPr>
              <w:t xml:space="preserve">Competency Level: </w:t>
            </w:r>
            <w:r w:rsidR="00CE466D" w:rsidRPr="004766E7">
              <w:rPr>
                <w:rFonts w:ascii="Arial" w:hAnsi="Arial" w:cs="Arial"/>
                <w:b/>
                <w:sz w:val="20"/>
                <w:szCs w:val="20"/>
              </w:rPr>
              <w:t>SCPE</w:t>
            </w:r>
            <w:r w:rsidRPr="004766E7">
              <w:rPr>
                <w:rFonts w:ascii="Arial" w:hAnsi="Arial" w:cs="Arial"/>
                <w:b/>
                <w:sz w:val="20"/>
                <w:szCs w:val="20"/>
              </w:rPr>
              <w:t xml:space="preserve"> I (2), </w:t>
            </w:r>
            <w:r w:rsidR="00CE466D" w:rsidRPr="004766E7">
              <w:rPr>
                <w:rFonts w:ascii="Arial" w:hAnsi="Arial" w:cs="Arial"/>
                <w:b/>
                <w:sz w:val="20"/>
                <w:szCs w:val="20"/>
              </w:rPr>
              <w:t>SCPE</w:t>
            </w:r>
            <w:r w:rsidRPr="004766E7">
              <w:rPr>
                <w:rFonts w:ascii="Arial" w:hAnsi="Arial" w:cs="Arial"/>
                <w:b/>
                <w:sz w:val="20"/>
                <w:szCs w:val="20"/>
              </w:rPr>
              <w:t xml:space="preserve"> II (</w:t>
            </w:r>
            <w:r w:rsidR="005F0AAA" w:rsidRPr="004766E7">
              <w:rPr>
                <w:rFonts w:ascii="Arial" w:hAnsi="Arial" w:cs="Arial"/>
                <w:b/>
                <w:sz w:val="20"/>
                <w:szCs w:val="20"/>
              </w:rPr>
              <w:t>3</w:t>
            </w:r>
            <w:r w:rsidRPr="004766E7">
              <w:rPr>
                <w:rFonts w:ascii="Arial" w:hAnsi="Arial" w:cs="Arial"/>
                <w:b/>
                <w:sz w:val="20"/>
                <w:szCs w:val="20"/>
              </w:rPr>
              <w:t xml:space="preserve">), </w:t>
            </w:r>
            <w:r w:rsidR="00CE466D" w:rsidRPr="004766E7">
              <w:rPr>
                <w:rFonts w:ascii="Arial" w:hAnsi="Arial" w:cs="Arial"/>
                <w:b/>
                <w:sz w:val="20"/>
                <w:szCs w:val="20"/>
              </w:rPr>
              <w:t>SCPE</w:t>
            </w:r>
            <w:r w:rsidRPr="004766E7">
              <w:rPr>
                <w:rFonts w:ascii="Arial" w:hAnsi="Arial" w:cs="Arial"/>
                <w:b/>
                <w:sz w:val="20"/>
                <w:szCs w:val="20"/>
              </w:rPr>
              <w:t xml:space="preserve"> III (4)</w:t>
            </w:r>
            <w:r w:rsidR="0082748D" w:rsidRPr="004766E7">
              <w:rPr>
                <w:rFonts w:ascii="Arial" w:hAnsi="Arial" w:cs="Arial"/>
                <w:b/>
                <w:sz w:val="20"/>
                <w:szCs w:val="20"/>
              </w:rPr>
              <w:t>, SCPE IV (4)</w:t>
            </w:r>
          </w:p>
        </w:tc>
        <w:tc>
          <w:tcPr>
            <w:tcW w:w="1530" w:type="dxa"/>
            <w:tcBorders>
              <w:top w:val="single" w:sz="4" w:space="0" w:color="000000"/>
              <w:left w:val="single" w:sz="4" w:space="0" w:color="000000"/>
              <w:bottom w:val="single" w:sz="4" w:space="0" w:color="000000"/>
              <w:right w:val="single" w:sz="4" w:space="0" w:color="000000"/>
            </w:tcBorders>
            <w:vAlign w:val="center"/>
          </w:tcPr>
          <w:p w:rsidR="004351AA" w:rsidRPr="004766E7" w:rsidRDefault="004351AA" w:rsidP="004351AA">
            <w:pPr>
              <w:jc w:val="center"/>
              <w:rPr>
                <w:rFonts w:ascii="Arial" w:hAnsi="Arial" w:cs="Arial"/>
                <w:sz w:val="20"/>
                <w:szCs w:val="20"/>
              </w:rPr>
            </w:pPr>
            <w:r w:rsidRPr="004766E7">
              <w:rPr>
                <w:rFonts w:ascii="Arial" w:hAnsi="Arial" w:cs="Arial"/>
                <w:b/>
                <w:sz w:val="20"/>
                <w:szCs w:val="20"/>
              </w:rPr>
              <w:t>5%</w:t>
            </w:r>
          </w:p>
        </w:tc>
        <w:tc>
          <w:tcPr>
            <w:tcW w:w="9000" w:type="dxa"/>
            <w:gridSpan w:val="7"/>
            <w:tcBorders>
              <w:top w:val="single" w:sz="4" w:space="0" w:color="000000"/>
              <w:left w:val="single" w:sz="4" w:space="0" w:color="000000"/>
              <w:bottom w:val="single" w:sz="4" w:space="0" w:color="000000"/>
              <w:right w:val="single" w:sz="4" w:space="0" w:color="000000"/>
            </w:tcBorders>
            <w:vAlign w:val="center"/>
          </w:tcPr>
          <w:p w:rsidR="004351AA" w:rsidRPr="004766E7" w:rsidRDefault="004351AA" w:rsidP="004351AA">
            <w:pPr>
              <w:jc w:val="center"/>
              <w:rPr>
                <w:rFonts w:ascii="Arial" w:hAnsi="Arial" w:cs="Arial"/>
                <w:sz w:val="20"/>
                <w:szCs w:val="20"/>
              </w:rPr>
            </w:pPr>
          </w:p>
        </w:tc>
      </w:tr>
      <w:tr w:rsidR="00F27F44" w:rsidRPr="004766E7" w:rsidTr="00F85A62">
        <w:tc>
          <w:tcPr>
            <w:tcW w:w="1360" w:type="dxa"/>
            <w:tcBorders>
              <w:top w:val="single" w:sz="4" w:space="0" w:color="000000"/>
              <w:left w:val="single" w:sz="4" w:space="0" w:color="000000"/>
              <w:right w:val="single" w:sz="4" w:space="0" w:color="000000"/>
            </w:tcBorders>
            <w:vAlign w:val="center"/>
          </w:tcPr>
          <w:p w:rsidR="00F27F44" w:rsidRPr="004766E7" w:rsidRDefault="00F27F44" w:rsidP="00F27F44">
            <w:pPr>
              <w:jc w:val="center"/>
              <w:rPr>
                <w:rFonts w:ascii="Arial" w:hAnsi="Arial" w:cs="Arial"/>
                <w:sz w:val="20"/>
                <w:szCs w:val="20"/>
              </w:rPr>
            </w:pPr>
            <w:r w:rsidRPr="004766E7">
              <w:rPr>
                <w:rFonts w:ascii="Arial" w:hAnsi="Arial" w:cs="Arial"/>
                <w:sz w:val="20"/>
                <w:szCs w:val="20"/>
              </w:rPr>
              <w:t>SCPE I, II,III</w:t>
            </w:r>
          </w:p>
        </w:tc>
        <w:tc>
          <w:tcPr>
            <w:tcW w:w="5760" w:type="dxa"/>
            <w:gridSpan w:val="2"/>
            <w:tcBorders>
              <w:top w:val="single" w:sz="4" w:space="0" w:color="000000"/>
              <w:left w:val="single" w:sz="4" w:space="0" w:color="000000"/>
              <w:bottom w:val="single" w:sz="4" w:space="0" w:color="000000"/>
              <w:right w:val="single" w:sz="4" w:space="0" w:color="000000"/>
            </w:tcBorders>
          </w:tcPr>
          <w:p w:rsidR="00F27F44" w:rsidRPr="004766E7" w:rsidRDefault="00F27F44" w:rsidP="00F27F44">
            <w:pPr>
              <w:pStyle w:val="ListParagraph"/>
              <w:numPr>
                <w:ilvl w:val="0"/>
                <w:numId w:val="10"/>
              </w:numPr>
              <w:ind w:left="360"/>
              <w:rPr>
                <w:rFonts w:ascii="Arial" w:hAnsi="Arial" w:cs="Arial"/>
                <w:sz w:val="20"/>
                <w:szCs w:val="20"/>
              </w:rPr>
            </w:pPr>
            <w:r w:rsidRPr="004766E7">
              <w:rPr>
                <w:rFonts w:ascii="Arial" w:hAnsi="Arial" w:cs="Arial"/>
                <w:bCs/>
                <w:sz w:val="20"/>
                <w:szCs w:val="20"/>
              </w:rPr>
              <w:t>Manages customer calls/ walk-in queries and      other concerns timely and satisfactorily</w:t>
            </w:r>
          </w:p>
        </w:tc>
        <w:tc>
          <w:tcPr>
            <w:tcW w:w="1530" w:type="dxa"/>
            <w:tcBorders>
              <w:top w:val="single" w:sz="4" w:space="0" w:color="000000"/>
              <w:left w:val="single" w:sz="4" w:space="0" w:color="000000"/>
              <w:bottom w:val="single" w:sz="4" w:space="0" w:color="000000"/>
              <w:right w:val="single" w:sz="4" w:space="0" w:color="auto"/>
            </w:tcBorders>
          </w:tcPr>
          <w:p w:rsidR="00F27F44" w:rsidRPr="004766E7" w:rsidRDefault="00F27F44" w:rsidP="00F27F44">
            <w:pPr>
              <w:snapToGrid w:val="0"/>
              <w:jc w:val="center"/>
              <w:rPr>
                <w:rFonts w:ascii="Arial" w:hAnsi="Arial" w:cs="Arial"/>
                <w:b/>
                <w:bCs/>
                <w:sz w:val="20"/>
                <w:szCs w:val="20"/>
              </w:rPr>
            </w:pPr>
          </w:p>
        </w:tc>
        <w:tc>
          <w:tcPr>
            <w:tcW w:w="4770" w:type="dxa"/>
            <w:tcBorders>
              <w:top w:val="single" w:sz="4" w:space="0" w:color="auto"/>
              <w:left w:val="single" w:sz="4" w:space="0" w:color="auto"/>
              <w:bottom w:val="single" w:sz="4" w:space="0" w:color="auto"/>
              <w:right w:val="single" w:sz="4" w:space="0" w:color="auto"/>
            </w:tcBorders>
          </w:tcPr>
          <w:p w:rsidR="00F27F44" w:rsidRPr="004766E7" w:rsidRDefault="00F27F44" w:rsidP="00531D09">
            <w:pPr>
              <w:pStyle w:val="ListParagraph"/>
              <w:numPr>
                <w:ilvl w:val="0"/>
                <w:numId w:val="38"/>
              </w:numPr>
              <w:suppressAutoHyphens w:val="0"/>
              <w:ind w:left="288"/>
              <w:rPr>
                <w:rFonts w:ascii="Arial" w:hAnsi="Arial" w:cs="Arial"/>
                <w:sz w:val="20"/>
                <w:szCs w:val="20"/>
              </w:rPr>
            </w:pPr>
            <w:r w:rsidRPr="004766E7">
              <w:rPr>
                <w:rFonts w:ascii="Arial" w:hAnsi="Arial" w:cs="Arial"/>
                <w:sz w:val="20"/>
                <w:szCs w:val="20"/>
              </w:rPr>
              <w:t>Have attended corporate values and costumer related seminars &amp; trainings.</w:t>
            </w:r>
          </w:p>
        </w:tc>
        <w:tc>
          <w:tcPr>
            <w:tcW w:w="1260" w:type="dxa"/>
            <w:tcBorders>
              <w:top w:val="single" w:sz="4" w:space="0" w:color="000000"/>
              <w:left w:val="single" w:sz="4" w:space="0" w:color="auto"/>
              <w:bottom w:val="single" w:sz="4" w:space="0" w:color="000000"/>
              <w:right w:val="single" w:sz="4" w:space="0" w:color="000000"/>
            </w:tcBorders>
            <w:vAlign w:val="center"/>
          </w:tcPr>
          <w:p w:rsidR="00F27F44" w:rsidRPr="004766E7" w:rsidRDefault="00F27F44" w:rsidP="00F27F44">
            <w:pPr>
              <w:jc w:val="center"/>
              <w:rPr>
                <w:rFonts w:ascii="Arial" w:hAnsi="Arial" w:cs="Arial"/>
                <w:sz w:val="20"/>
                <w:szCs w:val="20"/>
              </w:rPr>
            </w:pPr>
            <w:r w:rsidRPr="004766E7">
              <w:rPr>
                <w:rFonts w:ascii="Arial" w:hAnsi="Arial" w:cs="Arial"/>
                <w:sz w:val="20"/>
                <w:szCs w:val="20"/>
              </w:rPr>
              <w:t>2</w:t>
            </w:r>
          </w:p>
        </w:tc>
        <w:tc>
          <w:tcPr>
            <w:tcW w:w="1800" w:type="dxa"/>
            <w:gridSpan w:val="4"/>
            <w:tcBorders>
              <w:top w:val="single" w:sz="4" w:space="0" w:color="000000"/>
              <w:left w:val="single" w:sz="4" w:space="0" w:color="000000"/>
              <w:bottom w:val="single" w:sz="4" w:space="0" w:color="000000"/>
              <w:right w:val="single" w:sz="4" w:space="0" w:color="000000"/>
            </w:tcBorders>
            <w:vAlign w:val="center"/>
          </w:tcPr>
          <w:p w:rsidR="00F27F44" w:rsidRPr="004766E7" w:rsidRDefault="005F0AAA" w:rsidP="00F27F44">
            <w:pPr>
              <w:jc w:val="center"/>
              <w:rPr>
                <w:rFonts w:ascii="Arial" w:hAnsi="Arial" w:cs="Arial"/>
                <w:sz w:val="20"/>
                <w:szCs w:val="20"/>
              </w:rPr>
            </w:pPr>
            <w:r w:rsidRPr="004766E7">
              <w:rPr>
                <w:rFonts w:ascii="Arial" w:hAnsi="Arial" w:cs="Arial"/>
                <w:sz w:val="20"/>
                <w:szCs w:val="20"/>
              </w:rPr>
              <w:t>3</w:t>
            </w:r>
          </w:p>
        </w:tc>
        <w:tc>
          <w:tcPr>
            <w:tcW w:w="1170" w:type="dxa"/>
            <w:tcBorders>
              <w:top w:val="single" w:sz="4" w:space="0" w:color="000000"/>
              <w:left w:val="single" w:sz="4" w:space="0" w:color="000000"/>
              <w:bottom w:val="single" w:sz="4" w:space="0" w:color="000000"/>
              <w:right w:val="single" w:sz="4" w:space="0" w:color="000000"/>
            </w:tcBorders>
            <w:vAlign w:val="center"/>
          </w:tcPr>
          <w:p w:rsidR="00F27F44" w:rsidRPr="004766E7" w:rsidRDefault="005F0AAA" w:rsidP="00F27F44">
            <w:pPr>
              <w:jc w:val="center"/>
              <w:rPr>
                <w:rFonts w:ascii="Arial" w:hAnsi="Arial" w:cs="Arial"/>
                <w:sz w:val="20"/>
                <w:szCs w:val="20"/>
              </w:rPr>
            </w:pPr>
            <w:r w:rsidRPr="004766E7">
              <w:rPr>
                <w:rFonts w:ascii="Arial" w:hAnsi="Arial" w:cs="Arial"/>
                <w:sz w:val="20"/>
                <w:szCs w:val="20"/>
              </w:rPr>
              <w:t>4</w:t>
            </w:r>
          </w:p>
        </w:tc>
      </w:tr>
      <w:tr w:rsidR="004351AA" w:rsidRPr="004766E7" w:rsidTr="00F85A62">
        <w:trPr>
          <w:trHeight w:val="593"/>
        </w:trPr>
        <w:tc>
          <w:tcPr>
            <w:tcW w:w="7120" w:type="dxa"/>
            <w:gridSpan w:val="3"/>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pStyle w:val="ListParagraph"/>
              <w:suppressAutoHyphens w:val="0"/>
              <w:spacing w:line="259" w:lineRule="auto"/>
              <w:ind w:left="0"/>
              <w:jc w:val="both"/>
              <w:rPr>
                <w:rFonts w:ascii="Arial" w:hAnsi="Arial" w:cs="Arial"/>
                <w:b/>
                <w:sz w:val="20"/>
                <w:szCs w:val="20"/>
              </w:rPr>
            </w:pPr>
            <w:r w:rsidRPr="004766E7">
              <w:rPr>
                <w:rFonts w:ascii="Arial" w:hAnsi="Arial" w:cs="Arial"/>
                <w:b/>
                <w:sz w:val="20"/>
                <w:szCs w:val="20"/>
              </w:rPr>
              <w:t>QMS Related Responsibilities</w:t>
            </w:r>
          </w:p>
          <w:p w:rsidR="004351AA" w:rsidRPr="004766E7" w:rsidRDefault="004351AA" w:rsidP="004351AA">
            <w:pPr>
              <w:rPr>
                <w:rFonts w:ascii="Arial" w:hAnsi="Arial" w:cs="Arial"/>
                <w:b/>
                <w:sz w:val="20"/>
                <w:szCs w:val="20"/>
              </w:rPr>
            </w:pPr>
            <w:r w:rsidRPr="004766E7">
              <w:rPr>
                <w:rFonts w:ascii="Arial" w:hAnsi="Arial" w:cs="Arial"/>
                <w:b/>
                <w:sz w:val="20"/>
                <w:szCs w:val="20"/>
              </w:rPr>
              <w:t xml:space="preserve">Competency Level: </w:t>
            </w:r>
            <w:r w:rsidR="00CE466D" w:rsidRPr="004766E7">
              <w:rPr>
                <w:rFonts w:ascii="Arial" w:hAnsi="Arial" w:cs="Arial"/>
                <w:b/>
                <w:sz w:val="20"/>
                <w:szCs w:val="20"/>
              </w:rPr>
              <w:t>SCPE</w:t>
            </w:r>
            <w:r w:rsidRPr="004766E7">
              <w:rPr>
                <w:rFonts w:ascii="Arial" w:hAnsi="Arial" w:cs="Arial"/>
                <w:b/>
                <w:sz w:val="20"/>
                <w:szCs w:val="20"/>
              </w:rPr>
              <w:t xml:space="preserve"> I (2), </w:t>
            </w:r>
            <w:r w:rsidR="00CE466D" w:rsidRPr="004766E7">
              <w:rPr>
                <w:rFonts w:ascii="Arial" w:hAnsi="Arial" w:cs="Arial"/>
                <w:b/>
                <w:sz w:val="20"/>
                <w:szCs w:val="20"/>
              </w:rPr>
              <w:t>SCPE</w:t>
            </w:r>
            <w:r w:rsidRPr="004766E7">
              <w:rPr>
                <w:rFonts w:ascii="Arial" w:hAnsi="Arial" w:cs="Arial"/>
                <w:b/>
                <w:sz w:val="20"/>
                <w:szCs w:val="20"/>
              </w:rPr>
              <w:t xml:space="preserve"> II (3), </w:t>
            </w:r>
            <w:r w:rsidR="00CE466D" w:rsidRPr="004766E7">
              <w:rPr>
                <w:rFonts w:ascii="Arial" w:hAnsi="Arial" w:cs="Arial"/>
                <w:b/>
                <w:sz w:val="20"/>
                <w:szCs w:val="20"/>
              </w:rPr>
              <w:t>SCPE</w:t>
            </w:r>
            <w:r w:rsidRPr="004766E7">
              <w:rPr>
                <w:rFonts w:ascii="Arial" w:hAnsi="Arial" w:cs="Arial"/>
                <w:b/>
                <w:sz w:val="20"/>
                <w:szCs w:val="20"/>
              </w:rPr>
              <w:t xml:space="preserve"> III (4)</w:t>
            </w:r>
            <w:r w:rsidR="005F0AAA" w:rsidRPr="004766E7">
              <w:rPr>
                <w:rFonts w:ascii="Arial" w:hAnsi="Arial" w:cs="Arial"/>
                <w:b/>
                <w:sz w:val="20"/>
                <w:szCs w:val="20"/>
              </w:rPr>
              <w:t>, SCPE IV (4)</w:t>
            </w:r>
          </w:p>
        </w:tc>
        <w:tc>
          <w:tcPr>
            <w:tcW w:w="1530" w:type="dxa"/>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snapToGrid w:val="0"/>
              <w:jc w:val="center"/>
              <w:rPr>
                <w:rFonts w:ascii="Arial" w:hAnsi="Arial" w:cs="Arial"/>
                <w:b/>
                <w:bCs/>
                <w:sz w:val="20"/>
                <w:szCs w:val="20"/>
              </w:rPr>
            </w:pPr>
            <w:r w:rsidRPr="004766E7">
              <w:rPr>
                <w:rFonts w:ascii="Arial" w:hAnsi="Arial" w:cs="Arial"/>
                <w:b/>
                <w:bCs/>
                <w:sz w:val="20"/>
                <w:szCs w:val="20"/>
              </w:rPr>
              <w:t>5%</w:t>
            </w:r>
          </w:p>
        </w:tc>
        <w:tc>
          <w:tcPr>
            <w:tcW w:w="4770" w:type="dxa"/>
            <w:tcBorders>
              <w:top w:val="single" w:sz="4" w:space="0" w:color="auto"/>
              <w:left w:val="single" w:sz="4" w:space="0" w:color="000000"/>
              <w:bottom w:val="single" w:sz="4" w:space="0" w:color="auto"/>
              <w:right w:val="single" w:sz="4" w:space="0" w:color="000000"/>
            </w:tcBorders>
            <w:vAlign w:val="center"/>
          </w:tcPr>
          <w:p w:rsidR="004351AA" w:rsidRPr="004766E7" w:rsidRDefault="004351AA" w:rsidP="004351AA">
            <w:pPr>
              <w:rPr>
                <w:rFonts w:ascii="Arial" w:hAnsi="Arial" w:cs="Arial"/>
                <w:sz w:val="20"/>
                <w:szCs w:val="20"/>
              </w:rPr>
            </w:pPr>
          </w:p>
        </w:tc>
        <w:tc>
          <w:tcPr>
            <w:tcW w:w="1260" w:type="dxa"/>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jc w:val="center"/>
              <w:rPr>
                <w:rFonts w:ascii="Arial" w:hAnsi="Arial" w:cs="Arial"/>
                <w:sz w:val="20"/>
                <w:szCs w:val="20"/>
              </w:rPr>
            </w:pPr>
          </w:p>
        </w:tc>
        <w:tc>
          <w:tcPr>
            <w:tcW w:w="1800" w:type="dxa"/>
            <w:gridSpan w:val="4"/>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jc w:val="center"/>
              <w:rPr>
                <w:rFonts w:ascii="Arial" w:eastAsia="Arial Unicode MS" w:hAnsi="Arial" w:cs="Arial"/>
                <w:b/>
                <w:sz w:val="20"/>
                <w:szCs w:val="20"/>
              </w:rPr>
            </w:pPr>
          </w:p>
        </w:tc>
        <w:tc>
          <w:tcPr>
            <w:tcW w:w="1170" w:type="dxa"/>
            <w:tcBorders>
              <w:top w:val="single" w:sz="4" w:space="0" w:color="000000"/>
              <w:left w:val="single" w:sz="4" w:space="0" w:color="000000"/>
              <w:bottom w:val="single" w:sz="4" w:space="0" w:color="auto"/>
              <w:right w:val="single" w:sz="4" w:space="0" w:color="000000"/>
            </w:tcBorders>
            <w:vAlign w:val="center"/>
          </w:tcPr>
          <w:p w:rsidR="004351AA" w:rsidRPr="004766E7" w:rsidRDefault="004351AA" w:rsidP="004351AA">
            <w:pPr>
              <w:jc w:val="center"/>
              <w:rPr>
                <w:rFonts w:ascii="Arial" w:hAnsi="Arial" w:cs="Arial"/>
                <w:sz w:val="20"/>
                <w:szCs w:val="20"/>
              </w:rPr>
            </w:pPr>
          </w:p>
        </w:tc>
      </w:tr>
      <w:tr w:rsidR="004351AA" w:rsidRPr="004766E7" w:rsidTr="00F85A62">
        <w:tc>
          <w:tcPr>
            <w:tcW w:w="1360" w:type="dxa"/>
            <w:vMerge w:val="restart"/>
            <w:tcBorders>
              <w:top w:val="single" w:sz="4" w:space="0" w:color="auto"/>
              <w:left w:val="single" w:sz="4" w:space="0" w:color="auto"/>
              <w:bottom w:val="single" w:sz="4" w:space="0" w:color="auto"/>
              <w:right w:val="single" w:sz="4" w:space="0" w:color="auto"/>
            </w:tcBorders>
            <w:vAlign w:val="center"/>
          </w:tcPr>
          <w:p w:rsidR="004351AA" w:rsidRPr="004766E7" w:rsidRDefault="00CE466D" w:rsidP="004351AA">
            <w:pPr>
              <w:jc w:val="center"/>
              <w:rPr>
                <w:rFonts w:ascii="Arial" w:hAnsi="Arial" w:cs="Arial"/>
                <w:sz w:val="20"/>
                <w:szCs w:val="20"/>
              </w:rPr>
            </w:pPr>
            <w:r w:rsidRPr="004766E7">
              <w:rPr>
                <w:rFonts w:ascii="Arial" w:hAnsi="Arial" w:cs="Arial"/>
                <w:sz w:val="20"/>
                <w:szCs w:val="20"/>
              </w:rPr>
              <w:t>SCPE</w:t>
            </w:r>
            <w:r w:rsidR="004351AA" w:rsidRPr="004766E7">
              <w:rPr>
                <w:rFonts w:ascii="Arial" w:hAnsi="Arial" w:cs="Arial"/>
                <w:sz w:val="20"/>
                <w:szCs w:val="20"/>
              </w:rPr>
              <w:t xml:space="preserve"> I, II,III</w:t>
            </w: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pStyle w:val="ListParagraph"/>
              <w:numPr>
                <w:ilvl w:val="0"/>
                <w:numId w:val="16"/>
              </w:numPr>
              <w:suppressAutoHyphens w:val="0"/>
              <w:spacing w:line="259" w:lineRule="auto"/>
              <w:ind w:left="360"/>
              <w:jc w:val="both"/>
              <w:rPr>
                <w:rFonts w:ascii="Arial" w:hAnsi="Arial" w:cs="Arial"/>
                <w:sz w:val="20"/>
                <w:szCs w:val="20"/>
              </w:rPr>
            </w:pPr>
            <w:r w:rsidRPr="004766E7">
              <w:rPr>
                <w:rFonts w:ascii="Arial" w:hAnsi="Arial" w:cs="Arial"/>
                <w:sz w:val="20"/>
                <w:szCs w:val="20"/>
              </w:rPr>
              <w:t>Conforms with Quality Policy and related Quality objectives.</w:t>
            </w:r>
          </w:p>
        </w:tc>
        <w:tc>
          <w:tcPr>
            <w:tcW w:w="1530" w:type="dxa"/>
            <w:tcBorders>
              <w:top w:val="single" w:sz="4" w:space="0" w:color="auto"/>
              <w:left w:val="single" w:sz="4" w:space="0" w:color="auto"/>
              <w:bottom w:val="single" w:sz="4" w:space="0" w:color="auto"/>
              <w:right w:val="single" w:sz="4" w:space="0" w:color="auto"/>
            </w:tcBorders>
          </w:tcPr>
          <w:p w:rsidR="004351AA" w:rsidRPr="004766E7" w:rsidRDefault="004351AA" w:rsidP="004351AA">
            <w:pPr>
              <w:snapToGrid w:val="0"/>
              <w:jc w:val="center"/>
              <w:rPr>
                <w:rFonts w:ascii="Arial" w:hAnsi="Arial" w:cs="Arial"/>
                <w:b/>
                <w:bCs/>
                <w:sz w:val="20"/>
                <w:szCs w:val="20"/>
              </w:rPr>
            </w:pPr>
          </w:p>
        </w:tc>
        <w:tc>
          <w:tcPr>
            <w:tcW w:w="4770" w:type="dxa"/>
            <w:tcBorders>
              <w:top w:val="single" w:sz="4" w:space="0" w:color="auto"/>
              <w:left w:val="single" w:sz="4" w:space="0" w:color="auto"/>
              <w:bottom w:val="single" w:sz="4" w:space="0" w:color="auto"/>
              <w:right w:val="single" w:sz="4" w:space="0" w:color="auto"/>
            </w:tcBorders>
            <w:vAlign w:val="center"/>
          </w:tcPr>
          <w:p w:rsidR="004351AA" w:rsidRPr="004766E7" w:rsidRDefault="004351AA" w:rsidP="00CB7948">
            <w:pPr>
              <w:numPr>
                <w:ilvl w:val="0"/>
                <w:numId w:val="49"/>
              </w:numPr>
              <w:ind w:left="360"/>
              <w:rPr>
                <w:rFonts w:ascii="Arial" w:hAnsi="Arial" w:cs="Arial"/>
                <w:sz w:val="20"/>
                <w:szCs w:val="20"/>
              </w:rPr>
            </w:pPr>
            <w:r w:rsidRPr="004766E7">
              <w:rPr>
                <w:rFonts w:ascii="Arial" w:hAnsi="Arial" w:cs="Arial"/>
                <w:sz w:val="20"/>
                <w:szCs w:val="20"/>
              </w:rPr>
              <w:t>Knowledgeable on BENECO quality policy and provisions of ISO quality standard.</w:t>
            </w:r>
          </w:p>
        </w:tc>
        <w:tc>
          <w:tcPr>
            <w:tcW w:w="1260" w:type="dxa"/>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jc w:val="center"/>
              <w:rPr>
                <w:rFonts w:ascii="Arial" w:hAnsi="Arial" w:cs="Arial"/>
                <w:sz w:val="20"/>
                <w:szCs w:val="20"/>
              </w:rPr>
            </w:pPr>
            <w:r w:rsidRPr="004766E7">
              <w:rPr>
                <w:rFonts w:ascii="Arial" w:hAnsi="Arial" w:cs="Arial"/>
                <w:sz w:val="20"/>
                <w:szCs w:val="20"/>
              </w:rPr>
              <w:t>2</w:t>
            </w:r>
          </w:p>
        </w:tc>
        <w:tc>
          <w:tcPr>
            <w:tcW w:w="1800" w:type="dxa"/>
            <w:gridSpan w:val="4"/>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jc w:val="center"/>
              <w:rPr>
                <w:rFonts w:ascii="Arial" w:hAnsi="Arial" w:cs="Arial"/>
                <w:sz w:val="20"/>
                <w:szCs w:val="20"/>
              </w:rPr>
            </w:pPr>
            <w:r w:rsidRPr="004766E7">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jc w:val="center"/>
              <w:rPr>
                <w:rFonts w:ascii="Arial" w:hAnsi="Arial" w:cs="Arial"/>
                <w:sz w:val="20"/>
                <w:szCs w:val="20"/>
              </w:rPr>
            </w:pPr>
            <w:r w:rsidRPr="004766E7">
              <w:rPr>
                <w:rFonts w:ascii="Arial" w:hAnsi="Arial" w:cs="Arial"/>
                <w:sz w:val="20"/>
                <w:szCs w:val="20"/>
              </w:rPr>
              <w:t>4</w:t>
            </w:r>
          </w:p>
        </w:tc>
      </w:tr>
      <w:tr w:rsidR="004351AA" w:rsidRPr="004766E7" w:rsidTr="00F85A62">
        <w:tc>
          <w:tcPr>
            <w:tcW w:w="1360" w:type="dxa"/>
            <w:vMerge/>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pStyle w:val="ListParagraph"/>
              <w:suppressAutoHyphens w:val="0"/>
              <w:spacing w:line="259" w:lineRule="auto"/>
              <w:ind w:left="360"/>
              <w:jc w:val="both"/>
              <w:rPr>
                <w:rFonts w:ascii="Arial" w:hAnsi="Arial" w:cs="Arial"/>
                <w:sz w:val="20"/>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pStyle w:val="ListParagraph"/>
              <w:numPr>
                <w:ilvl w:val="0"/>
                <w:numId w:val="16"/>
              </w:numPr>
              <w:suppressAutoHyphens w:val="0"/>
              <w:spacing w:line="259" w:lineRule="auto"/>
              <w:ind w:left="360"/>
              <w:jc w:val="both"/>
              <w:rPr>
                <w:rFonts w:ascii="Arial" w:hAnsi="Arial" w:cs="Arial"/>
                <w:sz w:val="20"/>
                <w:szCs w:val="20"/>
              </w:rPr>
            </w:pPr>
            <w:r w:rsidRPr="004766E7">
              <w:rPr>
                <w:rFonts w:ascii="Arial" w:hAnsi="Arial" w:cs="Arial"/>
                <w:sz w:val="20"/>
                <w:szCs w:val="20"/>
              </w:rPr>
              <w:t>Conforms with related Quality procedures and supporting documents.</w:t>
            </w:r>
          </w:p>
        </w:tc>
        <w:tc>
          <w:tcPr>
            <w:tcW w:w="1530" w:type="dxa"/>
            <w:tcBorders>
              <w:top w:val="single" w:sz="4" w:space="0" w:color="auto"/>
              <w:left w:val="single" w:sz="4" w:space="0" w:color="auto"/>
              <w:bottom w:val="single" w:sz="4" w:space="0" w:color="auto"/>
              <w:right w:val="single" w:sz="4" w:space="0" w:color="auto"/>
            </w:tcBorders>
          </w:tcPr>
          <w:p w:rsidR="004351AA" w:rsidRPr="004766E7" w:rsidRDefault="004351AA" w:rsidP="004351AA">
            <w:pPr>
              <w:snapToGrid w:val="0"/>
              <w:jc w:val="center"/>
              <w:rPr>
                <w:rFonts w:ascii="Arial" w:hAnsi="Arial" w:cs="Arial"/>
                <w:b/>
                <w:bCs/>
                <w:sz w:val="20"/>
                <w:szCs w:val="20"/>
              </w:rPr>
            </w:pPr>
          </w:p>
        </w:tc>
        <w:tc>
          <w:tcPr>
            <w:tcW w:w="4770" w:type="dxa"/>
            <w:tcBorders>
              <w:top w:val="single" w:sz="4" w:space="0" w:color="auto"/>
              <w:left w:val="single" w:sz="4" w:space="0" w:color="auto"/>
              <w:bottom w:val="single" w:sz="4" w:space="0" w:color="auto"/>
              <w:right w:val="single" w:sz="4" w:space="0" w:color="auto"/>
            </w:tcBorders>
            <w:vAlign w:val="center"/>
          </w:tcPr>
          <w:p w:rsidR="004351AA" w:rsidRPr="004766E7" w:rsidRDefault="004351AA" w:rsidP="00CB7948">
            <w:pPr>
              <w:numPr>
                <w:ilvl w:val="0"/>
                <w:numId w:val="49"/>
              </w:numPr>
              <w:ind w:left="360"/>
              <w:rPr>
                <w:rFonts w:ascii="Arial" w:hAnsi="Arial" w:cs="Arial"/>
                <w:sz w:val="20"/>
                <w:szCs w:val="20"/>
              </w:rPr>
            </w:pPr>
            <w:r w:rsidRPr="004766E7">
              <w:rPr>
                <w:rFonts w:ascii="Arial" w:hAnsi="Arial" w:cs="Arial"/>
                <w:sz w:val="20"/>
                <w:szCs w:val="20"/>
              </w:rPr>
              <w:t>Knowledgeable on BENECO quality policy and provisions of ISO quality standard.</w:t>
            </w:r>
          </w:p>
        </w:tc>
        <w:tc>
          <w:tcPr>
            <w:tcW w:w="1260" w:type="dxa"/>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jc w:val="center"/>
              <w:rPr>
                <w:rFonts w:ascii="Arial" w:hAnsi="Arial" w:cs="Arial"/>
                <w:sz w:val="20"/>
                <w:szCs w:val="20"/>
              </w:rPr>
            </w:pPr>
            <w:r w:rsidRPr="004766E7">
              <w:rPr>
                <w:rFonts w:ascii="Arial" w:hAnsi="Arial" w:cs="Arial"/>
                <w:sz w:val="20"/>
                <w:szCs w:val="20"/>
              </w:rPr>
              <w:t>2</w:t>
            </w:r>
          </w:p>
        </w:tc>
        <w:tc>
          <w:tcPr>
            <w:tcW w:w="1800" w:type="dxa"/>
            <w:gridSpan w:val="4"/>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jc w:val="center"/>
              <w:rPr>
                <w:rFonts w:ascii="Arial" w:hAnsi="Arial" w:cs="Arial"/>
                <w:sz w:val="20"/>
                <w:szCs w:val="20"/>
              </w:rPr>
            </w:pPr>
            <w:r w:rsidRPr="004766E7">
              <w:rPr>
                <w:rFonts w:ascii="Arial" w:eastAsia="Arial Unicode MS" w:hAnsi="Arial" w:cs="Arial"/>
                <w:sz w:val="20"/>
                <w:szCs w:val="20"/>
              </w:rPr>
              <w:t>3</w:t>
            </w:r>
          </w:p>
        </w:tc>
        <w:tc>
          <w:tcPr>
            <w:tcW w:w="1170" w:type="dxa"/>
            <w:tcBorders>
              <w:top w:val="single" w:sz="4" w:space="0" w:color="auto"/>
              <w:left w:val="single" w:sz="4" w:space="0" w:color="auto"/>
              <w:bottom w:val="single" w:sz="4" w:space="0" w:color="auto"/>
              <w:right w:val="single" w:sz="4" w:space="0" w:color="auto"/>
            </w:tcBorders>
            <w:vAlign w:val="center"/>
          </w:tcPr>
          <w:p w:rsidR="004351AA" w:rsidRPr="004766E7" w:rsidRDefault="004351AA" w:rsidP="004351AA">
            <w:pPr>
              <w:jc w:val="center"/>
              <w:rPr>
                <w:rFonts w:ascii="Arial" w:hAnsi="Arial" w:cs="Arial"/>
                <w:sz w:val="20"/>
                <w:szCs w:val="20"/>
              </w:rPr>
            </w:pPr>
            <w:r w:rsidRPr="004766E7">
              <w:rPr>
                <w:rFonts w:ascii="Arial" w:hAnsi="Arial" w:cs="Arial"/>
                <w:sz w:val="20"/>
                <w:szCs w:val="20"/>
              </w:rPr>
              <w:t>4</w:t>
            </w:r>
          </w:p>
        </w:tc>
      </w:tr>
      <w:tr w:rsidR="004351AA" w:rsidRPr="004766E7" w:rsidTr="00746949">
        <w:trPr>
          <w:trHeight w:val="449"/>
        </w:trPr>
        <w:tc>
          <w:tcPr>
            <w:tcW w:w="17650" w:type="dxa"/>
            <w:gridSpan w:val="11"/>
            <w:tcBorders>
              <w:top w:val="single" w:sz="4" w:space="0" w:color="000000"/>
              <w:left w:val="single" w:sz="4" w:space="0" w:color="000000"/>
              <w:bottom w:val="single" w:sz="4" w:space="0" w:color="000000"/>
              <w:right w:val="single" w:sz="4" w:space="0" w:color="000000"/>
            </w:tcBorders>
          </w:tcPr>
          <w:p w:rsidR="004351AA" w:rsidRPr="004766E7" w:rsidRDefault="004351AA" w:rsidP="004351AA">
            <w:pPr>
              <w:rPr>
                <w:rFonts w:ascii="Arial" w:hAnsi="Arial" w:cs="Arial"/>
                <w:sz w:val="20"/>
                <w:szCs w:val="20"/>
              </w:rPr>
            </w:pPr>
            <w:r w:rsidRPr="004766E7">
              <w:rPr>
                <w:rFonts w:ascii="Arial" w:hAnsi="Arial" w:cs="Arial"/>
                <w:b/>
                <w:sz w:val="20"/>
                <w:szCs w:val="20"/>
              </w:rPr>
              <w:t>Working Relationships:</w:t>
            </w:r>
          </w:p>
          <w:p w:rsidR="004351AA" w:rsidRPr="004766E7" w:rsidRDefault="004351AA" w:rsidP="004351AA">
            <w:pPr>
              <w:numPr>
                <w:ilvl w:val="1"/>
                <w:numId w:val="11"/>
              </w:numPr>
              <w:ind w:left="252" w:hanging="252"/>
              <w:rPr>
                <w:rFonts w:ascii="Arial" w:hAnsi="Arial" w:cs="Arial"/>
                <w:sz w:val="20"/>
                <w:szCs w:val="20"/>
              </w:rPr>
            </w:pPr>
            <w:r w:rsidRPr="004766E7">
              <w:rPr>
                <w:rFonts w:ascii="Arial" w:hAnsi="Arial" w:cs="Arial"/>
                <w:sz w:val="20"/>
                <w:szCs w:val="20"/>
              </w:rPr>
              <w:t>All Divisions/All levels, Member-Consumers</w:t>
            </w:r>
          </w:p>
        </w:tc>
      </w:tr>
      <w:tr w:rsidR="004351AA" w:rsidRPr="004766E7" w:rsidTr="004766E7">
        <w:trPr>
          <w:trHeight w:val="440"/>
        </w:trPr>
        <w:tc>
          <w:tcPr>
            <w:tcW w:w="17650" w:type="dxa"/>
            <w:gridSpan w:val="11"/>
            <w:tcBorders>
              <w:top w:val="single" w:sz="4" w:space="0" w:color="000000"/>
              <w:left w:val="single" w:sz="4" w:space="0" w:color="000000"/>
              <w:bottom w:val="single" w:sz="4" w:space="0" w:color="000000"/>
              <w:right w:val="single" w:sz="4" w:space="0" w:color="000000"/>
            </w:tcBorders>
          </w:tcPr>
          <w:p w:rsidR="004351AA" w:rsidRPr="004766E7" w:rsidRDefault="004351AA" w:rsidP="004351AA">
            <w:pPr>
              <w:rPr>
                <w:rFonts w:ascii="Arial" w:hAnsi="Arial" w:cs="Arial"/>
                <w:b/>
                <w:sz w:val="20"/>
                <w:szCs w:val="20"/>
              </w:rPr>
            </w:pPr>
            <w:r w:rsidRPr="004766E7">
              <w:rPr>
                <w:rFonts w:ascii="Arial" w:hAnsi="Arial" w:cs="Arial"/>
                <w:b/>
                <w:sz w:val="20"/>
                <w:szCs w:val="20"/>
              </w:rPr>
              <w:t>Job Specifications:</w:t>
            </w:r>
          </w:p>
          <w:p w:rsidR="004351AA" w:rsidRPr="004766E7" w:rsidRDefault="004351AA" w:rsidP="004351AA">
            <w:pPr>
              <w:rPr>
                <w:rFonts w:ascii="Arial" w:hAnsi="Arial" w:cs="Arial"/>
                <w:b/>
                <w:sz w:val="20"/>
                <w:szCs w:val="20"/>
              </w:rPr>
            </w:pPr>
          </w:p>
          <w:tbl>
            <w:tblPr>
              <w:tblW w:w="17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15553"/>
            </w:tblGrid>
            <w:tr w:rsidR="004766E7" w:rsidRPr="004766E7" w:rsidTr="004766E7">
              <w:tc>
                <w:tcPr>
                  <w:tcW w:w="1890" w:type="dxa"/>
                </w:tcPr>
                <w:p w:rsidR="004766E7" w:rsidRPr="004766E7" w:rsidRDefault="004766E7" w:rsidP="004766E7">
                  <w:pPr>
                    <w:rPr>
                      <w:rFonts w:ascii="Arial" w:hAnsi="Arial" w:cs="Arial"/>
                      <w:sz w:val="20"/>
                      <w:szCs w:val="20"/>
                    </w:rPr>
                  </w:pPr>
                  <w:r w:rsidRPr="004766E7">
                    <w:rPr>
                      <w:rFonts w:ascii="Arial" w:hAnsi="Arial" w:cs="Arial"/>
                      <w:sz w:val="20"/>
                      <w:szCs w:val="20"/>
                    </w:rPr>
                    <w:t>SCPE I</w:t>
                  </w:r>
                </w:p>
              </w:tc>
              <w:tc>
                <w:tcPr>
                  <w:tcW w:w="15553" w:type="dxa"/>
                </w:tcPr>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BSEE graduate and licensed Electrical Engineer</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Has completed at least 24 hours of Customer Relations Training; at least 48 hours related training for this position </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At least one (1) year related work experience  </w:t>
                  </w:r>
                </w:p>
                <w:p w:rsidR="004766E7" w:rsidRPr="004766E7" w:rsidRDefault="004766E7" w:rsidP="004766E7">
                  <w:pPr>
                    <w:numPr>
                      <w:ilvl w:val="0"/>
                      <w:numId w:val="25"/>
                    </w:numPr>
                    <w:suppressAutoHyphens w:val="0"/>
                    <w:ind w:left="360"/>
                    <w:jc w:val="both"/>
                    <w:rPr>
                      <w:rFonts w:ascii="Arial" w:hAnsi="Arial" w:cs="Arial"/>
                      <w:sz w:val="20"/>
                      <w:szCs w:val="20"/>
                    </w:rPr>
                  </w:pPr>
                  <w:r w:rsidRPr="004766E7">
                    <w:rPr>
                      <w:rFonts w:ascii="Arial" w:hAnsi="Arial" w:cs="Arial"/>
                      <w:sz w:val="20"/>
                      <w:szCs w:val="20"/>
                    </w:rPr>
                    <w:t xml:space="preserve">With Drivers’ license and authorization to drive company service vehicle  </w:t>
                  </w:r>
                </w:p>
              </w:tc>
            </w:tr>
            <w:tr w:rsidR="004766E7" w:rsidRPr="004766E7" w:rsidTr="004766E7">
              <w:tc>
                <w:tcPr>
                  <w:tcW w:w="1890" w:type="dxa"/>
                </w:tcPr>
                <w:p w:rsidR="004766E7" w:rsidRPr="004766E7" w:rsidRDefault="004766E7" w:rsidP="004766E7">
                  <w:pPr>
                    <w:rPr>
                      <w:rFonts w:ascii="Arial" w:hAnsi="Arial" w:cs="Arial"/>
                      <w:sz w:val="20"/>
                      <w:szCs w:val="20"/>
                    </w:rPr>
                  </w:pPr>
                  <w:r w:rsidRPr="004766E7">
                    <w:rPr>
                      <w:rFonts w:ascii="Arial" w:hAnsi="Arial" w:cs="Arial"/>
                      <w:sz w:val="20"/>
                      <w:szCs w:val="20"/>
                    </w:rPr>
                    <w:t>SCPE II</w:t>
                  </w:r>
                </w:p>
              </w:tc>
              <w:tc>
                <w:tcPr>
                  <w:tcW w:w="15553" w:type="dxa"/>
                </w:tcPr>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BSEE graduate and licensed Electrical Engineer</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Has completed at least 24 hours of Customer Relations Training; at least 64 hours related training for this position </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At least two (2) years related work experience  </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With Drivers’ license and authorization to drive company service vehicle    </w:t>
                  </w:r>
                </w:p>
              </w:tc>
            </w:tr>
            <w:tr w:rsidR="004766E7" w:rsidRPr="004766E7" w:rsidTr="004766E7">
              <w:tc>
                <w:tcPr>
                  <w:tcW w:w="1890" w:type="dxa"/>
                </w:tcPr>
                <w:p w:rsidR="004766E7" w:rsidRPr="004766E7" w:rsidRDefault="004766E7" w:rsidP="004766E7">
                  <w:pPr>
                    <w:rPr>
                      <w:rFonts w:ascii="Arial" w:hAnsi="Arial" w:cs="Arial"/>
                      <w:sz w:val="20"/>
                      <w:szCs w:val="20"/>
                    </w:rPr>
                  </w:pPr>
                  <w:r w:rsidRPr="004766E7">
                    <w:rPr>
                      <w:rFonts w:ascii="Arial" w:hAnsi="Arial" w:cs="Arial"/>
                      <w:sz w:val="20"/>
                      <w:szCs w:val="20"/>
                    </w:rPr>
                    <w:t>SCPE III</w:t>
                  </w:r>
                </w:p>
              </w:tc>
              <w:tc>
                <w:tcPr>
                  <w:tcW w:w="15553" w:type="dxa"/>
                </w:tcPr>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BSEE graduate and licensed Electrical Engineer</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Has completed at least 24 hours of Customer Relations Training; at least 80 hours related training for this position </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At least three (3) years related work experience  </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With Drivers’ license and authorization to drive company service vehicle   </w:t>
                  </w:r>
                </w:p>
              </w:tc>
            </w:tr>
            <w:tr w:rsidR="004766E7" w:rsidRPr="004766E7" w:rsidTr="004766E7">
              <w:tc>
                <w:tcPr>
                  <w:tcW w:w="1890" w:type="dxa"/>
                </w:tcPr>
                <w:p w:rsidR="004766E7" w:rsidRPr="004766E7" w:rsidRDefault="004766E7" w:rsidP="004766E7">
                  <w:pPr>
                    <w:rPr>
                      <w:rFonts w:ascii="Arial" w:hAnsi="Arial" w:cs="Arial"/>
                      <w:sz w:val="20"/>
                      <w:szCs w:val="20"/>
                    </w:rPr>
                  </w:pPr>
                  <w:r w:rsidRPr="004766E7">
                    <w:rPr>
                      <w:rFonts w:ascii="Arial" w:hAnsi="Arial" w:cs="Arial"/>
                      <w:sz w:val="20"/>
                      <w:szCs w:val="20"/>
                    </w:rPr>
                    <w:t>SCPE IV</w:t>
                  </w:r>
                </w:p>
              </w:tc>
              <w:tc>
                <w:tcPr>
                  <w:tcW w:w="15553" w:type="dxa"/>
                </w:tcPr>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BSEE graduate and licensed Electrical Engineer</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Has completed at least 24 hours of Customer Relations Training; at least 80 hours related training for this position </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At least four (4) years related work experience  </w:t>
                  </w:r>
                </w:p>
                <w:p w:rsidR="004766E7" w:rsidRPr="004766E7" w:rsidRDefault="004766E7" w:rsidP="004766E7">
                  <w:pPr>
                    <w:numPr>
                      <w:ilvl w:val="0"/>
                      <w:numId w:val="26"/>
                    </w:numPr>
                    <w:suppressAutoHyphens w:val="0"/>
                    <w:ind w:left="360"/>
                    <w:jc w:val="both"/>
                    <w:rPr>
                      <w:rFonts w:ascii="Arial" w:hAnsi="Arial" w:cs="Arial"/>
                      <w:sz w:val="20"/>
                      <w:szCs w:val="20"/>
                    </w:rPr>
                  </w:pPr>
                  <w:r w:rsidRPr="004766E7">
                    <w:rPr>
                      <w:rFonts w:ascii="Arial" w:hAnsi="Arial" w:cs="Arial"/>
                      <w:sz w:val="20"/>
                      <w:szCs w:val="20"/>
                    </w:rPr>
                    <w:t xml:space="preserve">With Drivers’ license and authorization to drive company service vehicle   </w:t>
                  </w:r>
                </w:p>
              </w:tc>
            </w:tr>
          </w:tbl>
          <w:p w:rsidR="004351AA" w:rsidRPr="004766E7" w:rsidRDefault="004351AA" w:rsidP="004351AA">
            <w:pPr>
              <w:tabs>
                <w:tab w:val="left" w:pos="1245"/>
              </w:tabs>
              <w:ind w:left="965"/>
              <w:jc w:val="both"/>
              <w:rPr>
                <w:rFonts w:ascii="Arial" w:hAnsi="Arial" w:cs="Arial"/>
                <w:sz w:val="20"/>
                <w:szCs w:val="20"/>
              </w:rPr>
            </w:pPr>
          </w:p>
        </w:tc>
      </w:tr>
      <w:tr w:rsidR="004351AA" w:rsidRPr="004766E7" w:rsidTr="00746949">
        <w:trPr>
          <w:trHeight w:val="1619"/>
        </w:trPr>
        <w:tc>
          <w:tcPr>
            <w:tcW w:w="17650" w:type="dxa"/>
            <w:gridSpan w:val="11"/>
            <w:tcBorders>
              <w:top w:val="single" w:sz="4" w:space="0" w:color="000000"/>
              <w:left w:val="single" w:sz="4" w:space="0" w:color="000000"/>
              <w:bottom w:val="single" w:sz="4" w:space="0" w:color="000000"/>
              <w:right w:val="single" w:sz="4" w:space="0" w:color="000000"/>
            </w:tcBorders>
          </w:tcPr>
          <w:p w:rsidR="004351AA" w:rsidRPr="004766E7" w:rsidRDefault="004351AA" w:rsidP="004351AA">
            <w:pPr>
              <w:rPr>
                <w:rFonts w:ascii="Arial" w:hAnsi="Arial" w:cs="Arial"/>
                <w:b/>
                <w:bCs/>
                <w:sz w:val="20"/>
                <w:szCs w:val="20"/>
              </w:rPr>
            </w:pPr>
          </w:p>
          <w:p w:rsidR="00113E1A" w:rsidRPr="004766E7" w:rsidRDefault="00113E1A" w:rsidP="00113E1A">
            <w:pPr>
              <w:rPr>
                <w:rFonts w:ascii="Arial" w:hAnsi="Arial" w:cs="Arial"/>
                <w:sz w:val="20"/>
                <w:szCs w:val="20"/>
              </w:rPr>
            </w:pPr>
            <w:r w:rsidRPr="004766E7">
              <w:rPr>
                <w:rFonts w:ascii="Arial" w:hAnsi="Arial" w:cs="Arial"/>
                <w:b/>
                <w:bCs/>
                <w:sz w:val="20"/>
                <w:szCs w:val="20"/>
              </w:rPr>
              <w:t xml:space="preserve">I acknowledge my responsibilities as outlined in the job description for my position, and I will observe and adhere to the highest standards of my work ethics in the performance of </w:t>
            </w:r>
            <w:r w:rsidR="00BF4C5E">
              <w:rPr>
                <w:rFonts w:ascii="Arial" w:hAnsi="Arial" w:cs="Arial"/>
                <w:b/>
                <w:bCs/>
                <w:sz w:val="20"/>
                <w:szCs w:val="20"/>
              </w:rPr>
              <w:t>m</w:t>
            </w:r>
            <w:r w:rsidRPr="004766E7">
              <w:rPr>
                <w:rFonts w:ascii="Arial" w:hAnsi="Arial" w:cs="Arial"/>
                <w:b/>
                <w:bCs/>
                <w:sz w:val="20"/>
                <w:szCs w:val="20"/>
              </w:rPr>
              <w:t>y duties.</w:t>
            </w:r>
          </w:p>
          <w:p w:rsidR="00113E1A" w:rsidRPr="004766E7" w:rsidRDefault="00113E1A" w:rsidP="00113E1A">
            <w:pPr>
              <w:rPr>
                <w:rFonts w:ascii="Arial" w:hAnsi="Arial" w:cs="Arial"/>
                <w:b/>
                <w:sz w:val="20"/>
                <w:szCs w:val="20"/>
              </w:rPr>
            </w:pPr>
          </w:p>
          <w:p w:rsidR="00113E1A" w:rsidRPr="004766E7" w:rsidRDefault="00113E1A" w:rsidP="00113E1A">
            <w:pPr>
              <w:rPr>
                <w:rFonts w:ascii="Arial" w:hAnsi="Arial" w:cs="Arial"/>
                <w:sz w:val="20"/>
                <w:szCs w:val="20"/>
              </w:rPr>
            </w:pPr>
            <w:r w:rsidRPr="004766E7">
              <w:rPr>
                <w:rFonts w:ascii="Arial" w:hAnsi="Arial" w:cs="Arial"/>
                <w:bCs/>
                <w:sz w:val="20"/>
                <w:szCs w:val="20"/>
              </w:rPr>
              <w:t>___________________________________</w:t>
            </w:r>
          </w:p>
          <w:p w:rsidR="00113E1A" w:rsidRPr="004766E7" w:rsidRDefault="00113E1A" w:rsidP="00113E1A">
            <w:pPr>
              <w:rPr>
                <w:rFonts w:ascii="Arial" w:hAnsi="Arial" w:cs="Arial"/>
                <w:bCs/>
                <w:sz w:val="20"/>
                <w:szCs w:val="20"/>
              </w:rPr>
            </w:pPr>
            <w:r w:rsidRPr="004766E7">
              <w:rPr>
                <w:rFonts w:ascii="Arial" w:hAnsi="Arial" w:cs="Arial"/>
                <w:bCs/>
                <w:sz w:val="20"/>
                <w:szCs w:val="20"/>
              </w:rPr>
              <w:t>Employee’s Signature over printed Name</w:t>
            </w:r>
          </w:p>
          <w:p w:rsidR="00113E1A" w:rsidRPr="004766E7" w:rsidRDefault="00113E1A" w:rsidP="00113E1A">
            <w:pPr>
              <w:rPr>
                <w:rFonts w:ascii="Arial" w:hAnsi="Arial" w:cs="Arial"/>
                <w:sz w:val="20"/>
                <w:szCs w:val="20"/>
              </w:rPr>
            </w:pPr>
          </w:p>
          <w:p w:rsidR="00113E1A" w:rsidRPr="004766E7" w:rsidRDefault="00113E1A" w:rsidP="00113E1A">
            <w:pPr>
              <w:rPr>
                <w:rFonts w:ascii="Arial" w:hAnsi="Arial" w:cs="Arial"/>
                <w:sz w:val="20"/>
                <w:szCs w:val="20"/>
              </w:rPr>
            </w:pPr>
            <w:r w:rsidRPr="004766E7">
              <w:rPr>
                <w:rFonts w:ascii="Arial" w:hAnsi="Arial" w:cs="Arial"/>
                <w:sz w:val="20"/>
                <w:szCs w:val="20"/>
              </w:rPr>
              <w:t>______________________________________</w:t>
            </w:r>
          </w:p>
          <w:p w:rsidR="00113E1A" w:rsidRPr="004766E7" w:rsidRDefault="00113E1A" w:rsidP="00113E1A">
            <w:pPr>
              <w:rPr>
                <w:rFonts w:ascii="Arial" w:hAnsi="Arial" w:cs="Arial"/>
                <w:sz w:val="20"/>
                <w:szCs w:val="20"/>
              </w:rPr>
            </w:pPr>
            <w:r w:rsidRPr="004766E7">
              <w:rPr>
                <w:rFonts w:ascii="Arial" w:hAnsi="Arial" w:cs="Arial"/>
                <w:sz w:val="20"/>
                <w:szCs w:val="20"/>
              </w:rPr>
              <w:t>Position Title of Employee</w:t>
            </w:r>
          </w:p>
          <w:p w:rsidR="00113E1A" w:rsidRPr="004766E7" w:rsidRDefault="00113E1A" w:rsidP="00113E1A">
            <w:pPr>
              <w:rPr>
                <w:rFonts w:ascii="Arial" w:hAnsi="Arial" w:cs="Arial"/>
                <w:sz w:val="20"/>
                <w:szCs w:val="20"/>
              </w:rPr>
            </w:pPr>
          </w:p>
          <w:p w:rsidR="00113E1A" w:rsidRPr="004766E7" w:rsidRDefault="00113E1A" w:rsidP="00113E1A">
            <w:pPr>
              <w:rPr>
                <w:rFonts w:ascii="Arial" w:hAnsi="Arial" w:cs="Arial"/>
                <w:bCs/>
                <w:sz w:val="20"/>
                <w:szCs w:val="20"/>
              </w:rPr>
            </w:pPr>
            <w:r w:rsidRPr="004766E7">
              <w:rPr>
                <w:rFonts w:ascii="Arial" w:hAnsi="Arial" w:cs="Arial"/>
                <w:bCs/>
                <w:sz w:val="20"/>
                <w:szCs w:val="20"/>
              </w:rPr>
              <w:t>______________________________________</w:t>
            </w:r>
          </w:p>
          <w:p w:rsidR="004351AA" w:rsidRPr="004766E7" w:rsidRDefault="00113E1A" w:rsidP="00113E1A">
            <w:pPr>
              <w:rPr>
                <w:rFonts w:ascii="Arial" w:hAnsi="Arial" w:cs="Arial"/>
                <w:sz w:val="20"/>
                <w:szCs w:val="20"/>
              </w:rPr>
            </w:pPr>
            <w:r w:rsidRPr="004766E7">
              <w:rPr>
                <w:rFonts w:ascii="Arial" w:hAnsi="Arial" w:cs="Arial"/>
                <w:bCs/>
                <w:sz w:val="20"/>
                <w:szCs w:val="20"/>
              </w:rPr>
              <w:t>Date</w:t>
            </w:r>
          </w:p>
        </w:tc>
      </w:tr>
    </w:tbl>
    <w:p w:rsidR="00CD525F" w:rsidRPr="00746949" w:rsidRDefault="00CD525F" w:rsidP="00F76CB1">
      <w:pPr>
        <w:pStyle w:val="Header"/>
        <w:rPr>
          <w:rFonts w:ascii="Arial" w:hAnsi="Arial" w:cs="Arial"/>
          <w:sz w:val="20"/>
          <w:szCs w:val="20"/>
          <w:lang w:eastAsia="en-PH"/>
        </w:rPr>
      </w:pPr>
    </w:p>
    <w:sectPr w:rsidR="00CD525F" w:rsidRPr="00746949" w:rsidSect="00324683">
      <w:pgSz w:w="18720" w:h="12240" w:orient="landscape"/>
      <w:pgMar w:top="1008"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multilevel"/>
    <w:tmpl w:val="41A4B572"/>
    <w:name w:val="WW8Num6"/>
    <w:lvl w:ilvl="0">
      <w:start w:val="1"/>
      <w:numFmt w:val="decimal"/>
      <w:lvlText w:val="%1."/>
      <w:lvlJc w:val="left"/>
      <w:pPr>
        <w:tabs>
          <w:tab w:val="num" w:pos="0"/>
        </w:tabs>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0D813A19"/>
    <w:multiLevelType w:val="hybridMultilevel"/>
    <w:tmpl w:val="7FDCA368"/>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EF32BAB"/>
    <w:multiLevelType w:val="hybridMultilevel"/>
    <w:tmpl w:val="91BC84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10E00F2F"/>
    <w:multiLevelType w:val="hybridMultilevel"/>
    <w:tmpl w:val="449A3E1E"/>
    <w:lvl w:ilvl="0" w:tplc="0576BCEC">
      <w:start w:val="1"/>
      <w:numFmt w:val="decimal"/>
      <w:lvlText w:val="%1."/>
      <w:lvlJc w:val="left"/>
      <w:pPr>
        <w:ind w:left="720" w:hanging="360"/>
      </w:pPr>
      <w:rPr>
        <w:rFonts w:eastAsia="SymbolMT"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D66C7"/>
    <w:multiLevelType w:val="hybridMultilevel"/>
    <w:tmpl w:val="778E27DE"/>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start w:val="1"/>
      <w:numFmt w:val="bullet"/>
      <w:lvlText w:val=""/>
      <w:lvlJc w:val="left"/>
      <w:pPr>
        <w:ind w:left="4608" w:hanging="360"/>
      </w:pPr>
      <w:rPr>
        <w:rFonts w:ascii="Wingdings" w:hAnsi="Wingdings" w:hint="default"/>
      </w:rPr>
    </w:lvl>
    <w:lvl w:ilvl="6" w:tplc="04090001">
      <w:start w:val="1"/>
      <w:numFmt w:val="bullet"/>
      <w:lvlText w:val=""/>
      <w:lvlJc w:val="left"/>
      <w:pPr>
        <w:ind w:left="5328" w:hanging="360"/>
      </w:pPr>
      <w:rPr>
        <w:rFonts w:ascii="Symbol" w:hAnsi="Symbol" w:hint="default"/>
      </w:rPr>
    </w:lvl>
    <w:lvl w:ilvl="7" w:tplc="04090003">
      <w:start w:val="1"/>
      <w:numFmt w:val="bullet"/>
      <w:lvlText w:val="o"/>
      <w:lvlJc w:val="left"/>
      <w:pPr>
        <w:ind w:left="6048" w:hanging="360"/>
      </w:pPr>
      <w:rPr>
        <w:rFonts w:ascii="Courier New" w:hAnsi="Courier New" w:cs="Courier New" w:hint="default"/>
      </w:rPr>
    </w:lvl>
    <w:lvl w:ilvl="8" w:tplc="04090005">
      <w:start w:val="1"/>
      <w:numFmt w:val="bullet"/>
      <w:lvlText w:val=""/>
      <w:lvlJc w:val="left"/>
      <w:pPr>
        <w:ind w:left="6768" w:hanging="360"/>
      </w:pPr>
      <w:rPr>
        <w:rFonts w:ascii="Wingdings" w:hAnsi="Wingdings" w:hint="default"/>
      </w:rPr>
    </w:lvl>
  </w:abstractNum>
  <w:abstractNum w:abstractNumId="16" w15:restartNumberingAfterBreak="0">
    <w:nsid w:val="182E3FA9"/>
    <w:multiLevelType w:val="hybridMultilevel"/>
    <w:tmpl w:val="A5925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A62B38"/>
    <w:multiLevelType w:val="hybridMultilevel"/>
    <w:tmpl w:val="0E46D6AE"/>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A00DB9"/>
    <w:multiLevelType w:val="hybridMultilevel"/>
    <w:tmpl w:val="83782E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1EC3507F"/>
    <w:multiLevelType w:val="hybridMultilevel"/>
    <w:tmpl w:val="06FE8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331AE8"/>
    <w:multiLevelType w:val="hybridMultilevel"/>
    <w:tmpl w:val="DD1C3A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C229BC"/>
    <w:multiLevelType w:val="hybridMultilevel"/>
    <w:tmpl w:val="84508A40"/>
    <w:lvl w:ilvl="0" w:tplc="78EA4D74">
      <w:start w:val="1"/>
      <w:numFmt w:val="decimal"/>
      <w:lvlText w:val="%1."/>
      <w:lvlJc w:val="left"/>
      <w:pPr>
        <w:ind w:left="-945" w:hanging="360"/>
      </w:pPr>
      <w:rPr>
        <w:rFonts w:hint="default"/>
      </w:rPr>
    </w:lvl>
    <w:lvl w:ilvl="1" w:tplc="30544E12">
      <w:numFmt w:val="bullet"/>
      <w:lvlText w:val=""/>
      <w:lvlJc w:val="left"/>
      <w:pPr>
        <w:ind w:left="-225" w:hanging="360"/>
      </w:pPr>
      <w:rPr>
        <w:rFonts w:ascii="Symbol" w:eastAsia="Times New Roman" w:hAnsi="Symbol" w:cs="Arial" w:hint="default"/>
      </w:rPr>
    </w:lvl>
    <w:lvl w:ilvl="2" w:tplc="0409001B" w:tentative="1">
      <w:start w:val="1"/>
      <w:numFmt w:val="lowerRoman"/>
      <w:lvlText w:val="%3."/>
      <w:lvlJc w:val="right"/>
      <w:pPr>
        <w:ind w:left="495" w:hanging="180"/>
      </w:pPr>
    </w:lvl>
    <w:lvl w:ilvl="3" w:tplc="0409000F" w:tentative="1">
      <w:start w:val="1"/>
      <w:numFmt w:val="decimal"/>
      <w:lvlText w:val="%4."/>
      <w:lvlJc w:val="left"/>
      <w:pPr>
        <w:ind w:left="1215" w:hanging="360"/>
      </w:pPr>
    </w:lvl>
    <w:lvl w:ilvl="4" w:tplc="04090019" w:tentative="1">
      <w:start w:val="1"/>
      <w:numFmt w:val="lowerLetter"/>
      <w:lvlText w:val="%5."/>
      <w:lvlJc w:val="left"/>
      <w:pPr>
        <w:ind w:left="1935" w:hanging="360"/>
      </w:pPr>
    </w:lvl>
    <w:lvl w:ilvl="5" w:tplc="0409001B" w:tentative="1">
      <w:start w:val="1"/>
      <w:numFmt w:val="lowerRoman"/>
      <w:lvlText w:val="%6."/>
      <w:lvlJc w:val="right"/>
      <w:pPr>
        <w:ind w:left="2655" w:hanging="180"/>
      </w:pPr>
    </w:lvl>
    <w:lvl w:ilvl="6" w:tplc="0409000F" w:tentative="1">
      <w:start w:val="1"/>
      <w:numFmt w:val="decimal"/>
      <w:lvlText w:val="%7."/>
      <w:lvlJc w:val="left"/>
      <w:pPr>
        <w:ind w:left="3375" w:hanging="360"/>
      </w:pPr>
    </w:lvl>
    <w:lvl w:ilvl="7" w:tplc="04090019" w:tentative="1">
      <w:start w:val="1"/>
      <w:numFmt w:val="lowerLetter"/>
      <w:lvlText w:val="%8."/>
      <w:lvlJc w:val="left"/>
      <w:pPr>
        <w:ind w:left="4095" w:hanging="360"/>
      </w:pPr>
    </w:lvl>
    <w:lvl w:ilvl="8" w:tplc="0409001B" w:tentative="1">
      <w:start w:val="1"/>
      <w:numFmt w:val="lowerRoman"/>
      <w:lvlText w:val="%9."/>
      <w:lvlJc w:val="right"/>
      <w:pPr>
        <w:ind w:left="4815" w:hanging="180"/>
      </w:pPr>
    </w:lvl>
  </w:abstractNum>
  <w:abstractNum w:abstractNumId="22"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F177A5"/>
    <w:multiLevelType w:val="hybridMultilevel"/>
    <w:tmpl w:val="853AA0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C271BD"/>
    <w:multiLevelType w:val="hybridMultilevel"/>
    <w:tmpl w:val="ED9E6420"/>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8FE204E"/>
    <w:multiLevelType w:val="hybridMultilevel"/>
    <w:tmpl w:val="7278CCAA"/>
    <w:lvl w:ilvl="0" w:tplc="7E5C3430">
      <w:start w:val="1"/>
      <w:numFmt w:val="bullet"/>
      <w:lvlText w:val=""/>
      <w:lvlJc w:val="left"/>
      <w:pPr>
        <w:tabs>
          <w:tab w:val="num" w:pos="1500"/>
        </w:tabs>
        <w:ind w:left="1500" w:hanging="360"/>
      </w:pPr>
      <w:rPr>
        <w:rFonts w:ascii="Symbol" w:eastAsia="Times New Roman" w:hAnsi="Symbol" w:cs="Aria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8"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1F5FEA"/>
    <w:multiLevelType w:val="hybridMultilevel"/>
    <w:tmpl w:val="9E7A3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370CE1"/>
    <w:multiLevelType w:val="hybridMultilevel"/>
    <w:tmpl w:val="6FE4E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9261A"/>
    <w:multiLevelType w:val="hybridMultilevel"/>
    <w:tmpl w:val="E18C7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BE9797B"/>
    <w:multiLevelType w:val="hybridMultilevel"/>
    <w:tmpl w:val="9698C810"/>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34" w15:restartNumberingAfterBreak="0">
    <w:nsid w:val="4DDF3274"/>
    <w:multiLevelType w:val="hybridMultilevel"/>
    <w:tmpl w:val="D562AF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22A30"/>
    <w:multiLevelType w:val="hybridMultilevel"/>
    <w:tmpl w:val="FE989F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E01BBB"/>
    <w:multiLevelType w:val="hybridMultilevel"/>
    <w:tmpl w:val="0B68DA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62B34969"/>
    <w:multiLevelType w:val="hybridMultilevel"/>
    <w:tmpl w:val="195A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353F0A"/>
    <w:multiLevelType w:val="hybridMultilevel"/>
    <w:tmpl w:val="5C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6F3872"/>
    <w:multiLevelType w:val="hybridMultilevel"/>
    <w:tmpl w:val="75663DB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F1E296B"/>
    <w:multiLevelType w:val="hybridMultilevel"/>
    <w:tmpl w:val="0C7AE0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A11D2E"/>
    <w:multiLevelType w:val="hybridMultilevel"/>
    <w:tmpl w:val="48BCE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num w:numId="1" w16cid:durableId="710225617">
    <w:abstractNumId w:val="0"/>
  </w:num>
  <w:num w:numId="2" w16cid:durableId="1342661938">
    <w:abstractNumId w:val="1"/>
  </w:num>
  <w:num w:numId="3" w16cid:durableId="244534354">
    <w:abstractNumId w:val="2"/>
  </w:num>
  <w:num w:numId="4" w16cid:durableId="449057772">
    <w:abstractNumId w:val="3"/>
  </w:num>
  <w:num w:numId="5" w16cid:durableId="117376038">
    <w:abstractNumId w:val="4"/>
  </w:num>
  <w:num w:numId="6" w16cid:durableId="1246525370">
    <w:abstractNumId w:val="5"/>
  </w:num>
  <w:num w:numId="7" w16cid:durableId="1523397397">
    <w:abstractNumId w:val="6"/>
  </w:num>
  <w:num w:numId="8" w16cid:durableId="1469401110">
    <w:abstractNumId w:val="7"/>
  </w:num>
  <w:num w:numId="9" w16cid:durableId="848063902">
    <w:abstractNumId w:val="8"/>
  </w:num>
  <w:num w:numId="10" w16cid:durableId="362636647">
    <w:abstractNumId w:val="9"/>
  </w:num>
  <w:num w:numId="11" w16cid:durableId="1804038595">
    <w:abstractNumId w:val="10"/>
  </w:num>
  <w:num w:numId="12" w16cid:durableId="499934154">
    <w:abstractNumId w:val="11"/>
  </w:num>
  <w:num w:numId="13" w16cid:durableId="21707319">
    <w:abstractNumId w:val="36"/>
  </w:num>
  <w:num w:numId="14" w16cid:durableId="292249252">
    <w:abstractNumId w:val="26"/>
  </w:num>
  <w:num w:numId="15" w16cid:durableId="1940678567">
    <w:abstractNumId w:val="45"/>
  </w:num>
  <w:num w:numId="16" w16cid:durableId="1203326289">
    <w:abstractNumId w:val="35"/>
  </w:num>
  <w:num w:numId="17" w16cid:durableId="1819614871">
    <w:abstractNumId w:val="28"/>
  </w:num>
  <w:num w:numId="18" w16cid:durableId="1117335039">
    <w:abstractNumId w:val="29"/>
  </w:num>
  <w:num w:numId="19" w16cid:durableId="1557278127">
    <w:abstractNumId w:val="22"/>
  </w:num>
  <w:num w:numId="20" w16cid:durableId="1636713423">
    <w:abstractNumId w:val="24"/>
  </w:num>
  <w:num w:numId="21" w16cid:durableId="241719608">
    <w:abstractNumId w:val="38"/>
  </w:num>
  <w:num w:numId="22" w16cid:durableId="1953436344">
    <w:abstractNumId w:val="19"/>
  </w:num>
  <w:num w:numId="23" w16cid:durableId="1117413865">
    <w:abstractNumId w:val="20"/>
  </w:num>
  <w:num w:numId="24" w16cid:durableId="1826167003">
    <w:abstractNumId w:val="43"/>
  </w:num>
  <w:num w:numId="25" w16cid:durableId="874274914">
    <w:abstractNumId w:val="31"/>
  </w:num>
  <w:num w:numId="26" w16cid:durableId="1514539499">
    <w:abstractNumId w:val="23"/>
  </w:num>
  <w:num w:numId="27" w16cid:durableId="6502532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87387152">
    <w:abstractNumId w:val="15"/>
    <w:lvlOverride w:ilvl="0"/>
    <w:lvlOverride w:ilvl="1"/>
    <w:lvlOverride w:ilvl="2"/>
    <w:lvlOverride w:ilvl="3"/>
    <w:lvlOverride w:ilvl="4"/>
    <w:lvlOverride w:ilvl="5"/>
    <w:lvlOverride w:ilvl="6"/>
    <w:lvlOverride w:ilvl="7"/>
    <w:lvlOverride w:ilvl="8"/>
  </w:num>
  <w:num w:numId="29" w16cid:durableId="2127505516">
    <w:abstractNumId w:val="44"/>
    <w:lvlOverride w:ilvl="0"/>
    <w:lvlOverride w:ilvl="1"/>
    <w:lvlOverride w:ilvl="2"/>
    <w:lvlOverride w:ilvl="3"/>
    <w:lvlOverride w:ilvl="4"/>
    <w:lvlOverride w:ilvl="5"/>
    <w:lvlOverride w:ilvl="6"/>
    <w:lvlOverride w:ilvl="7"/>
    <w:lvlOverride w:ilvl="8"/>
  </w:num>
  <w:num w:numId="30" w16cid:durableId="2020889826">
    <w:abstractNumId w:val="16"/>
    <w:lvlOverride w:ilvl="0"/>
    <w:lvlOverride w:ilvl="1"/>
    <w:lvlOverride w:ilvl="2"/>
    <w:lvlOverride w:ilvl="3"/>
    <w:lvlOverride w:ilvl="4"/>
    <w:lvlOverride w:ilvl="5"/>
    <w:lvlOverride w:ilvl="6"/>
    <w:lvlOverride w:ilvl="7"/>
    <w:lvlOverride w:ilvl="8"/>
  </w:num>
  <w:num w:numId="31" w16cid:durableId="626012789">
    <w:abstractNumId w:val="15"/>
  </w:num>
  <w:num w:numId="32" w16cid:durableId="2134400659">
    <w:abstractNumId w:val="13"/>
  </w:num>
  <w:num w:numId="33" w16cid:durableId="1763065671">
    <w:abstractNumId w:val="30"/>
  </w:num>
  <w:num w:numId="34" w16cid:durableId="1431967263">
    <w:abstractNumId w:val="42"/>
  </w:num>
  <w:num w:numId="35" w16cid:durableId="1732002712">
    <w:abstractNumId w:val="32"/>
    <w:lvlOverride w:ilvl="0"/>
    <w:lvlOverride w:ilvl="1"/>
    <w:lvlOverride w:ilvl="2"/>
    <w:lvlOverride w:ilvl="3"/>
    <w:lvlOverride w:ilvl="4"/>
    <w:lvlOverride w:ilvl="5"/>
    <w:lvlOverride w:ilvl="6"/>
    <w:lvlOverride w:ilvl="7"/>
    <w:lvlOverride w:ilvl="8"/>
  </w:num>
  <w:num w:numId="36" w16cid:durableId="14227956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67540257">
    <w:abstractNumId w:val="33"/>
    <w:lvlOverride w:ilvl="0"/>
    <w:lvlOverride w:ilvl="1"/>
    <w:lvlOverride w:ilvl="2"/>
    <w:lvlOverride w:ilvl="3"/>
    <w:lvlOverride w:ilvl="4"/>
    <w:lvlOverride w:ilvl="5"/>
    <w:lvlOverride w:ilvl="6"/>
    <w:lvlOverride w:ilvl="7"/>
    <w:lvlOverride w:ilvl="8"/>
  </w:num>
  <w:num w:numId="38" w16cid:durableId="792986342">
    <w:abstractNumId w:val="16"/>
  </w:num>
  <w:num w:numId="39" w16cid:durableId="1929538847">
    <w:abstractNumId w:val="27"/>
  </w:num>
  <w:num w:numId="40" w16cid:durableId="25370313">
    <w:abstractNumId w:val="40"/>
  </w:num>
  <w:num w:numId="41" w16cid:durableId="1126122348">
    <w:abstractNumId w:val="37"/>
  </w:num>
  <w:num w:numId="42" w16cid:durableId="1325665058">
    <w:abstractNumId w:val="21"/>
  </w:num>
  <w:num w:numId="43" w16cid:durableId="1429697358">
    <w:abstractNumId w:val="41"/>
  </w:num>
  <w:num w:numId="44" w16cid:durableId="1493058962">
    <w:abstractNumId w:val="39"/>
  </w:num>
  <w:num w:numId="45" w16cid:durableId="1076976050">
    <w:abstractNumId w:val="34"/>
  </w:num>
  <w:num w:numId="46" w16cid:durableId="1459565534">
    <w:abstractNumId w:val="14"/>
  </w:num>
  <w:num w:numId="47" w16cid:durableId="225458083">
    <w:abstractNumId w:val="25"/>
  </w:num>
  <w:num w:numId="48" w16cid:durableId="912008057">
    <w:abstractNumId w:val="12"/>
  </w:num>
  <w:num w:numId="49" w16cid:durableId="1105870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012BA"/>
    <w:rsid w:val="00007F5E"/>
    <w:rsid w:val="0003318A"/>
    <w:rsid w:val="00065A9F"/>
    <w:rsid w:val="000B3857"/>
    <w:rsid w:val="000B6ABE"/>
    <w:rsid w:val="00113E1A"/>
    <w:rsid w:val="00117473"/>
    <w:rsid w:val="001403C2"/>
    <w:rsid w:val="00154352"/>
    <w:rsid w:val="00154870"/>
    <w:rsid w:val="00162134"/>
    <w:rsid w:val="00165C49"/>
    <w:rsid w:val="0016723E"/>
    <w:rsid w:val="00187513"/>
    <w:rsid w:val="001973D8"/>
    <w:rsid w:val="001D586B"/>
    <w:rsid w:val="0022132E"/>
    <w:rsid w:val="00267C11"/>
    <w:rsid w:val="0027340D"/>
    <w:rsid w:val="002907BF"/>
    <w:rsid w:val="002B32A3"/>
    <w:rsid w:val="002E6720"/>
    <w:rsid w:val="002E7236"/>
    <w:rsid w:val="003007C3"/>
    <w:rsid w:val="00303E11"/>
    <w:rsid w:val="00324683"/>
    <w:rsid w:val="0034212E"/>
    <w:rsid w:val="00343061"/>
    <w:rsid w:val="00346B93"/>
    <w:rsid w:val="00370616"/>
    <w:rsid w:val="00401D8A"/>
    <w:rsid w:val="00425047"/>
    <w:rsid w:val="004351AA"/>
    <w:rsid w:val="004766E7"/>
    <w:rsid w:val="004A09F7"/>
    <w:rsid w:val="004C483B"/>
    <w:rsid w:val="004E1B00"/>
    <w:rsid w:val="004F6027"/>
    <w:rsid w:val="00531D09"/>
    <w:rsid w:val="00535FDA"/>
    <w:rsid w:val="00573418"/>
    <w:rsid w:val="005C0F13"/>
    <w:rsid w:val="005C28D5"/>
    <w:rsid w:val="005F0AAA"/>
    <w:rsid w:val="0061001A"/>
    <w:rsid w:val="00674A7F"/>
    <w:rsid w:val="006870A9"/>
    <w:rsid w:val="00691778"/>
    <w:rsid w:val="0070700A"/>
    <w:rsid w:val="00746949"/>
    <w:rsid w:val="00751E84"/>
    <w:rsid w:val="00773AEB"/>
    <w:rsid w:val="007833E0"/>
    <w:rsid w:val="007D21B8"/>
    <w:rsid w:val="007F4BD5"/>
    <w:rsid w:val="00802412"/>
    <w:rsid w:val="0082748D"/>
    <w:rsid w:val="00837F43"/>
    <w:rsid w:val="008F0F41"/>
    <w:rsid w:val="00915A7D"/>
    <w:rsid w:val="00957C8A"/>
    <w:rsid w:val="00996C75"/>
    <w:rsid w:val="009B5118"/>
    <w:rsid w:val="00A35BEF"/>
    <w:rsid w:val="00AA43B6"/>
    <w:rsid w:val="00AC06D8"/>
    <w:rsid w:val="00AF2C6E"/>
    <w:rsid w:val="00B001A6"/>
    <w:rsid w:val="00B34BAC"/>
    <w:rsid w:val="00B65DF5"/>
    <w:rsid w:val="00B80EC4"/>
    <w:rsid w:val="00B820A6"/>
    <w:rsid w:val="00BA5589"/>
    <w:rsid w:val="00BC25FF"/>
    <w:rsid w:val="00BE6087"/>
    <w:rsid w:val="00BF4C5E"/>
    <w:rsid w:val="00C12E8E"/>
    <w:rsid w:val="00C132BD"/>
    <w:rsid w:val="00C261AE"/>
    <w:rsid w:val="00C74C19"/>
    <w:rsid w:val="00C814FB"/>
    <w:rsid w:val="00CB7948"/>
    <w:rsid w:val="00CC7F77"/>
    <w:rsid w:val="00CD525F"/>
    <w:rsid w:val="00CD6C08"/>
    <w:rsid w:val="00CE466D"/>
    <w:rsid w:val="00CF53D9"/>
    <w:rsid w:val="00DF5209"/>
    <w:rsid w:val="00E11706"/>
    <w:rsid w:val="00E721E9"/>
    <w:rsid w:val="00E772F0"/>
    <w:rsid w:val="00EC4A8E"/>
    <w:rsid w:val="00EE338A"/>
    <w:rsid w:val="00EF6653"/>
    <w:rsid w:val="00F21036"/>
    <w:rsid w:val="00F2186F"/>
    <w:rsid w:val="00F27F44"/>
    <w:rsid w:val="00F45EDB"/>
    <w:rsid w:val="00F6463C"/>
    <w:rsid w:val="00F76CB1"/>
    <w:rsid w:val="00F85A62"/>
    <w:rsid w:val="00FC15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F0CEC6D9-97BD-4B30-ABC3-45E39CEF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F0"/>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5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227469">
      <w:bodyDiv w:val="1"/>
      <w:marLeft w:val="0"/>
      <w:marRight w:val="0"/>
      <w:marTop w:val="0"/>
      <w:marBottom w:val="0"/>
      <w:divBdr>
        <w:top w:val="none" w:sz="0" w:space="0" w:color="auto"/>
        <w:left w:val="none" w:sz="0" w:space="0" w:color="auto"/>
        <w:bottom w:val="none" w:sz="0" w:space="0" w:color="auto"/>
        <w:right w:val="none" w:sz="0" w:space="0" w:color="auto"/>
      </w:divBdr>
    </w:div>
    <w:div w:id="557398129">
      <w:bodyDiv w:val="1"/>
      <w:marLeft w:val="0"/>
      <w:marRight w:val="0"/>
      <w:marTop w:val="0"/>
      <w:marBottom w:val="0"/>
      <w:divBdr>
        <w:top w:val="none" w:sz="0" w:space="0" w:color="auto"/>
        <w:left w:val="none" w:sz="0" w:space="0" w:color="auto"/>
        <w:bottom w:val="none" w:sz="0" w:space="0" w:color="auto"/>
        <w:right w:val="none" w:sz="0" w:space="0" w:color="auto"/>
      </w:divBdr>
    </w:div>
    <w:div w:id="63152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037F7-004B-420E-8A1D-64ABE0191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EZCI Note Header.dot</Template>
  <TotalTime>0</TotalTime>
  <Pages>4</Pages>
  <Words>1259</Words>
  <Characters>7178</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2024-08-06T02:11:00Z</cp:lastPrinted>
  <dcterms:created xsi:type="dcterms:W3CDTF">2026-09-01T14:43:00Z</dcterms:created>
  <dcterms:modified xsi:type="dcterms:W3CDTF">2026-09-01T14:43:00Z</dcterms:modified>
</cp:coreProperties>
</file>