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4092"/>
        <w:gridCol w:w="1668"/>
        <w:gridCol w:w="1530"/>
        <w:gridCol w:w="4590"/>
        <w:gridCol w:w="1440"/>
        <w:gridCol w:w="30"/>
        <w:gridCol w:w="1470"/>
        <w:gridCol w:w="300"/>
        <w:gridCol w:w="1170"/>
      </w:tblGrid>
      <w:tr w:rsidR="00CD525F" w:rsidRPr="00F76CB1" w:rsidTr="000B6ABE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F76CB1">
              <w:rPr>
                <w:rFonts w:ascii="Arial" w:hAnsi="Arial" w:cs="Arial"/>
                <w:sz w:val="20"/>
                <w:szCs w:val="20"/>
              </w:rPr>
              <w:t>Human Resource Officer</w:t>
            </w:r>
            <w:r w:rsidR="00C74C19">
              <w:rPr>
                <w:rFonts w:ascii="Arial" w:hAnsi="Arial" w:cs="Arial"/>
                <w:sz w:val="20"/>
                <w:szCs w:val="20"/>
              </w:rPr>
              <w:t xml:space="preserve"> I, II</w:t>
            </w:r>
            <w:r w:rsidR="00535FDA">
              <w:rPr>
                <w:rFonts w:ascii="Arial" w:hAnsi="Arial" w:cs="Arial"/>
                <w:sz w:val="20"/>
                <w:szCs w:val="20"/>
              </w:rPr>
              <w:t>,III</w:t>
            </w:r>
          </w:p>
        </w:tc>
        <w:tc>
          <w:tcPr>
            <w:tcW w:w="121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F76CB1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CD525F" w:rsidRPr="00F76CB1" w:rsidTr="000B6ABE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F76CB1">
              <w:rPr>
                <w:rFonts w:ascii="Arial" w:hAnsi="Arial" w:cs="Arial"/>
                <w:sz w:val="20"/>
                <w:szCs w:val="20"/>
              </w:rPr>
              <w:t>Supervisory</w:t>
            </w:r>
          </w:p>
        </w:tc>
        <w:tc>
          <w:tcPr>
            <w:tcW w:w="121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Pr="00F76CB1">
              <w:rPr>
                <w:rFonts w:ascii="Arial" w:hAnsi="Arial" w:cs="Arial"/>
                <w:sz w:val="20"/>
                <w:szCs w:val="20"/>
              </w:rPr>
              <w:t xml:space="preserve">Human </w:t>
            </w:r>
            <w:r w:rsidR="004C483B" w:rsidRPr="00F76CB1">
              <w:rPr>
                <w:rFonts w:ascii="Arial" w:hAnsi="Arial" w:cs="Arial"/>
                <w:sz w:val="20"/>
                <w:szCs w:val="20"/>
              </w:rPr>
              <w:t>Resource</w:t>
            </w:r>
          </w:p>
        </w:tc>
      </w:tr>
      <w:tr w:rsidR="00CD525F" w:rsidRPr="00F76CB1" w:rsidTr="000B6ABE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Pr="00F76CB1">
              <w:rPr>
                <w:rFonts w:ascii="Arial" w:hAnsi="Arial" w:cs="Arial"/>
                <w:sz w:val="20"/>
                <w:szCs w:val="20"/>
              </w:rPr>
              <w:t>ISD Manager</w:t>
            </w:r>
          </w:p>
        </w:tc>
        <w:tc>
          <w:tcPr>
            <w:tcW w:w="121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F76CB1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CD525F" w:rsidRPr="00F76CB1" w:rsidTr="000B6ABE">
        <w:trPr>
          <w:trHeight w:val="215"/>
        </w:trPr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:rsidR="00CD525F" w:rsidRPr="00F76CB1" w:rsidRDefault="00CD525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1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CD525F" w:rsidRPr="00F76CB1" w:rsidTr="000B6ABE"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 w:rsidP="004C483B">
            <w:pPr>
              <w:pStyle w:val="ListParagraph"/>
              <w:suppressAutoHyphens w:val="0"/>
              <w:spacing w:after="160"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F76CB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4C483B" w:rsidRPr="00F76CB1">
              <w:rPr>
                <w:rFonts w:ascii="Arial" w:hAnsi="Arial" w:cs="Arial"/>
                <w:sz w:val="20"/>
                <w:szCs w:val="20"/>
              </w:rPr>
              <w:t xml:space="preserve">Primarily responsible in developing and implementing HR programs, activities and policies as needed by the </w:t>
            </w:r>
            <w:proofErr w:type="spellStart"/>
            <w:r w:rsidR="003E2519">
              <w:rPr>
                <w:rFonts w:ascii="Arial" w:hAnsi="Arial" w:cs="Arial"/>
                <w:sz w:val="20"/>
                <w:szCs w:val="20"/>
              </w:rPr>
              <w:t>cooprative</w:t>
            </w:r>
            <w:proofErr w:type="spellEnd"/>
            <w:r w:rsidR="004C483B" w:rsidRPr="00F76CB1">
              <w:rPr>
                <w:rFonts w:ascii="Arial" w:hAnsi="Arial" w:cs="Arial"/>
                <w:sz w:val="20"/>
                <w:szCs w:val="20"/>
              </w:rPr>
              <w:t xml:space="preserve"> and support</w:t>
            </w:r>
            <w:r w:rsidRPr="00F76CB1">
              <w:rPr>
                <w:rFonts w:ascii="Arial" w:hAnsi="Arial" w:cs="Arial"/>
                <w:sz w:val="20"/>
                <w:szCs w:val="20"/>
              </w:rPr>
              <w:t xml:space="preserve"> the ISD Manager in the compliance to regulatory and other legal requirements</w:t>
            </w:r>
            <w:r w:rsidR="004C483B" w:rsidRPr="00F76CB1">
              <w:rPr>
                <w:rFonts w:ascii="Arial" w:hAnsi="Arial" w:cs="Arial"/>
                <w:sz w:val="20"/>
                <w:szCs w:val="20"/>
              </w:rPr>
              <w:t xml:space="preserve"> for human resource.</w:t>
            </w:r>
          </w:p>
        </w:tc>
      </w:tr>
      <w:tr w:rsidR="00CD525F" w:rsidRPr="00F76CB1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F76CB1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F76CB1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F76CB1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F76CB1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F76CB1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572"/>
              <w:gridCol w:w="3592"/>
            </w:tblGrid>
            <w:tr w:rsidR="00CD525F" w:rsidRPr="00F76CB1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CD525F" w:rsidRPr="00F76CB1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CD525F" w:rsidRPr="00F76CB1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F76CB1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6CB1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F76CB1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6C75" w:rsidRPr="00F76CB1" w:rsidTr="00A35BEF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Default="00996C75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:rsidR="00296F04" w:rsidRPr="00F76CB1" w:rsidRDefault="00996C75" w:rsidP="00D35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</w:t>
            </w:r>
            <w:r w:rsidR="003E2519">
              <w:rPr>
                <w:rFonts w:ascii="Arial" w:hAnsi="Arial" w:cs="Arial"/>
                <w:b/>
                <w:sz w:val="20"/>
                <w:szCs w:val="20"/>
              </w:rPr>
              <w:t xml:space="preserve"> (2)</w:t>
            </w:r>
            <w:r w:rsidR="00CA6AD8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sz w:val="20"/>
                <w:szCs w:val="20"/>
              </w:rPr>
              <w:t>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4250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96C75" w:rsidRPr="00F76CB1" w:rsidRDefault="00996C75" w:rsidP="004250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B6ABE" w:rsidRPr="00F76CB1" w:rsidTr="00996C75">
        <w:trPr>
          <w:trHeight w:val="467"/>
        </w:trPr>
        <w:tc>
          <w:tcPr>
            <w:tcW w:w="1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</w:t>
            </w:r>
            <w:r w:rsidR="00154352">
              <w:rPr>
                <w:rFonts w:ascii="Arial" w:hAnsi="Arial" w:cs="Arial"/>
                <w:sz w:val="20"/>
                <w:szCs w:val="20"/>
              </w:rPr>
              <w:t>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Confers with managers and supervisors on personnel matters i.e. changes or updates of job description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76CB1" w:rsidRDefault="000B6ABE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pict>
                <v:oval id="_x0000_s2068" style="position:absolute;left:0;text-align:left;margin-left:530.5pt;margin-top:346.95pt;width:17.05pt;height:15.8pt;z-index:251660800;mso-wrap-style:none;mso-position-horizontal-relative:text;mso-position-vertical-relative:text;v-text-anchor:middle" filled="f" strokeweight=".71mm">
                  <v:stroke joinstyle="miter"/>
                </v:oval>
              </w:pic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Oral Communication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pict>
                <v:oval id="_x0000_s2067" style="position:absolute;left:0;text-align:left;margin-left:289.95pt;margin-top:346.95pt;width:17.05pt;height:15.8pt;z-index:251659776;mso-wrap-style:none;v-text-anchor:middle" filled="f" strokeweight=".71mm">
                  <v:stroke joinstyle="miter"/>
                </v:oval>
              </w:pict>
            </w:r>
            <w:r w:rsidR="003E251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Default="00996C75" w:rsidP="000B6ABE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</w:p>
          <w:p w:rsidR="000B6ABE" w:rsidRPr="00996C75" w:rsidRDefault="00996C75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snapToGrid w:val="0"/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  <w:r w:rsidRPr="00F76CB1">
              <w:rPr>
                <w:rFonts w:ascii="Arial" w:hAnsi="Arial" w:cs="Arial"/>
                <w:sz w:val="20"/>
                <w:szCs w:val="20"/>
              </w:rPr>
              <w:pict>
                <v:oval id="_x0000_s2066" style="position:absolute;left:0;text-align:left;margin-left:163.95pt;margin-top:346.95pt;width:17.05pt;height:15.8pt;z-index:251658752;mso-wrap-style:none;mso-position-horizontal-relative:text;mso-position-vertical-relative:text;v-text-anchor:middle" filled="f" strokeweight=".71mm">
                  <v:stroke joinstyle="miter"/>
                </v:oval>
              </w:pict>
            </w:r>
          </w:p>
        </w:tc>
      </w:tr>
      <w:tr w:rsidR="000B6ABE" w:rsidRPr="00F76CB1" w:rsidTr="00996C75">
        <w:trPr>
          <w:trHeight w:val="467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76CB1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Ensures that performance review with employees are conducted based on agreed parameters and performance outcomes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76CB1" w:rsidRDefault="000B6ABE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Analytical and assessment  </w:t>
            </w:r>
            <w:r w:rsidRPr="00F76CB1">
              <w:rPr>
                <w:rFonts w:ascii="Arial" w:hAnsi="Arial" w:cs="Arial"/>
                <w:sz w:val="20"/>
                <w:szCs w:val="20"/>
              </w:rPr>
              <w:t>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996C75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B6ABE" w:rsidRPr="00F76CB1" w:rsidTr="00996C75">
        <w:trPr>
          <w:trHeight w:val="467"/>
        </w:trPr>
        <w:tc>
          <w:tcPr>
            <w:tcW w:w="1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B6ABE" w:rsidRPr="00F76CB1" w:rsidRDefault="00E772F0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76CB1" w:rsidRDefault="000B6ABE" w:rsidP="000B6ABE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Reviews, analyzes and recommends improvement to Company Policies, manuals and code of ethics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76CB1" w:rsidRDefault="000B6ABE" w:rsidP="000B6ABE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Written communication skills, research and working knowledge on Labor Laws, Policy Drafting and Compensation &amp; Benefits standards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B6ABE" w:rsidRPr="00F76CB1" w:rsidTr="00996C75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Provide reports and recommendation on HR issues and trends stemming up from the external environment what would have an impact on the workforce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ABE" w:rsidRPr="00F76CB1" w:rsidRDefault="000B6ABE" w:rsidP="000B6AB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Analytical and assessment </w:t>
            </w:r>
            <w:r w:rsidRPr="00F76CB1">
              <w:rPr>
                <w:rFonts w:ascii="Arial" w:hAnsi="Arial" w:cs="Arial"/>
                <w:sz w:val="20"/>
                <w:szCs w:val="20"/>
              </w:rPr>
              <w:t>skills</w:t>
            </w:r>
          </w:p>
          <w:p w:rsidR="000B6ABE" w:rsidRPr="00F76CB1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3E2519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A35BEF">
        <w:trPr>
          <w:trHeight w:val="152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96C75" w:rsidRDefault="00996C75" w:rsidP="000B6ABE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:rsidR="00996C75" w:rsidRPr="00F76CB1" w:rsidRDefault="00996C75" w:rsidP="00296F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</w:t>
            </w:r>
            <w:r w:rsidR="003E2519">
              <w:rPr>
                <w:rFonts w:ascii="Arial" w:hAnsi="Arial" w:cs="Arial"/>
                <w:b/>
                <w:sz w:val="20"/>
                <w:szCs w:val="20"/>
              </w:rPr>
              <w:t xml:space="preserve"> (2)</w:t>
            </w:r>
            <w:r w:rsidR="00CA6AD8">
              <w:rPr>
                <w:rFonts w:ascii="Arial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96F04" w:rsidRDefault="00296F04" w:rsidP="000B6AB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96F04" w:rsidRPr="00F76CB1" w:rsidRDefault="00996C75" w:rsidP="00D351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Pr="00F76CB1" w:rsidRDefault="00996C75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6C75" w:rsidRPr="00F76CB1" w:rsidTr="00996C75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  <w:p w:rsidR="00996C75" w:rsidRPr="00F76CB1" w:rsidRDefault="00996C75" w:rsidP="00996C7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Ensures that handling of all labor issues are in compliance with company policies, code of ethics and applicable labor laws and DOLE rulings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labor laws and issuances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996C75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Develops, implements and manages budget that support the attainment of the objectives of the office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Working knowledge on budget preparation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996C75"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  <w:p w:rsidR="00996C75" w:rsidRPr="00F76CB1" w:rsidRDefault="00996C75" w:rsidP="00996C75">
            <w:pPr>
              <w:tabs>
                <w:tab w:val="left" w:pos="35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numPr>
                <w:ilvl w:val="0"/>
                <w:numId w:val="6"/>
              </w:num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Ensures that all employees are compliant with existing company policies and procedures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Monitoring skills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54870" w:rsidRPr="00F76CB1" w:rsidTr="00154870">
        <w:tc>
          <w:tcPr>
            <w:tcW w:w="712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870" w:rsidRDefault="00154870" w:rsidP="00996C75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 xml:space="preserve">Recruitment and Staffing </w:t>
            </w:r>
          </w:p>
          <w:p w:rsidR="00296F04" w:rsidRPr="00F76CB1" w:rsidRDefault="00154870" w:rsidP="00D35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</w:t>
            </w:r>
            <w:r w:rsidR="003E2519">
              <w:rPr>
                <w:rFonts w:ascii="Arial" w:hAnsi="Arial" w:cs="Arial"/>
                <w:b/>
                <w:sz w:val="20"/>
                <w:szCs w:val="20"/>
              </w:rPr>
              <w:t xml:space="preserve"> (2)</w:t>
            </w:r>
            <w:r w:rsidR="00CA6AD8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sz w:val="20"/>
                <w:szCs w:val="20"/>
              </w:rPr>
              <w:t>HRO II (3), HRO III (4)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996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6C75" w:rsidRPr="00F76CB1" w:rsidTr="00996C75">
        <w:tc>
          <w:tcPr>
            <w:tcW w:w="1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  <w:p w:rsidR="00996C75" w:rsidRPr="00F76CB1" w:rsidRDefault="00996C75" w:rsidP="00996C75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Plans and implements strategically aligned recruitment and staffing procedures to corporate goals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Planning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996C75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ind w:left="3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2"/>
              </w:numPr>
              <w:suppressAutoHyphens w:val="0"/>
              <w:ind w:left="3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Conduct pre-screening of  applicants based on competencies required by position.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Recruitment and Selection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996C75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2"/>
              </w:numPr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Administer pre-employment exams.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996C75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2"/>
              </w:numPr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Prepare notice of personnel action, detail orders and employment contracts.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996C75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2"/>
              </w:numPr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Conduct employee orientation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996C75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E772F0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2"/>
              </w:numPr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Conduct exit interview for resigning/retiring employees.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Default="00996C75" w:rsidP="00996C75">
            <w:pPr>
              <w:numPr>
                <w:ilvl w:val="0"/>
                <w:numId w:val="20"/>
              </w:numPr>
              <w:suppressAutoHyphens w:val="0"/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Interviewing skills</w:t>
            </w:r>
          </w:p>
          <w:p w:rsidR="00996C75" w:rsidRPr="00F76CB1" w:rsidRDefault="00996C75" w:rsidP="00996C75">
            <w:pPr>
              <w:numPr>
                <w:ilvl w:val="0"/>
                <w:numId w:val="20"/>
              </w:numPr>
              <w:suppressAutoHyphens w:val="0"/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54870" w:rsidRPr="00F76CB1" w:rsidTr="00154870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870" w:rsidRDefault="00154870" w:rsidP="00996C75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Compensation and Benefits</w:t>
            </w:r>
          </w:p>
          <w:p w:rsidR="00296F04" w:rsidRPr="00F76CB1" w:rsidRDefault="00154870" w:rsidP="00D35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</w:t>
            </w:r>
            <w:r w:rsidR="00CA6AD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and 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996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6C75" w:rsidRPr="00F76CB1" w:rsidTr="00996C75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F43658" w:rsidP="00996C75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Monitor timely implementation of employee </w:t>
            </w:r>
            <w:r w:rsidR="00996C75" w:rsidRPr="00F76CB1">
              <w:rPr>
                <w:rFonts w:ascii="Arial" w:hAnsi="Arial" w:cs="Arial"/>
                <w:sz w:val="20"/>
                <w:szCs w:val="20"/>
              </w:rPr>
              <w:t xml:space="preserve">compensation </w:t>
            </w:r>
            <w:r>
              <w:rPr>
                <w:rFonts w:ascii="Arial" w:hAnsi="Arial" w:cs="Arial"/>
                <w:sz w:val="20"/>
                <w:szCs w:val="20"/>
              </w:rPr>
              <w:t>and benefits.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Written communication skills, research and working knowledge on Labor Laws and Compensation &amp; Benefits standards</w:t>
            </w:r>
          </w:p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996C75"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E772F0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F43658" w:rsidP="00996C75">
            <w:pPr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Advise/recommend compensation and benefit package of employees based on compensation trends and surveys.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B6ABE" w:rsidRPr="00F76CB1" w:rsidTr="00154870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B6ABE" w:rsidRDefault="000B6ABE" w:rsidP="000B6ABE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Employee Training and Development</w:t>
            </w:r>
          </w:p>
          <w:p w:rsidR="00296F04" w:rsidRPr="00F76CB1" w:rsidRDefault="00996C75" w:rsidP="00D3518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</w:t>
            </w:r>
            <w:r w:rsidR="00CA6AD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and 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96F04" w:rsidRDefault="00296F04" w:rsidP="000B6AB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B6ABE" w:rsidRPr="00F76CB1" w:rsidRDefault="000B6ABE" w:rsidP="000B6AB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B6ABE" w:rsidRPr="00F76CB1" w:rsidRDefault="000B6ABE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6C75" w:rsidRPr="00F76CB1" w:rsidTr="00154870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Identify training needs of employees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Default="00996C75" w:rsidP="00996C75">
            <w:pPr>
              <w:numPr>
                <w:ilvl w:val="0"/>
                <w:numId w:val="21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66225">
              <w:rPr>
                <w:rFonts w:ascii="Arial" w:hAnsi="Arial" w:cs="Arial"/>
                <w:sz w:val="20"/>
                <w:szCs w:val="20"/>
              </w:rPr>
              <w:t>Working knowledge on training needs assessment</w:t>
            </w:r>
          </w:p>
          <w:p w:rsidR="00996C75" w:rsidRPr="00F76CB1" w:rsidRDefault="00996C75" w:rsidP="00996C75">
            <w:pPr>
              <w:numPr>
                <w:ilvl w:val="0"/>
                <w:numId w:val="21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154870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Prepare training program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A66225" w:rsidRDefault="00996C75" w:rsidP="00996C75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154870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Monitor implementation of training Program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154870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Prepare certificates of participation for in-house training.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154870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Prepare post activity reports for in-house training.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154870">
        <w:tc>
          <w:tcPr>
            <w:tcW w:w="1360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Maintain and update individual employee training ledger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D35182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Default="00996C75" w:rsidP="00996C75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Performance Management System</w:t>
            </w:r>
          </w:p>
          <w:p w:rsidR="00296F04" w:rsidRPr="00F76CB1" w:rsidRDefault="00996C75" w:rsidP="00D35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 and 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96F04" w:rsidRDefault="00296F04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</w:tr>
      <w:tr w:rsidR="00996C75" w:rsidRPr="00F76CB1" w:rsidTr="00D35182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7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Initiate development of </w:t>
            </w:r>
            <w:r w:rsidRPr="00F76CB1">
              <w:rPr>
                <w:rFonts w:ascii="Arial" w:hAnsi="Arial" w:cs="Arial"/>
                <w:sz w:val="20"/>
                <w:szCs w:val="20"/>
              </w:rPr>
              <w:t>the Performance Management System.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 w:rsidRPr="00A66225">
              <w:rPr>
                <w:rFonts w:ascii="Arial" w:hAnsi="Arial" w:cs="Arial"/>
                <w:sz w:val="20"/>
                <w:szCs w:val="20"/>
              </w:rPr>
              <w:t>Working knowledge on Performance Management System (PMS)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D35182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7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Monitor implementation of the Performance Management System.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A66225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D35182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7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Review performance appraisal form submitted for regularization of employees.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:rsidR="00D35182" w:rsidRDefault="00D35182"/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270"/>
        <w:gridCol w:w="90"/>
        <w:gridCol w:w="5760"/>
        <w:gridCol w:w="1530"/>
        <w:gridCol w:w="4590"/>
        <w:gridCol w:w="1440"/>
        <w:gridCol w:w="1800"/>
        <w:gridCol w:w="1170"/>
      </w:tblGrid>
      <w:tr w:rsidR="00996C75" w:rsidRPr="00F76CB1" w:rsidTr="00D35182">
        <w:tc>
          <w:tcPr>
            <w:tcW w:w="13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7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 xml:space="preserve">Collate and review individual performance appraisal of employees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D35182">
        <w:tc>
          <w:tcPr>
            <w:tcW w:w="1360" w:type="dxa"/>
            <w:gridSpan w:val="2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7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Make necessary recommendations to management based on results of individual performance appraisal results of employees.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54870" w:rsidRPr="00F76CB1" w:rsidTr="00154870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Default="00154870" w:rsidP="00773AEB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4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Employee </w:t>
            </w:r>
            <w:r w:rsidR="003E2519">
              <w:rPr>
                <w:rFonts w:ascii="Arial" w:hAnsi="Arial" w:cs="Arial"/>
                <w:b/>
                <w:bCs/>
                <w:sz w:val="20"/>
                <w:szCs w:val="20"/>
              </w:rPr>
              <w:t>Relations</w:t>
            </w:r>
          </w:p>
          <w:p w:rsidR="00296F04" w:rsidRPr="00117473" w:rsidRDefault="00154870" w:rsidP="00D3518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 and 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773AE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54870" w:rsidRPr="00F76CB1" w:rsidRDefault="00154870" w:rsidP="00773AE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773A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6C75" w:rsidRPr="00F76CB1" w:rsidTr="003E2519">
        <w:trPr>
          <w:trHeight w:val="116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E772F0" w:rsidP="00996C75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3E2519" w:rsidP="00996C75">
            <w:pPr>
              <w:pStyle w:val="ListParagraph"/>
              <w:numPr>
                <w:ilvl w:val="0"/>
                <w:numId w:val="18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Address employee concerns in a fair and timely manner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 w:rsidRPr="00A66225">
              <w:rPr>
                <w:rFonts w:ascii="Arial" w:hAnsi="Arial" w:cs="Arial"/>
                <w:sz w:val="20"/>
                <w:szCs w:val="20"/>
              </w:rPr>
              <w:t>Counseling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CA6AD8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2519" w:rsidRPr="00F76CB1" w:rsidTr="00E772F0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Default="003E2519" w:rsidP="00996C75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F76CB1" w:rsidRDefault="003E2519" w:rsidP="00996C75">
            <w:pPr>
              <w:pStyle w:val="ListParagraph"/>
              <w:numPr>
                <w:ilvl w:val="0"/>
                <w:numId w:val="18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Provide counseling services to employees.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519" w:rsidRPr="00F76CB1" w:rsidRDefault="003E2519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A66225" w:rsidRDefault="003E2519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F76CB1" w:rsidRDefault="00CA6AD8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F76CB1" w:rsidRDefault="00CA6AD8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2519" w:rsidRPr="00F76CB1" w:rsidTr="00E772F0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Default="003E2519" w:rsidP="00996C75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F76CB1" w:rsidRDefault="003E2519" w:rsidP="00996C75">
            <w:pPr>
              <w:pStyle w:val="ListParagraph"/>
              <w:numPr>
                <w:ilvl w:val="0"/>
                <w:numId w:val="18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Mediate conflicts and facilitate resolutio</w:t>
            </w:r>
            <w:r w:rsidR="006608CF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s between employees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519" w:rsidRPr="00F76CB1" w:rsidRDefault="003E2519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A66225" w:rsidRDefault="003E2519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F76CB1" w:rsidRDefault="003E2519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F76CB1" w:rsidRDefault="00CA6AD8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519" w:rsidRPr="00F76CB1" w:rsidRDefault="00CA6AD8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E772F0"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Default="00996C75" w:rsidP="00996C75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18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Initiate development of rewards and recognition program for employees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A66225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employee rewards and recognition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E772F0">
        <w:tc>
          <w:tcPr>
            <w:tcW w:w="12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spacing w:line="259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numPr>
                <w:ilvl w:val="0"/>
                <w:numId w:val="18"/>
              </w:numPr>
              <w:spacing w:line="259" w:lineRule="auto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Monitor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 xml:space="preserve"> implementation of </w:t>
            </w:r>
            <w:r>
              <w:rPr>
                <w:rFonts w:ascii="Arial" w:hAnsi="Arial" w:cs="Arial"/>
                <w:sz w:val="20"/>
                <w:szCs w:val="20"/>
              </w:rPr>
              <w:t>rewards and recognition program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4870" w:rsidRPr="00F76CB1" w:rsidTr="00154870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Default="00154870" w:rsidP="00996C7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People Management</w:t>
            </w:r>
          </w:p>
          <w:p w:rsidR="00296F04" w:rsidRPr="00C814FB" w:rsidRDefault="00154870" w:rsidP="00D35182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 and 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996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6C75" w:rsidRPr="00F76CB1" w:rsidTr="00E772F0"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Conducts performance reviews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Coaching and mentoring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E772F0">
        <w:tc>
          <w:tcPr>
            <w:tcW w:w="12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Support and develop staff through proper coaching, motivation and management of career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54870" w:rsidRPr="00F76CB1" w:rsidTr="00154870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Default="00154870" w:rsidP="00773A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Special Projects</w:t>
            </w:r>
          </w:p>
          <w:p w:rsidR="00296F04" w:rsidRPr="00F76CB1" w:rsidRDefault="00154870" w:rsidP="00D351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 and 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6F04" w:rsidRDefault="00296F04" w:rsidP="00773A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54870" w:rsidRPr="00F76CB1" w:rsidRDefault="00154870" w:rsidP="00773A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773AE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6C75" w:rsidRPr="00F76CB1" w:rsidTr="007D47F6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Pr="00F76CB1" w:rsidRDefault="00E772F0" w:rsidP="00996C7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Serve as ISO Document Controller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2E6720" w:rsidRDefault="00996C75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Working knowledge on ISO 9001:2015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7D47F6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996C75" w:rsidP="00996C7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Default="00996C75" w:rsidP="00996C75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Serve as Data Privacy Act Document Controller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Default="00996C75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Working knowledge on Data Privacy Act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96C75" w:rsidRPr="00F76CB1" w:rsidTr="007D47F6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C75" w:rsidRPr="00F76CB1" w:rsidRDefault="007D47F6" w:rsidP="007D47F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Default="00996C75" w:rsidP="00996C75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Serves as officer, TWG 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 xml:space="preserve"> and/or member in various organizations within and outside of BENECO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F76CB1" w:rsidRDefault="00996C75" w:rsidP="00996C75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Default="00996C75" w:rsidP="00996C7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Verbal communication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C75" w:rsidRPr="00F76CB1" w:rsidRDefault="00996C75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772F0" w:rsidRPr="00F76CB1" w:rsidTr="00A35BEF">
        <w:tc>
          <w:tcPr>
            <w:tcW w:w="712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Default="00E772F0" w:rsidP="00A35B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Compliances</w:t>
            </w:r>
          </w:p>
          <w:p w:rsidR="00296F04" w:rsidRPr="00F76CB1" w:rsidRDefault="00E772F0" w:rsidP="00D3518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</w:t>
            </w:r>
            <w:r w:rsidR="00296F04">
              <w:rPr>
                <w:rFonts w:ascii="Arial" w:hAnsi="Arial" w:cs="Arial"/>
                <w:b/>
                <w:sz w:val="20"/>
                <w:szCs w:val="20"/>
              </w:rPr>
              <w:t xml:space="preserve"> (2), </w:t>
            </w:r>
            <w:r>
              <w:rPr>
                <w:rFonts w:ascii="Arial" w:hAnsi="Arial" w:cs="Arial"/>
                <w:b/>
                <w:sz w:val="20"/>
                <w:szCs w:val="20"/>
              </w:rPr>
              <w:t>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182" w:rsidRDefault="00D35182" w:rsidP="00A35BEF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772F0" w:rsidRPr="00F76CB1" w:rsidRDefault="00E772F0" w:rsidP="00A35BEF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F76CB1" w:rsidRDefault="00E772F0" w:rsidP="00A35B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F76CB1" w:rsidRDefault="00E772F0" w:rsidP="00A35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F76CB1" w:rsidRDefault="00E772F0" w:rsidP="00A35BEF">
            <w:pPr>
              <w:jc w:val="center"/>
              <w:rPr>
                <w:rFonts w:ascii="Cambria Math" w:eastAsia="Arial Unicode MS" w:hAnsi="Cambria Math" w:cs="Cambria Math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F76CB1" w:rsidRDefault="00E772F0" w:rsidP="00A35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72F0" w:rsidRPr="00F76CB1" w:rsidTr="00A35BEF">
        <w:tc>
          <w:tcPr>
            <w:tcW w:w="1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F76CB1" w:rsidRDefault="00E772F0" w:rsidP="00E77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B65DF5" w:rsidRDefault="00E772F0" w:rsidP="00E772F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1. </w:t>
            </w:r>
            <w:r w:rsidRPr="00B65DF5">
              <w:rPr>
                <w:rFonts w:ascii="Arial" w:hAnsi="Arial" w:cs="Arial"/>
                <w:bCs/>
                <w:sz w:val="20"/>
                <w:szCs w:val="20"/>
              </w:rPr>
              <w:t>NEA-DET (ISD compliances)</w:t>
            </w:r>
          </w:p>
          <w:p w:rsidR="00E772F0" w:rsidRDefault="00E772F0" w:rsidP="00E772F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 </w:t>
            </w:r>
            <w:r w:rsidRPr="00B65DF5">
              <w:rPr>
                <w:rFonts w:ascii="Arial" w:hAnsi="Arial" w:cs="Arial"/>
                <w:bCs/>
                <w:sz w:val="20"/>
                <w:szCs w:val="20"/>
              </w:rPr>
              <w:t>PSA</w:t>
            </w:r>
          </w:p>
          <w:p w:rsidR="007D47F6" w:rsidRPr="00F76CB1" w:rsidRDefault="007D47F6" w:rsidP="00E772F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3. Monitor submission of DOLE/BIR/PHILHEALTH/PAG-IBIG compliances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2F0" w:rsidRPr="00F76CB1" w:rsidRDefault="00E772F0" w:rsidP="00E772F0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Default="00E772F0" w:rsidP="00E77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MS Excel</w:t>
            </w:r>
          </w:p>
          <w:p w:rsidR="00E772F0" w:rsidRPr="00F76CB1" w:rsidRDefault="00E772F0" w:rsidP="00E77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of how to upload data thru NEA-DET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F76CB1" w:rsidRDefault="00296F04" w:rsidP="00E77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F76CB1" w:rsidRDefault="00E772F0" w:rsidP="00E77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72F0" w:rsidRPr="00F76CB1" w:rsidRDefault="00E772F0" w:rsidP="00E77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54870" w:rsidRPr="00F76CB1" w:rsidTr="00154870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Default="00154870" w:rsidP="00996C75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:rsidR="00D52918" w:rsidRPr="00F76CB1" w:rsidRDefault="00D52918" w:rsidP="00996C75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HRO I (2), HRO II (3), HRO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996C75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870" w:rsidRPr="00F76CB1" w:rsidRDefault="00154870" w:rsidP="00996C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2918" w:rsidRPr="00F76CB1" w:rsidTr="00E772F0"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HRO I, II,III</w:t>
            </w: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2918" w:rsidRPr="00F76CB1" w:rsidRDefault="00D52918" w:rsidP="00D5291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Awareness of ISO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52918" w:rsidRPr="00F76CB1" w:rsidTr="00E772F0">
        <w:tc>
          <w:tcPr>
            <w:tcW w:w="12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2918" w:rsidRPr="00F76CB1" w:rsidRDefault="00D52918" w:rsidP="00D5291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6C75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2918" w:rsidRPr="00F76CB1" w:rsidRDefault="00D52918" w:rsidP="00D529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:rsidR="00D35182" w:rsidRDefault="00D35182"/>
    <w:p w:rsidR="00D35182" w:rsidRDefault="00D35182"/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7650"/>
      </w:tblGrid>
      <w:tr w:rsidR="00B65DF5" w:rsidRPr="00F76CB1" w:rsidTr="000B6ABE">
        <w:tc>
          <w:tcPr>
            <w:tcW w:w="1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2F0" w:rsidRDefault="00E772F0" w:rsidP="00B65DF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65DF5" w:rsidRPr="00F76CB1" w:rsidRDefault="00B65DF5" w:rsidP="00B65DF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Working Relationship:</w:t>
            </w:r>
          </w:p>
          <w:p w:rsidR="00B65DF5" w:rsidRDefault="00B65DF5" w:rsidP="00B65DF5">
            <w:pPr>
              <w:numPr>
                <w:ilvl w:val="1"/>
                <w:numId w:val="1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  <w:p w:rsidR="00E772F0" w:rsidRPr="00F76CB1" w:rsidRDefault="00E772F0" w:rsidP="00E772F0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DF5" w:rsidRPr="00F76CB1" w:rsidTr="000B6ABE">
        <w:tc>
          <w:tcPr>
            <w:tcW w:w="1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2F0" w:rsidRDefault="00E772F0" w:rsidP="00B65DF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65DF5" w:rsidRDefault="00B65DF5" w:rsidP="00DC2B3D">
            <w:pPr>
              <w:tabs>
                <w:tab w:val="center" w:pos="8717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  <w:r w:rsidR="00DC2B3D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:rsidR="00425047" w:rsidRDefault="00425047" w:rsidP="00B65DF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29"/>
            </w:tblGrid>
            <w:tr w:rsidR="00425047" w:rsidRPr="00425047" w:rsidTr="00425047">
              <w:tc>
                <w:tcPr>
                  <w:tcW w:w="1890" w:type="dxa"/>
                </w:tcPr>
                <w:p w:rsidR="00425047" w:rsidRPr="00425047" w:rsidRDefault="00425047" w:rsidP="00B65D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HRO I</w:t>
                  </w:r>
                </w:p>
              </w:tc>
              <w:tc>
                <w:tcPr>
                  <w:tcW w:w="15529" w:type="dxa"/>
                </w:tcPr>
                <w:p w:rsidR="00425047" w:rsidRPr="00425047" w:rsidRDefault="00425047" w:rsidP="00425047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LLB Graduate/AB Degree/Social Sciences Degree holder</w:t>
                  </w:r>
                </w:p>
                <w:p w:rsidR="00425047" w:rsidRPr="00425047" w:rsidRDefault="00425047" w:rsidP="00425047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7D47F6">
                    <w:rPr>
                      <w:rFonts w:ascii="Arial" w:hAnsi="Arial" w:cs="Arial"/>
                      <w:sz w:val="20"/>
                      <w:szCs w:val="20"/>
                    </w:rPr>
                    <w:t>16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Training; </w:t>
                  </w:r>
                  <w:r w:rsidR="007D47F6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6 hours </w:t>
                  </w:r>
                  <w:r w:rsidR="00303E11">
                    <w:rPr>
                      <w:rFonts w:ascii="Arial" w:hAnsi="Arial" w:cs="Arial"/>
                      <w:sz w:val="20"/>
                      <w:szCs w:val="20"/>
                    </w:rPr>
                    <w:t>Supervisory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Training, 72 hours related training for this position </w:t>
                  </w:r>
                </w:p>
                <w:p w:rsidR="00425047" w:rsidRPr="00425047" w:rsidRDefault="00425047" w:rsidP="00F2186F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716787">
                    <w:rPr>
                      <w:rFonts w:ascii="Arial" w:hAnsi="Arial" w:cs="Arial"/>
                      <w:sz w:val="20"/>
                      <w:szCs w:val="20"/>
                    </w:rPr>
                    <w:t xml:space="preserve">two (2) 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years related work experience </w:t>
                  </w:r>
                  <w:r w:rsidRPr="0042504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425047" w:rsidRPr="00425047" w:rsidTr="00425047">
              <w:tc>
                <w:tcPr>
                  <w:tcW w:w="1890" w:type="dxa"/>
                </w:tcPr>
                <w:p w:rsidR="00425047" w:rsidRPr="00425047" w:rsidRDefault="00425047" w:rsidP="00B65D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HRO II</w:t>
                  </w:r>
                </w:p>
              </w:tc>
              <w:tc>
                <w:tcPr>
                  <w:tcW w:w="15529" w:type="dxa"/>
                </w:tcPr>
                <w:p w:rsidR="00425047" w:rsidRDefault="00425047" w:rsidP="00425047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Preferably with Post Graduate degree</w:t>
                  </w:r>
                  <w:r w:rsidR="00C10B36">
                    <w:rPr>
                      <w:rFonts w:ascii="Arial" w:hAnsi="Arial" w:cs="Arial"/>
                      <w:sz w:val="20"/>
                      <w:szCs w:val="20"/>
                    </w:rPr>
                    <w:t xml:space="preserve"> or has earned post graduate degree units</w:t>
                  </w:r>
                </w:p>
                <w:p w:rsidR="00FC15D9" w:rsidRPr="00425047" w:rsidRDefault="00FC15D9" w:rsidP="00425047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96 hours related training for this position</w:t>
                  </w:r>
                </w:p>
                <w:p w:rsidR="00425047" w:rsidRPr="00425047" w:rsidRDefault="00FC15D9" w:rsidP="00425047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7D47F6">
                    <w:rPr>
                      <w:rFonts w:ascii="Arial" w:hAnsi="Arial" w:cs="Arial"/>
                      <w:sz w:val="20"/>
                      <w:szCs w:val="20"/>
                    </w:rPr>
                    <w:t xml:space="preserve">one </w:t>
                  </w:r>
                  <w:r w:rsidR="00425047" w:rsidRPr="00425047">
                    <w:rPr>
                      <w:rFonts w:ascii="Arial" w:hAnsi="Arial" w:cs="Arial"/>
                      <w:sz w:val="20"/>
                      <w:szCs w:val="20"/>
                    </w:rPr>
                    <w:t>year work experience as HRO I</w:t>
                  </w:r>
                </w:p>
              </w:tc>
            </w:tr>
            <w:tr w:rsidR="00303E11" w:rsidRPr="00425047" w:rsidTr="00425047">
              <w:tc>
                <w:tcPr>
                  <w:tcW w:w="1890" w:type="dxa"/>
                </w:tcPr>
                <w:p w:rsidR="00303E11" w:rsidRPr="00425047" w:rsidRDefault="00303E11" w:rsidP="00B65D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>HRO 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5529" w:type="dxa"/>
                </w:tcPr>
                <w:p w:rsidR="00FC15D9" w:rsidRDefault="00FC15D9" w:rsidP="00303E11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  <w:p w:rsidR="00303E11" w:rsidRPr="00303E11" w:rsidRDefault="00A35BEF" w:rsidP="00303E11">
                  <w:pPr>
                    <w:numPr>
                      <w:ilvl w:val="0"/>
                      <w:numId w:val="8"/>
                    </w:numPr>
                    <w:tabs>
                      <w:tab w:val="left" w:pos="1245"/>
                    </w:tabs>
                    <w:ind w:left="965" w:hanging="677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7D47F6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="00303E11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year work experience as HRO I</w:t>
                  </w:r>
                  <w:r w:rsidR="00303E11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</w:tr>
          </w:tbl>
          <w:p w:rsidR="00B65DF5" w:rsidRPr="00F76CB1" w:rsidRDefault="00B65DF5" w:rsidP="00915A7D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DF5" w:rsidRPr="00F76CB1" w:rsidTr="000B6ABE">
        <w:tc>
          <w:tcPr>
            <w:tcW w:w="1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72F0" w:rsidRDefault="00E772F0" w:rsidP="00B65D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B65DF5" w:rsidRDefault="00D35182" w:rsidP="00B65DF5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:rsidR="00D35182" w:rsidRPr="00DF3EF6" w:rsidRDefault="00D35182" w:rsidP="00B65DF5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</w:p>
          <w:p w:rsidR="00D35182" w:rsidRPr="00D35182" w:rsidRDefault="00D35182" w:rsidP="00B65D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B65DF5" w:rsidRPr="00F76CB1" w:rsidRDefault="00B65DF5" w:rsidP="00B65DF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B65DF5" w:rsidRDefault="00B65DF5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:rsidR="00D35182" w:rsidRDefault="00D35182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D35182" w:rsidRDefault="00D35182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D35182" w:rsidRDefault="00D35182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:rsidR="00B65DF5" w:rsidRPr="00F76CB1" w:rsidRDefault="00B65DF5" w:rsidP="00B65DF5">
            <w:pPr>
              <w:rPr>
                <w:rFonts w:ascii="Arial" w:hAnsi="Arial" w:cs="Arial"/>
                <w:sz w:val="20"/>
                <w:szCs w:val="20"/>
              </w:rPr>
            </w:pPr>
          </w:p>
          <w:p w:rsidR="00B65DF5" w:rsidRPr="00E721E9" w:rsidRDefault="00B65DF5" w:rsidP="00B65DF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:rsidR="00B65DF5" w:rsidRPr="00F76CB1" w:rsidRDefault="00B65DF5" w:rsidP="00B65DF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CD525F" w:rsidRPr="00F76CB1" w:rsidRDefault="00CD525F" w:rsidP="00F76CB1">
      <w:pPr>
        <w:pStyle w:val="Header"/>
        <w:rPr>
          <w:rFonts w:ascii="Arial" w:hAnsi="Arial" w:cs="Arial"/>
          <w:sz w:val="20"/>
          <w:szCs w:val="20"/>
        </w:rPr>
      </w:pPr>
    </w:p>
    <w:p w:rsidR="00CD525F" w:rsidRPr="00F76CB1" w:rsidRDefault="00CD525F" w:rsidP="00F76CB1">
      <w:pPr>
        <w:pStyle w:val="Header"/>
        <w:rPr>
          <w:rFonts w:ascii="Arial" w:hAnsi="Arial" w:cs="Arial"/>
          <w:sz w:val="20"/>
          <w:szCs w:val="20"/>
          <w:lang w:val="en-PH" w:eastAsia="en-PH"/>
        </w:rPr>
      </w:pPr>
      <w:r w:rsidRPr="00F76CB1">
        <w:rPr>
          <w:rFonts w:ascii="Arial" w:hAnsi="Arial" w:cs="Arial"/>
          <w:sz w:val="20"/>
          <w:szCs w:val="20"/>
        </w:rPr>
        <w:pict>
          <v:oval id="Oval 13" o:spid="_x0000_s2053" style="position:absolute;margin-left:726.05pt;margin-top:334.95pt;width:17.05pt;height:15.8pt;z-index:251654656;mso-wrap-style:none;v-text-anchor:middle" filled="f" strokeweight=".71mm">
            <v:stroke joinstyle="miter"/>
          </v:oval>
        </w:pict>
      </w:r>
      <w:r w:rsidRPr="00F76CB1">
        <w:rPr>
          <w:rFonts w:ascii="Arial" w:hAnsi="Arial" w:cs="Arial"/>
          <w:sz w:val="20"/>
          <w:szCs w:val="20"/>
        </w:rPr>
        <w:pict>
          <v:oval id="_x0000_s2054" style="position:absolute;margin-left:726.05pt;margin-top:334.95pt;width:17.05pt;height:15.8pt;z-index:251655680;mso-wrap-style:none;v-text-anchor:middle" filled="f" strokeweight=".71mm">
            <v:stroke joinstyle="miter"/>
          </v:oval>
        </w:pict>
      </w:r>
      <w:r w:rsidRPr="00F76CB1">
        <w:rPr>
          <w:rFonts w:ascii="Arial" w:hAnsi="Arial" w:cs="Arial"/>
          <w:sz w:val="20"/>
          <w:szCs w:val="20"/>
        </w:rPr>
        <w:pict>
          <v:oval id="_x0000_s2055" style="position:absolute;margin-left:726.05pt;margin-top:334.95pt;width:17.05pt;height:15.8pt;z-index:251656704;mso-wrap-style:none;v-text-anchor:middle" filled="f" strokeweight=".71mm">
            <v:stroke joinstyle="miter"/>
          </v:oval>
        </w:pict>
      </w:r>
      <w:r w:rsidRPr="00F76CB1">
        <w:rPr>
          <w:rFonts w:ascii="Arial" w:hAnsi="Arial" w:cs="Arial"/>
          <w:sz w:val="20"/>
          <w:szCs w:val="20"/>
        </w:rPr>
        <w:pict>
          <v:oval id="_x0000_s2056" style="position:absolute;margin-left:726.05pt;margin-top:334.95pt;width:17.05pt;height:15.8pt;z-index:251657728;mso-wrap-style:none;v-text-anchor:middle" filled="f" strokeweight=".71mm">
            <v:stroke joinstyle="miter"/>
          </v:oval>
        </w:pict>
      </w:r>
    </w:p>
    <w:sectPr w:rsidR="00CD525F" w:rsidRPr="00F76CB1" w:rsidSect="00D35182">
      <w:footerReference w:type="default" r:id="rId7"/>
      <w:pgSz w:w="18720" w:h="12240" w:orient="landscape"/>
      <w:pgMar w:top="144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113B" w:rsidRDefault="00CD113B" w:rsidP="00296F04">
      <w:r>
        <w:separator/>
      </w:r>
    </w:p>
  </w:endnote>
  <w:endnote w:type="continuationSeparator" w:id="0">
    <w:p w:rsidR="00CD113B" w:rsidRDefault="00CD113B" w:rsidP="0029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F04" w:rsidRDefault="00296F0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296F04" w:rsidRDefault="00296F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113B" w:rsidRDefault="00CD113B" w:rsidP="00296F04">
      <w:r>
        <w:separator/>
      </w:r>
    </w:p>
  </w:footnote>
  <w:footnote w:type="continuationSeparator" w:id="0">
    <w:p w:rsidR="00CD113B" w:rsidRDefault="00CD113B" w:rsidP="00296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1285308454">
    <w:abstractNumId w:val="0"/>
  </w:num>
  <w:num w:numId="2" w16cid:durableId="984547956">
    <w:abstractNumId w:val="1"/>
  </w:num>
  <w:num w:numId="3" w16cid:durableId="995955735">
    <w:abstractNumId w:val="2"/>
  </w:num>
  <w:num w:numId="4" w16cid:durableId="1972980045">
    <w:abstractNumId w:val="3"/>
  </w:num>
  <w:num w:numId="5" w16cid:durableId="1124427326">
    <w:abstractNumId w:val="4"/>
  </w:num>
  <w:num w:numId="6" w16cid:durableId="829104941">
    <w:abstractNumId w:val="5"/>
  </w:num>
  <w:num w:numId="7" w16cid:durableId="1011299435">
    <w:abstractNumId w:val="6"/>
  </w:num>
  <w:num w:numId="8" w16cid:durableId="864561691">
    <w:abstractNumId w:val="7"/>
  </w:num>
  <w:num w:numId="9" w16cid:durableId="327560350">
    <w:abstractNumId w:val="8"/>
  </w:num>
  <w:num w:numId="10" w16cid:durableId="1989626135">
    <w:abstractNumId w:val="9"/>
  </w:num>
  <w:num w:numId="11" w16cid:durableId="1186601954">
    <w:abstractNumId w:val="10"/>
  </w:num>
  <w:num w:numId="12" w16cid:durableId="1741557301">
    <w:abstractNumId w:val="11"/>
  </w:num>
  <w:num w:numId="13" w16cid:durableId="745297844">
    <w:abstractNumId w:val="18"/>
  </w:num>
  <w:num w:numId="14" w16cid:durableId="1762024764">
    <w:abstractNumId w:val="14"/>
  </w:num>
  <w:num w:numId="15" w16cid:durableId="132022094">
    <w:abstractNumId w:val="20"/>
  </w:num>
  <w:num w:numId="16" w16cid:durableId="395275770">
    <w:abstractNumId w:val="17"/>
  </w:num>
  <w:num w:numId="17" w16cid:durableId="1635335106">
    <w:abstractNumId w:val="15"/>
  </w:num>
  <w:num w:numId="18" w16cid:durableId="1165322013">
    <w:abstractNumId w:val="16"/>
  </w:num>
  <w:num w:numId="19" w16cid:durableId="394549899">
    <w:abstractNumId w:val="12"/>
  </w:num>
  <w:num w:numId="20" w16cid:durableId="1559046805">
    <w:abstractNumId w:val="13"/>
  </w:num>
  <w:num w:numId="21" w16cid:durableId="1448507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149B1"/>
    <w:rsid w:val="00064B69"/>
    <w:rsid w:val="000B6ABE"/>
    <w:rsid w:val="00117473"/>
    <w:rsid w:val="001403C2"/>
    <w:rsid w:val="00154352"/>
    <w:rsid w:val="00154870"/>
    <w:rsid w:val="0016723E"/>
    <w:rsid w:val="001B4CED"/>
    <w:rsid w:val="001D586B"/>
    <w:rsid w:val="0020591A"/>
    <w:rsid w:val="002641BB"/>
    <w:rsid w:val="0027340D"/>
    <w:rsid w:val="002907BF"/>
    <w:rsid w:val="00296F04"/>
    <w:rsid w:val="002E6720"/>
    <w:rsid w:val="003007C3"/>
    <w:rsid w:val="00303E11"/>
    <w:rsid w:val="003E2519"/>
    <w:rsid w:val="00423905"/>
    <w:rsid w:val="00425047"/>
    <w:rsid w:val="004A09F7"/>
    <w:rsid w:val="004B38AE"/>
    <w:rsid w:val="004C483B"/>
    <w:rsid w:val="00535FDA"/>
    <w:rsid w:val="005C418A"/>
    <w:rsid w:val="006608CF"/>
    <w:rsid w:val="00674A7F"/>
    <w:rsid w:val="00716787"/>
    <w:rsid w:val="0072185C"/>
    <w:rsid w:val="00773AEB"/>
    <w:rsid w:val="007D47F6"/>
    <w:rsid w:val="0085596D"/>
    <w:rsid w:val="008D72C2"/>
    <w:rsid w:val="00915A7D"/>
    <w:rsid w:val="00996C75"/>
    <w:rsid w:val="009B5118"/>
    <w:rsid w:val="00A35BEF"/>
    <w:rsid w:val="00AC06D8"/>
    <w:rsid w:val="00AF2C6E"/>
    <w:rsid w:val="00B34BAC"/>
    <w:rsid w:val="00B65DF5"/>
    <w:rsid w:val="00B80EC4"/>
    <w:rsid w:val="00B820A6"/>
    <w:rsid w:val="00BA5589"/>
    <w:rsid w:val="00BB24E5"/>
    <w:rsid w:val="00BE6087"/>
    <w:rsid w:val="00C10B36"/>
    <w:rsid w:val="00C12E8E"/>
    <w:rsid w:val="00C74C19"/>
    <w:rsid w:val="00C814FB"/>
    <w:rsid w:val="00CA6AD8"/>
    <w:rsid w:val="00CD113B"/>
    <w:rsid w:val="00CD525F"/>
    <w:rsid w:val="00D35182"/>
    <w:rsid w:val="00D52918"/>
    <w:rsid w:val="00DC2B3D"/>
    <w:rsid w:val="00DF3EF6"/>
    <w:rsid w:val="00E721E9"/>
    <w:rsid w:val="00E772F0"/>
    <w:rsid w:val="00EB2C3E"/>
    <w:rsid w:val="00EC4A8E"/>
    <w:rsid w:val="00F21036"/>
    <w:rsid w:val="00F2186F"/>
    <w:rsid w:val="00F43658"/>
    <w:rsid w:val="00F76CB1"/>
    <w:rsid w:val="00F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oNotEmbedSmartTags/>
  <w:decimalSymbol w:val="."/>
  <w:listSeparator w:val=","/>
  <w15:chartTrackingRefBased/>
  <w15:docId w15:val="{2BA9D7E1-C5D9-4B8C-8AB3-25668545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  <w:link w:val="FooterChar"/>
    <w:uiPriority w:val="99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3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296F04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1106</Words>
  <Characters>6307</Characters>
  <Application>Microsoft Office Word</Application>
  <DocSecurity>4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2024-04-04T05:07:00Z</cp:lastPrinted>
  <dcterms:created xsi:type="dcterms:W3CDTF">2026-09-01T14:43:00Z</dcterms:created>
  <dcterms:modified xsi:type="dcterms:W3CDTF">2026-09-01T14:43:00Z</dcterms:modified>
</cp:coreProperties>
</file>