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8105" w:type="dxa"/>
        <w:tblInd w:w="-262" w:type="dxa"/>
        <w:tblLayout w:type="fixed"/>
        <w:tblLook w:val="0000" w:firstRow="0" w:lastRow="0" w:firstColumn="0" w:lastColumn="0" w:noHBand="0" w:noVBand="0"/>
      </w:tblPr>
      <w:tblGrid>
        <w:gridCol w:w="1810"/>
        <w:gridCol w:w="5945"/>
        <w:gridCol w:w="535"/>
        <w:gridCol w:w="1440"/>
        <w:gridCol w:w="3965"/>
        <w:gridCol w:w="1470"/>
        <w:gridCol w:w="1470"/>
        <w:gridCol w:w="1470"/>
      </w:tblGrid>
      <w:tr w:rsidR="00E25FC8" w:rsidRPr="00226A12" w14:paraId="598EC52F" w14:textId="77777777" w:rsidTr="00826190">
        <w:tc>
          <w:tcPr>
            <w:tcW w:w="7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71E4" w14:textId="77777777" w:rsidR="00E25FC8" w:rsidRPr="00226A12" w:rsidRDefault="00E25FC8" w:rsidP="00E25FC8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226A12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26A12">
              <w:rPr>
                <w:rFonts w:ascii="Arial" w:hAnsi="Arial" w:cs="Arial"/>
                <w:sz w:val="20"/>
                <w:szCs w:val="20"/>
              </w:rPr>
              <w:t>Secretary to the Board I, II, III, IV</w:t>
            </w:r>
          </w:p>
        </w:tc>
        <w:tc>
          <w:tcPr>
            <w:tcW w:w="10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F2080" w14:textId="77777777" w:rsidR="00E25FC8" w:rsidRPr="00226A12" w:rsidRDefault="00E25FC8" w:rsidP="00E25FC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226A12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26A12">
              <w:rPr>
                <w:rFonts w:ascii="Arial" w:hAnsi="Arial" w:cs="Arial"/>
                <w:sz w:val="20"/>
                <w:szCs w:val="20"/>
              </w:rPr>
              <w:t>Office of the General Manager</w:t>
            </w:r>
          </w:p>
        </w:tc>
      </w:tr>
      <w:tr w:rsidR="00E25FC8" w:rsidRPr="00226A12" w14:paraId="52F41B5D" w14:textId="77777777" w:rsidTr="00826190">
        <w:tc>
          <w:tcPr>
            <w:tcW w:w="7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917C" w14:textId="77777777" w:rsidR="00E25FC8" w:rsidRPr="00226A12" w:rsidRDefault="00E25FC8" w:rsidP="00E25FC8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226A12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10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3417" w14:textId="77777777" w:rsidR="00E25FC8" w:rsidRPr="00226A12" w:rsidRDefault="00E25FC8" w:rsidP="00E25FC8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E25FC8" w:rsidRPr="00226A12" w14:paraId="36F02449" w14:textId="77777777" w:rsidTr="00826190">
        <w:tc>
          <w:tcPr>
            <w:tcW w:w="7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AA3C9" w14:textId="77777777" w:rsidR="00E25FC8" w:rsidRPr="00226A12" w:rsidRDefault="00E25FC8" w:rsidP="00E25FC8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Reports to:</w:t>
            </w:r>
            <w:r w:rsidRPr="00226A12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26A12">
              <w:rPr>
                <w:rFonts w:ascii="Arial" w:hAnsi="Arial" w:cs="Arial"/>
                <w:sz w:val="20"/>
                <w:szCs w:val="20"/>
              </w:rPr>
              <w:t xml:space="preserve">Executive Services </w:t>
            </w:r>
            <w:r w:rsidR="006F771B">
              <w:rPr>
                <w:rFonts w:ascii="Arial" w:hAnsi="Arial" w:cs="Arial"/>
                <w:sz w:val="20"/>
                <w:szCs w:val="20"/>
              </w:rPr>
              <w:t xml:space="preserve">and Regulatory Compliance </w:t>
            </w:r>
            <w:r w:rsidRPr="00226A12">
              <w:rPr>
                <w:rFonts w:ascii="Arial" w:hAnsi="Arial" w:cs="Arial"/>
                <w:sz w:val="20"/>
                <w:szCs w:val="20"/>
              </w:rPr>
              <w:t>Officer</w:t>
            </w:r>
          </w:p>
        </w:tc>
        <w:tc>
          <w:tcPr>
            <w:tcW w:w="10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A5086" w14:textId="77777777" w:rsidR="00E25FC8" w:rsidRPr="00226A12" w:rsidRDefault="00E25FC8" w:rsidP="00E25FC8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226A12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E25FC8" w:rsidRPr="00226A12" w14:paraId="57D86C48" w14:textId="77777777" w:rsidTr="00826190">
        <w:trPr>
          <w:trHeight w:val="215"/>
        </w:trPr>
        <w:tc>
          <w:tcPr>
            <w:tcW w:w="7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C4E2" w14:textId="77777777" w:rsidR="00E25FC8" w:rsidRPr="00226A12" w:rsidRDefault="00E25FC8" w:rsidP="00E25F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Approved:</w:t>
            </w:r>
            <w:r w:rsidRPr="00226A12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10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ED11" w14:textId="77777777" w:rsidR="00E25FC8" w:rsidRPr="00226A12" w:rsidRDefault="00E25FC8" w:rsidP="00E25FC8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E25FC8" w:rsidRPr="00226A12" w14:paraId="586883FC" w14:textId="77777777" w:rsidTr="00826190">
        <w:tc>
          <w:tcPr>
            <w:tcW w:w="1810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EE75" w14:textId="77777777" w:rsidR="00E25FC8" w:rsidRPr="00226A12" w:rsidRDefault="00E25FC8" w:rsidP="00E25FC8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Purpose of the Position:</w:t>
            </w:r>
            <w:r w:rsidR="000564C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26A12">
              <w:rPr>
                <w:rFonts w:ascii="Arial" w:hAnsi="Arial" w:cs="Arial"/>
                <w:sz w:val="20"/>
                <w:szCs w:val="20"/>
              </w:rPr>
              <w:t>Provide an adequate administrative and logistic support that will enable the General Manager and the Board of Directors to effectively carry out their functions.</w:t>
            </w:r>
          </w:p>
          <w:p w14:paraId="4BCED259" w14:textId="77777777" w:rsidR="00E25FC8" w:rsidRPr="00226A12" w:rsidRDefault="00E25FC8" w:rsidP="00E25FC8">
            <w:pPr>
              <w:pStyle w:val="ListParagraph"/>
              <w:suppressAutoHyphens w:val="0"/>
              <w:spacing w:after="160"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25F" w:rsidRPr="00226A12" w14:paraId="3F508505" w14:textId="77777777" w:rsidTr="00826190">
        <w:tc>
          <w:tcPr>
            <w:tcW w:w="82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C4AB7" w14:textId="77777777" w:rsidR="00CD525F" w:rsidRPr="00226A12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B2519" w14:textId="77777777" w:rsidR="00CD525F" w:rsidRPr="00226A12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1FB0906" w14:textId="77777777" w:rsidR="00CD525F" w:rsidRPr="00226A12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5F5F6" w14:textId="77777777" w:rsidR="00CD525F" w:rsidRPr="00226A12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9C7C" w14:textId="77777777" w:rsidR="00CD525F" w:rsidRPr="00226A12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572"/>
              <w:gridCol w:w="3592"/>
            </w:tblGrid>
            <w:tr w:rsidR="00CD525F" w:rsidRPr="00226A12" w14:paraId="73AA519C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C50AC7" w14:textId="77777777" w:rsidR="00CD525F" w:rsidRPr="00226A12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3B43F1" w14:textId="77777777" w:rsidR="00CD525F" w:rsidRPr="00226A12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CD525F" w:rsidRPr="00226A12" w14:paraId="7FFF3C24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09BE70" w14:textId="77777777" w:rsidR="00CD525F" w:rsidRPr="00226A12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DBB6C3" w14:textId="77777777" w:rsidR="00CD525F" w:rsidRPr="00226A12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CD525F" w:rsidRPr="00226A12" w14:paraId="7439EDF7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B32118" w14:textId="77777777" w:rsidR="00CD525F" w:rsidRPr="00226A12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0984D6" w14:textId="77777777" w:rsidR="00CD525F" w:rsidRPr="00226A12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6D6B0FF8" w14:textId="77777777" w:rsidR="00CD525F" w:rsidRPr="00226A12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6C75" w:rsidRPr="00226A12" w14:paraId="495D8E0C" w14:textId="77777777" w:rsidTr="00826190">
        <w:tc>
          <w:tcPr>
            <w:tcW w:w="82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0BE843" w14:textId="77777777" w:rsidR="00996C75" w:rsidRPr="00226A12" w:rsidRDefault="00996C75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14:paraId="56DA04D7" w14:textId="77777777" w:rsidR="00996C75" w:rsidRPr="00226A12" w:rsidRDefault="00996C75" w:rsidP="000564C4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0564C4" w:rsidRPr="00226A12">
              <w:rPr>
                <w:rFonts w:ascii="Arial" w:hAnsi="Arial" w:cs="Arial"/>
                <w:bCs/>
                <w:sz w:val="20"/>
                <w:szCs w:val="20"/>
              </w:rPr>
              <w:t xml:space="preserve">SB I (2), SB II (2), SB III </w:t>
            </w:r>
            <w:r w:rsidR="000564C4">
              <w:rPr>
                <w:rFonts w:ascii="Arial" w:hAnsi="Arial" w:cs="Arial"/>
                <w:bCs/>
                <w:sz w:val="20"/>
                <w:szCs w:val="20"/>
              </w:rPr>
              <w:t>and</w:t>
            </w:r>
            <w:r w:rsidR="000564C4" w:rsidRPr="00226A12">
              <w:rPr>
                <w:rFonts w:ascii="Arial" w:hAnsi="Arial" w:cs="Arial"/>
                <w:bCs/>
                <w:sz w:val="20"/>
                <w:szCs w:val="20"/>
              </w:rPr>
              <w:t xml:space="preserve"> IV (4)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89648" w14:textId="77777777" w:rsidR="00996C75" w:rsidRPr="00226A12" w:rsidRDefault="00E25FC8" w:rsidP="004250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75</w:t>
            </w:r>
            <w:r w:rsidR="00FD4393" w:rsidRPr="00226A12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3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0A64" w14:textId="77777777" w:rsidR="00996C75" w:rsidRPr="00226A12" w:rsidRDefault="00996C7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6A12" w:rsidRPr="00226A12" w14:paraId="3520BC6F" w14:textId="77777777" w:rsidTr="00826190">
        <w:trPr>
          <w:trHeight w:val="467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F3588" w14:textId="77777777" w:rsidR="00226A12" w:rsidRPr="00226A12" w:rsidRDefault="00226A12" w:rsidP="00226A1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26A12">
              <w:rPr>
                <w:rFonts w:ascii="Arial" w:hAnsi="Arial" w:cs="Arial"/>
                <w:bCs/>
                <w:sz w:val="20"/>
                <w:szCs w:val="20"/>
              </w:rPr>
              <w:t>SB I</w:t>
            </w:r>
            <w:r w:rsidR="000564C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226A12">
              <w:rPr>
                <w:rFonts w:ascii="Arial" w:hAnsi="Arial" w:cs="Arial"/>
                <w:bCs/>
                <w:sz w:val="20"/>
                <w:szCs w:val="20"/>
              </w:rPr>
              <w:t xml:space="preserve">II, III,  IV </w:t>
            </w: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6DB6" w14:textId="77777777" w:rsidR="00226A12" w:rsidRPr="00226A12" w:rsidRDefault="00226A12" w:rsidP="00226A12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Prepares external and internal communication for the Board of Directors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D5EA7A6" w14:textId="77777777" w:rsidR="00226A12" w:rsidRPr="00226A12" w:rsidRDefault="00226A12" w:rsidP="00226A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25E8D" w14:textId="77777777" w:rsidR="00226A12" w:rsidRPr="00226A12" w:rsidRDefault="00226A12" w:rsidP="00226A12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2197F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8E18B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8B7B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26A12" w:rsidRPr="00226A12" w14:paraId="01E275A0" w14:textId="77777777" w:rsidTr="00826190">
        <w:trPr>
          <w:trHeight w:val="467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C47E" w14:textId="77777777" w:rsidR="00226A12" w:rsidRPr="00226A12" w:rsidRDefault="00226A12" w:rsidP="00226A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3EB43" w14:textId="77777777" w:rsidR="00226A12" w:rsidRPr="00226A12" w:rsidRDefault="00226A12" w:rsidP="00226A12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Ensures that administrative and logistic requirements for the conduct of Board meeting are adequately prepared beforehand.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057335" w14:textId="77777777" w:rsidR="00226A12" w:rsidRPr="00226A12" w:rsidRDefault="00226A12" w:rsidP="00226A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19A7D" w14:textId="77777777" w:rsidR="00226A12" w:rsidRPr="00226A12" w:rsidRDefault="00226A12" w:rsidP="00226A12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Planning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065E7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24D79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2ECC8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26A12" w:rsidRPr="00226A12" w14:paraId="71AF21D7" w14:textId="77777777" w:rsidTr="00826190">
        <w:trPr>
          <w:trHeight w:val="467"/>
        </w:trPr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1ABE" w14:textId="77777777" w:rsidR="00226A12" w:rsidRPr="00226A12" w:rsidRDefault="00226A12" w:rsidP="00226A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9DDE4" w14:textId="77777777" w:rsidR="00226A12" w:rsidRPr="00226A12" w:rsidRDefault="00226A12" w:rsidP="00226A12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Transcribes record of meetings of the Board of Directors and makes them ready for reference when needed in decision making.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EA24FC3" w14:textId="77777777" w:rsidR="00226A12" w:rsidRPr="00226A12" w:rsidRDefault="00226A12" w:rsidP="00226A12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AE72C" w14:textId="77777777" w:rsidR="00226A12" w:rsidRPr="00226A12" w:rsidRDefault="00226A12" w:rsidP="00226A12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35C39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5DD5D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9E690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26A12" w:rsidRPr="00226A12" w14:paraId="19C536A7" w14:textId="77777777" w:rsidTr="00826190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2232C" w14:textId="77777777" w:rsidR="00226A12" w:rsidRPr="00226A12" w:rsidRDefault="00226A12" w:rsidP="00226A12">
            <w:pPr>
              <w:ind w:left="-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C48BE" w14:textId="77777777" w:rsidR="00226A12" w:rsidRPr="00226A12" w:rsidRDefault="00226A12" w:rsidP="00226A12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Prepares minutes of meeting and other documents relative to the functions of the BOD and ensures that corresponding recipients are properly provided copies.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7F813C" w14:textId="77777777" w:rsidR="00226A12" w:rsidRPr="00226A12" w:rsidRDefault="00226A12" w:rsidP="00226A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D96F8" w14:textId="77777777" w:rsidR="00226A12" w:rsidRPr="00226A12" w:rsidRDefault="00226A12" w:rsidP="00226A12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561A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EB27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0A7E" w14:textId="77777777" w:rsidR="00226A12" w:rsidRPr="00226A12" w:rsidRDefault="00226A12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64C4" w:rsidRPr="00226A12" w14:paraId="3C09554B" w14:textId="77777777" w:rsidTr="00826190">
        <w:tc>
          <w:tcPr>
            <w:tcW w:w="82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64F5" w14:textId="77777777" w:rsidR="000564C4" w:rsidRPr="00226A12" w:rsidRDefault="000564C4" w:rsidP="000564C4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3203DF00" w14:textId="77777777" w:rsidR="000564C4" w:rsidRPr="00226A12" w:rsidRDefault="000564C4" w:rsidP="00826190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Pr="00226A12">
              <w:rPr>
                <w:rFonts w:ascii="Arial" w:hAnsi="Arial" w:cs="Arial"/>
                <w:bCs/>
                <w:sz w:val="20"/>
                <w:szCs w:val="20"/>
              </w:rPr>
              <w:t>SB I (2), SB II (</w:t>
            </w:r>
            <w:r w:rsidR="00826190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Pr="00226A12">
              <w:rPr>
                <w:rFonts w:ascii="Arial" w:hAnsi="Arial" w:cs="Arial"/>
                <w:bCs/>
                <w:sz w:val="20"/>
                <w:szCs w:val="20"/>
              </w:rPr>
              <w:t xml:space="preserve">), SB III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and</w:t>
            </w:r>
            <w:r w:rsidRPr="00226A12">
              <w:rPr>
                <w:rFonts w:ascii="Arial" w:hAnsi="Arial" w:cs="Arial"/>
                <w:bCs/>
                <w:sz w:val="20"/>
                <w:szCs w:val="20"/>
              </w:rPr>
              <w:t xml:space="preserve"> IV (4)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98ECE3A" w14:textId="77777777" w:rsidR="000564C4" w:rsidRPr="00226A12" w:rsidRDefault="000564C4" w:rsidP="00226A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A6EFF" w14:textId="77777777" w:rsidR="000564C4" w:rsidRPr="00226A12" w:rsidRDefault="000564C4" w:rsidP="00226A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10402" w14:textId="77777777" w:rsidR="000564C4" w:rsidRPr="00226A12" w:rsidRDefault="000564C4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36C42" w14:textId="77777777" w:rsidR="000564C4" w:rsidRPr="00226A12" w:rsidRDefault="000564C4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D0E45" w14:textId="77777777" w:rsidR="000564C4" w:rsidRPr="00226A12" w:rsidRDefault="000564C4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6190" w:rsidRPr="00226A12" w14:paraId="08087584" w14:textId="77777777" w:rsidTr="00826190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9EB1F" w14:textId="77777777" w:rsidR="00826190" w:rsidRPr="00226A12" w:rsidRDefault="00826190" w:rsidP="00826190">
            <w:pPr>
              <w:ind w:left="-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DEC09" w14:textId="77777777" w:rsidR="00826190" w:rsidRPr="00226A12" w:rsidRDefault="00826190" w:rsidP="00826190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Pr="00226A12">
              <w:rPr>
                <w:rFonts w:ascii="Arial" w:hAnsi="Arial" w:cs="Arial"/>
                <w:sz w:val="20"/>
                <w:szCs w:val="20"/>
              </w:rPr>
              <w:t>Maintains documents and files of the BOD and designs method of retrieval when needed in aid of decision making.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350511" w14:textId="77777777" w:rsidR="00826190" w:rsidRPr="00226A12" w:rsidRDefault="00826190" w:rsidP="0082619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10F3" w14:textId="77777777" w:rsidR="00826190" w:rsidRPr="00226A12" w:rsidRDefault="00826190" w:rsidP="00826190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Planning and Monitoring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27D3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F928F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647AD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26190" w:rsidRPr="00226A12" w14:paraId="40A913C8" w14:textId="77777777" w:rsidTr="00826190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0F3C" w14:textId="77777777" w:rsidR="00826190" w:rsidRPr="00226A12" w:rsidRDefault="00826190" w:rsidP="00826190">
            <w:pPr>
              <w:ind w:left="-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2592D" w14:textId="77777777" w:rsidR="00826190" w:rsidRPr="00226A12" w:rsidRDefault="00826190" w:rsidP="00826190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Pr="00226A12">
              <w:rPr>
                <w:rFonts w:ascii="Arial" w:hAnsi="Arial" w:cs="Arial"/>
                <w:sz w:val="20"/>
                <w:szCs w:val="20"/>
              </w:rPr>
              <w:t>Coordinates with the concerned office of department in preparing press releases regarding BOD activities when needed.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C23C7CD" w14:textId="77777777" w:rsidR="00826190" w:rsidRPr="00226A12" w:rsidRDefault="00826190" w:rsidP="0082619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4BCA4" w14:textId="77777777" w:rsidR="00826190" w:rsidRPr="00226A12" w:rsidRDefault="00826190" w:rsidP="00826190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D01E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E0883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93592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26190" w:rsidRPr="00226A12" w14:paraId="6EF77805" w14:textId="77777777" w:rsidTr="00826190"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8AF4E" w14:textId="77777777" w:rsidR="00826190" w:rsidRPr="00226A12" w:rsidRDefault="00826190" w:rsidP="00826190">
            <w:pPr>
              <w:ind w:left="-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2066" w14:textId="77777777" w:rsidR="00826190" w:rsidRPr="00226A12" w:rsidRDefault="00826190" w:rsidP="00826190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r w:rsidRPr="00226A12">
              <w:rPr>
                <w:rFonts w:ascii="Arial" w:hAnsi="Arial" w:cs="Arial"/>
                <w:sz w:val="20"/>
                <w:szCs w:val="20"/>
              </w:rPr>
              <w:t>Performs other functions that maybe assigned from time to time.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D59B375" w14:textId="77777777" w:rsidR="00826190" w:rsidRPr="00226A12" w:rsidRDefault="00826190" w:rsidP="0082619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67781" w14:textId="77777777" w:rsidR="00826190" w:rsidRPr="00226A12" w:rsidRDefault="00826190" w:rsidP="00826190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6E32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7684D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940CB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14:paraId="26C45493" w14:textId="77777777" w:rsidR="00826190" w:rsidRDefault="00826190"/>
    <w:p w14:paraId="54ED4F83" w14:textId="77777777" w:rsidR="00826190" w:rsidRDefault="00826190"/>
    <w:tbl>
      <w:tblPr>
        <w:tblW w:w="31680" w:type="dxa"/>
        <w:tblInd w:w="-262" w:type="dxa"/>
        <w:tblLayout w:type="fixed"/>
        <w:tblLook w:val="0000" w:firstRow="0" w:lastRow="0" w:firstColumn="0" w:lastColumn="0" w:noHBand="0" w:noVBand="0"/>
      </w:tblPr>
      <w:tblGrid>
        <w:gridCol w:w="1810"/>
        <w:gridCol w:w="6480"/>
        <w:gridCol w:w="1440"/>
        <w:gridCol w:w="3965"/>
        <w:gridCol w:w="1470"/>
        <w:gridCol w:w="1470"/>
        <w:gridCol w:w="875"/>
        <w:gridCol w:w="595"/>
        <w:gridCol w:w="6490"/>
        <w:gridCol w:w="7085"/>
      </w:tblGrid>
      <w:tr w:rsidR="004C247C" w:rsidRPr="00226A12" w14:paraId="40156F32" w14:textId="77777777">
        <w:trPr>
          <w:gridAfter w:val="2"/>
          <w:wAfter w:w="13575" w:type="dxa"/>
        </w:trPr>
        <w:tc>
          <w:tcPr>
            <w:tcW w:w="82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032B3" w14:textId="77777777" w:rsidR="004C247C" w:rsidRDefault="004C247C" w:rsidP="004C247C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lastRenderedPageBreak/>
              <w:t>QMS related responsibilities</w:t>
            </w:r>
          </w:p>
          <w:p w14:paraId="1B75DC44" w14:textId="77777777" w:rsidR="004C247C" w:rsidRPr="00226A12" w:rsidRDefault="004C247C" w:rsidP="00826190">
            <w:pPr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Pr="00226A12">
              <w:rPr>
                <w:rFonts w:ascii="Arial" w:hAnsi="Arial" w:cs="Arial"/>
                <w:bCs/>
                <w:sz w:val="20"/>
                <w:szCs w:val="20"/>
              </w:rPr>
              <w:t xml:space="preserve">SB I </w:t>
            </w:r>
            <w:r w:rsidR="00826190">
              <w:rPr>
                <w:rFonts w:ascii="Arial" w:hAnsi="Arial" w:cs="Arial"/>
                <w:bCs/>
                <w:sz w:val="20"/>
                <w:szCs w:val="20"/>
              </w:rPr>
              <w:t>and</w:t>
            </w:r>
            <w:r w:rsidRPr="00226A12">
              <w:rPr>
                <w:rFonts w:ascii="Arial" w:hAnsi="Arial" w:cs="Arial"/>
                <w:bCs/>
                <w:sz w:val="20"/>
                <w:szCs w:val="20"/>
              </w:rPr>
              <w:t xml:space="preserve"> II (2), SB III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and</w:t>
            </w:r>
            <w:r w:rsidRPr="00226A12">
              <w:rPr>
                <w:rFonts w:ascii="Arial" w:hAnsi="Arial" w:cs="Arial"/>
                <w:bCs/>
                <w:sz w:val="20"/>
                <w:szCs w:val="20"/>
              </w:rPr>
              <w:t xml:space="preserve"> IV (</w:t>
            </w:r>
            <w:r w:rsidR="00826190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Pr="00226A12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38FCB03" w14:textId="77777777" w:rsidR="004C247C" w:rsidRPr="00226A12" w:rsidRDefault="004C247C" w:rsidP="00226A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BEF4F" w14:textId="77777777" w:rsidR="004C247C" w:rsidRPr="00226A12" w:rsidRDefault="004C247C" w:rsidP="00226A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6C89" w14:textId="77777777" w:rsidR="004C247C" w:rsidRPr="00226A12" w:rsidRDefault="004C247C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89E81" w14:textId="77777777" w:rsidR="004C247C" w:rsidRPr="00226A12" w:rsidRDefault="004C247C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5B9CB" w14:textId="77777777" w:rsidR="004C247C" w:rsidRPr="00226A12" w:rsidRDefault="004C247C" w:rsidP="00226A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6190" w:rsidRPr="00226A12" w14:paraId="2F454BB2" w14:textId="77777777">
        <w:trPr>
          <w:gridAfter w:val="2"/>
          <w:wAfter w:w="13575" w:type="dxa"/>
        </w:trPr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57B1D3" w14:textId="77777777" w:rsidR="00826190" w:rsidRPr="00226A12" w:rsidRDefault="00826190" w:rsidP="00826190">
            <w:pPr>
              <w:ind w:left="-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SB I,II,III,IV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DAB44" w14:textId="77777777" w:rsidR="00826190" w:rsidRPr="00226A12" w:rsidRDefault="00826190" w:rsidP="00826190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Pr="00F76CB1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AB031B5" w14:textId="77777777" w:rsidR="00826190" w:rsidRPr="00226A12" w:rsidRDefault="00826190" w:rsidP="0082619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6FDD12" w14:textId="77777777" w:rsidR="00826190" w:rsidRPr="00226A12" w:rsidRDefault="00826190" w:rsidP="00826190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Awareness of ISO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0E02A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4A94B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F434A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26190" w:rsidRPr="00226A12" w14:paraId="7EAD8B0E" w14:textId="77777777">
        <w:trPr>
          <w:gridAfter w:val="2"/>
          <w:wAfter w:w="13575" w:type="dxa"/>
        </w:trPr>
        <w:tc>
          <w:tcPr>
            <w:tcW w:w="1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5AF07" w14:textId="77777777" w:rsidR="00826190" w:rsidRPr="00226A12" w:rsidRDefault="00826190" w:rsidP="00826190">
            <w:pPr>
              <w:ind w:left="-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5E56" w14:textId="77777777" w:rsidR="00826190" w:rsidRPr="00226A12" w:rsidRDefault="00826190" w:rsidP="00826190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Pr="00F76CB1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AD7C4F5" w14:textId="77777777" w:rsidR="00826190" w:rsidRPr="00226A12" w:rsidRDefault="00826190" w:rsidP="0082619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BE24B" w14:textId="77777777" w:rsidR="00826190" w:rsidRPr="00226A12" w:rsidRDefault="00826190" w:rsidP="008261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51151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62180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FF382" w14:textId="77777777" w:rsidR="00826190" w:rsidRPr="00226A12" w:rsidRDefault="00826190" w:rsidP="008261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26A12" w:rsidRPr="00226A12" w14:paraId="7A343DDD" w14:textId="77777777" w:rsidTr="000564C4">
        <w:tc>
          <w:tcPr>
            <w:tcW w:w="175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C8734" w14:textId="77777777" w:rsidR="00226A12" w:rsidRPr="00226A12" w:rsidRDefault="00226A12" w:rsidP="00226A12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759BBE1D" w14:textId="77777777" w:rsidR="00226A12" w:rsidRPr="00226A12" w:rsidRDefault="00826190" w:rsidP="00826190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  <w:tc>
          <w:tcPr>
            <w:tcW w:w="7085" w:type="dxa"/>
            <w:gridSpan w:val="2"/>
            <w:vAlign w:val="center"/>
          </w:tcPr>
          <w:p w14:paraId="72D951C6" w14:textId="77777777" w:rsidR="00226A12" w:rsidRDefault="00226A12" w:rsidP="00226A12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  <w:p w14:paraId="162300DC" w14:textId="77777777" w:rsidR="00226A12" w:rsidRPr="00226A12" w:rsidRDefault="00226A12" w:rsidP="00226A12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14:paraId="57E4A900" w14:textId="77777777" w:rsidR="00226A12" w:rsidRPr="00226A12" w:rsidRDefault="00226A12" w:rsidP="00226A12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6A12" w:rsidRPr="00226A12" w14:paraId="7494EDF9" w14:textId="77777777" w:rsidTr="000564C4">
        <w:tc>
          <w:tcPr>
            <w:tcW w:w="175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63175" w14:textId="77777777" w:rsidR="00826190" w:rsidRDefault="00826190" w:rsidP="00226A12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143E2D" w14:textId="77777777" w:rsidR="00226A12" w:rsidRDefault="00226A12" w:rsidP="00226A12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Job Competency Requirements:</w:t>
            </w:r>
          </w:p>
          <w:p w14:paraId="3EA23B09" w14:textId="77777777" w:rsidR="00826190" w:rsidRDefault="00826190" w:rsidP="00226A12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174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29"/>
            </w:tblGrid>
            <w:tr w:rsidR="00826190" w:rsidRPr="00425047" w14:paraId="24777EC0" w14:textId="77777777" w:rsidTr="00826190">
              <w:tc>
                <w:tcPr>
                  <w:tcW w:w="1890" w:type="dxa"/>
                </w:tcPr>
                <w:p w14:paraId="70BF9751" w14:textId="77777777" w:rsidR="00826190" w:rsidRPr="00425047" w:rsidRDefault="00826190" w:rsidP="0082619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SB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5529" w:type="dxa"/>
                </w:tcPr>
                <w:p w14:paraId="011CF079" w14:textId="77777777" w:rsidR="00826190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20" w:hanging="27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Graduate of any four-year course, preferably, Mass Com/Public Administration or other Social Sciences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4E41F0C1" w14:textId="77777777" w:rsidR="00826190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20" w:hanging="27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Has completed at least 48 hours of job related training</w:t>
                  </w:r>
                </w:p>
                <w:p w14:paraId="52BDE8B1" w14:textId="77777777" w:rsidR="007F2BF5" w:rsidRPr="00226A12" w:rsidRDefault="007F2BF5" w:rsidP="007F2BF5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spacing w:line="240" w:lineRule="exact"/>
                    <w:ind w:left="420" w:hanging="27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Proficient in writing and speaking English and in local dialect</w:t>
                  </w:r>
                </w:p>
                <w:p w14:paraId="5A94A5AA" w14:textId="77777777" w:rsidR="00826190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20" w:hanging="27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8</w:t>
                  </w: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 xml:space="preserve"> hours Consumer Relations Training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13A46305" w14:textId="77777777" w:rsidR="00826190" w:rsidRPr="00425047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20" w:hanging="27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two (2)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years related work experience </w:t>
                  </w:r>
                  <w:r w:rsidRPr="0042504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826190" w:rsidRPr="00425047" w14:paraId="5102A9D7" w14:textId="77777777" w:rsidTr="00826190">
              <w:tc>
                <w:tcPr>
                  <w:tcW w:w="1890" w:type="dxa"/>
                </w:tcPr>
                <w:p w14:paraId="17464D9D" w14:textId="77777777" w:rsidR="00826190" w:rsidRPr="00425047" w:rsidRDefault="00826190" w:rsidP="0082619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SB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5529" w:type="dxa"/>
                </w:tcPr>
                <w:p w14:paraId="7F1C4CE8" w14:textId="77777777" w:rsidR="00826190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20" w:hanging="31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112 hours related training for this position</w:t>
                  </w:r>
                </w:p>
                <w:p w14:paraId="7BBF6E6B" w14:textId="77777777" w:rsidR="00826190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20" w:hanging="31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16</w:t>
                  </w: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 xml:space="preserve"> hours Consumer Relations Training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79FBEEBC" w14:textId="77777777" w:rsidR="00826190" w:rsidRPr="00425047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20" w:hanging="31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one (1)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as SB I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42504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826190" w:rsidRPr="00303E11" w14:paraId="6FBB3B8F" w14:textId="77777777" w:rsidTr="00826190">
              <w:tc>
                <w:tcPr>
                  <w:tcW w:w="1890" w:type="dxa"/>
                </w:tcPr>
                <w:p w14:paraId="6E3A8D92" w14:textId="77777777" w:rsidR="00826190" w:rsidRPr="00425047" w:rsidRDefault="00826190" w:rsidP="0082619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SB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 w:rsidR="007F2BF5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5529" w:type="dxa"/>
                </w:tcPr>
                <w:p w14:paraId="57560C87" w14:textId="77777777" w:rsidR="00826190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420"/>
                    </w:tabs>
                    <w:ind w:left="600" w:hanging="49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7F2BF5">
                    <w:rPr>
                      <w:rFonts w:ascii="Arial" w:hAnsi="Arial" w:cs="Arial"/>
                      <w:sz w:val="20"/>
                      <w:szCs w:val="20"/>
                    </w:rPr>
                    <w:t>136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  <w:p w14:paraId="1B2B85DD" w14:textId="77777777" w:rsidR="00826190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  <w:tab w:val="num" w:pos="420"/>
                    </w:tabs>
                    <w:ind w:left="600" w:hanging="492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one (1)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as SB </w:t>
                  </w:r>
                  <w:r w:rsidR="007F2BF5"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42504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826190" w:rsidRPr="00303E11" w14:paraId="2537E5CC" w14:textId="77777777" w:rsidTr="00826190">
              <w:tc>
                <w:tcPr>
                  <w:tcW w:w="1890" w:type="dxa"/>
                </w:tcPr>
                <w:p w14:paraId="7CE8D9B4" w14:textId="77777777" w:rsidR="00826190" w:rsidRPr="00425047" w:rsidRDefault="007F2BF5" w:rsidP="0082619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SB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V</w:t>
                  </w:r>
                </w:p>
              </w:tc>
              <w:tc>
                <w:tcPr>
                  <w:tcW w:w="15529" w:type="dxa"/>
                </w:tcPr>
                <w:p w14:paraId="0BF4B8DE" w14:textId="77777777" w:rsidR="007F2BF5" w:rsidRPr="00226A12" w:rsidRDefault="007F2BF5" w:rsidP="007F2BF5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suppressAutoHyphens w:val="0"/>
                    <w:spacing w:line="240" w:lineRule="exact"/>
                    <w:ind w:left="420" w:hanging="27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226A12">
                    <w:rPr>
                      <w:rFonts w:ascii="Arial" w:hAnsi="Arial" w:cs="Arial"/>
                      <w:sz w:val="20"/>
                      <w:szCs w:val="20"/>
                    </w:rPr>
                    <w:t>Proficient in record transcription stenographic writing</w:t>
                  </w:r>
                </w:p>
                <w:p w14:paraId="4664D478" w14:textId="77777777" w:rsidR="00826190" w:rsidRPr="00303E11" w:rsidRDefault="00826190" w:rsidP="007F2BF5">
                  <w:pPr>
                    <w:numPr>
                      <w:ilvl w:val="0"/>
                      <w:numId w:val="8"/>
                    </w:numPr>
                    <w:tabs>
                      <w:tab w:val="clear" w:pos="720"/>
                    </w:tabs>
                    <w:ind w:left="420" w:hanging="27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7F2BF5">
                    <w:rPr>
                      <w:rFonts w:ascii="Arial" w:hAnsi="Arial" w:cs="Arial"/>
                      <w:sz w:val="20"/>
                      <w:szCs w:val="20"/>
                    </w:rPr>
                    <w:t>one 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="007F2BF5">
                    <w:rPr>
                      <w:rFonts w:ascii="Arial" w:hAnsi="Arial" w:cs="Arial"/>
                      <w:sz w:val="20"/>
                      <w:szCs w:val="20"/>
                    </w:rPr>
                    <w:t>)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year work experience as </w:t>
                  </w:r>
                  <w:r w:rsidR="007F2BF5">
                    <w:rPr>
                      <w:rFonts w:ascii="Arial" w:hAnsi="Arial" w:cs="Arial"/>
                      <w:sz w:val="20"/>
                      <w:szCs w:val="20"/>
                    </w:rPr>
                    <w:t>SB III</w:t>
                  </w:r>
                  <w:r w:rsidR="007F2BF5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7F2BF5" w:rsidRPr="0042504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</w:tbl>
          <w:p w14:paraId="6C7793A8" w14:textId="77777777" w:rsidR="00226A12" w:rsidRPr="00226A12" w:rsidRDefault="00226A12" w:rsidP="007F2BF5">
            <w:pPr>
              <w:pStyle w:val="ListParagraph"/>
              <w:suppressAutoHyphens w:val="0"/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85" w:type="dxa"/>
            <w:gridSpan w:val="2"/>
            <w:vAlign w:val="center"/>
          </w:tcPr>
          <w:p w14:paraId="426877FC" w14:textId="77777777" w:rsidR="00226A12" w:rsidRDefault="00226A12" w:rsidP="00226A12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  <w:p w14:paraId="3CCFE460" w14:textId="77777777" w:rsidR="00826190" w:rsidRDefault="00826190" w:rsidP="00226A12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  <w:p w14:paraId="0E790AF3" w14:textId="77777777" w:rsidR="00226A12" w:rsidRPr="00226A12" w:rsidRDefault="00226A12" w:rsidP="00226A12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14:paraId="54A5B81C" w14:textId="77777777" w:rsidR="00226A12" w:rsidRPr="00226A12" w:rsidRDefault="00226A12" w:rsidP="00226A12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23578" w:rsidRPr="00226A12" w14:paraId="40C92778" w14:textId="77777777" w:rsidTr="000564C4">
        <w:tc>
          <w:tcPr>
            <w:tcW w:w="175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6791" w14:textId="77777777" w:rsidR="00C23578" w:rsidRPr="00226A12" w:rsidRDefault="00C23578" w:rsidP="00C2357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2E3CDC3" w14:textId="77777777" w:rsidR="007F2BF5" w:rsidRDefault="007F2BF5" w:rsidP="007F2BF5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38599280" w14:textId="77777777" w:rsidR="007F2BF5" w:rsidRDefault="007F2BF5" w:rsidP="007F2BF5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F55F81D" w14:textId="77777777" w:rsidR="007F2BF5" w:rsidRPr="00D35182" w:rsidRDefault="007F2BF5" w:rsidP="007F2B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1C528C" w14:textId="77777777" w:rsidR="007F2BF5" w:rsidRPr="00F76CB1" w:rsidRDefault="007F2BF5" w:rsidP="007F2BF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59976873" w14:textId="77777777" w:rsidR="007F2BF5" w:rsidRDefault="007F2BF5" w:rsidP="007F2B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208EE856" w14:textId="77777777" w:rsidR="007F2BF5" w:rsidRDefault="007F2BF5" w:rsidP="007F2BF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573E3F7" w14:textId="77777777" w:rsidR="007F2BF5" w:rsidRDefault="007F2BF5" w:rsidP="007F2B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69FD4176" w14:textId="77777777" w:rsidR="007F2BF5" w:rsidRDefault="007F2BF5" w:rsidP="007F2B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33C537B1" w14:textId="77777777" w:rsidR="007F2BF5" w:rsidRPr="00F76CB1" w:rsidRDefault="007F2BF5" w:rsidP="007F2BF5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F64364" w14:textId="77777777" w:rsidR="007F2BF5" w:rsidRPr="00E721E9" w:rsidRDefault="007F2BF5" w:rsidP="007F2BF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15840EC0" w14:textId="77777777" w:rsidR="00C23578" w:rsidRPr="00226A12" w:rsidRDefault="007F2BF5" w:rsidP="007F2B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  <w:tc>
          <w:tcPr>
            <w:tcW w:w="7085" w:type="dxa"/>
            <w:gridSpan w:val="2"/>
            <w:vAlign w:val="center"/>
          </w:tcPr>
          <w:p w14:paraId="063690CE" w14:textId="77777777" w:rsidR="00C23578" w:rsidRPr="00226A12" w:rsidRDefault="00C23578" w:rsidP="00C23578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14:paraId="765DD306" w14:textId="77777777" w:rsidR="00C23578" w:rsidRPr="00226A12" w:rsidRDefault="00C23578" w:rsidP="00C23578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226A12">
              <w:rPr>
                <w:rFonts w:ascii="Arial" w:hAnsi="Arial" w:cs="Arial"/>
                <w:b/>
                <w:sz w:val="20"/>
                <w:szCs w:val="20"/>
              </w:rPr>
              <w:t>Acknowledged:</w:t>
            </w:r>
          </w:p>
          <w:p w14:paraId="0875831F" w14:textId="77777777" w:rsidR="00C23578" w:rsidRPr="00226A12" w:rsidRDefault="00C23578" w:rsidP="00C23578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F33EC25" w14:textId="77777777" w:rsidR="00C23578" w:rsidRPr="00226A12" w:rsidRDefault="00C23578" w:rsidP="00C23578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___________________________________</w:t>
            </w:r>
          </w:p>
          <w:p w14:paraId="25F6FD8B" w14:textId="77777777" w:rsidR="00C23578" w:rsidRPr="00226A12" w:rsidRDefault="00C23578" w:rsidP="00C23578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Employee’s Signature Over Printed Name</w:t>
            </w:r>
          </w:p>
          <w:p w14:paraId="0F697685" w14:textId="77777777" w:rsidR="00C23578" w:rsidRPr="00226A12" w:rsidRDefault="00C23578" w:rsidP="00C23578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14:paraId="5BF4888F" w14:textId="77777777" w:rsidR="00C23578" w:rsidRPr="00226A12" w:rsidRDefault="00C23578" w:rsidP="00C23578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______</w:t>
            </w:r>
            <w:r w:rsidRPr="00226A12">
              <w:rPr>
                <w:rFonts w:ascii="Arial" w:hAnsi="Arial" w:cs="Arial"/>
                <w:sz w:val="20"/>
                <w:szCs w:val="20"/>
              </w:rPr>
              <w:softHyphen/>
            </w:r>
            <w:r w:rsidRPr="00226A12">
              <w:rPr>
                <w:rFonts w:ascii="Arial" w:hAnsi="Arial" w:cs="Arial"/>
                <w:sz w:val="20"/>
                <w:szCs w:val="20"/>
              </w:rPr>
              <w:softHyphen/>
            </w:r>
            <w:r w:rsidRPr="00226A12">
              <w:rPr>
                <w:rFonts w:ascii="Arial" w:hAnsi="Arial" w:cs="Arial"/>
                <w:sz w:val="20"/>
                <w:szCs w:val="20"/>
              </w:rPr>
              <w:softHyphen/>
            </w:r>
            <w:r w:rsidRPr="00226A12">
              <w:rPr>
                <w:rFonts w:ascii="Arial" w:hAnsi="Arial" w:cs="Arial"/>
                <w:sz w:val="20"/>
                <w:szCs w:val="20"/>
              </w:rPr>
              <w:softHyphen/>
              <w:t>______</w:t>
            </w:r>
          </w:p>
          <w:p w14:paraId="4F27B149" w14:textId="77777777" w:rsidR="00C23578" w:rsidRPr="00226A12" w:rsidRDefault="00C23578" w:rsidP="00C23578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226A12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</w:tr>
    </w:tbl>
    <w:p w14:paraId="7FFBFA49" w14:textId="77777777" w:rsidR="00CD525F" w:rsidRPr="00226A12" w:rsidRDefault="00CD525F" w:rsidP="00F76CB1">
      <w:pPr>
        <w:pStyle w:val="Header"/>
        <w:rPr>
          <w:rFonts w:ascii="Arial" w:hAnsi="Arial" w:cs="Arial"/>
          <w:sz w:val="20"/>
          <w:szCs w:val="20"/>
        </w:rPr>
      </w:pPr>
    </w:p>
    <w:p w14:paraId="00BDBE9B" w14:textId="77777777" w:rsidR="00CD525F" w:rsidRPr="00226A12" w:rsidRDefault="00CD525F" w:rsidP="00F76CB1">
      <w:pPr>
        <w:pStyle w:val="Header"/>
        <w:rPr>
          <w:rFonts w:ascii="Arial" w:hAnsi="Arial" w:cs="Arial"/>
          <w:sz w:val="20"/>
          <w:szCs w:val="20"/>
          <w:lang w:val="en-PH" w:eastAsia="en-PH"/>
        </w:rPr>
      </w:pPr>
      <w:r w:rsidRPr="00226A12">
        <w:rPr>
          <w:rFonts w:ascii="Arial" w:hAnsi="Arial" w:cs="Arial"/>
          <w:sz w:val="20"/>
          <w:szCs w:val="20"/>
        </w:rPr>
        <w:pict w14:anchorId="0A45EBFF">
          <v:oval id="Oval 13" o:spid="_x0000_s1029" style="position:absolute;margin-left:726.05pt;margin-top:334.95pt;width:17.05pt;height:15.8pt;z-index:251656192;mso-wrap-style:none;v-text-anchor:middle" filled="f" strokeweight=".71mm">
            <v:stroke joinstyle="miter"/>
          </v:oval>
        </w:pict>
      </w:r>
      <w:r w:rsidRPr="00226A12">
        <w:rPr>
          <w:rFonts w:ascii="Arial" w:hAnsi="Arial" w:cs="Arial"/>
          <w:sz w:val="20"/>
          <w:szCs w:val="20"/>
        </w:rPr>
        <w:pict w14:anchorId="377B4525">
          <v:oval id="_x0000_s1030" style="position:absolute;margin-left:726.05pt;margin-top:334.95pt;width:17.05pt;height:15.8pt;z-index:251657216;mso-wrap-style:none;v-text-anchor:middle" filled="f" strokeweight=".71mm">
            <v:stroke joinstyle="miter"/>
          </v:oval>
        </w:pict>
      </w:r>
      <w:r w:rsidRPr="00226A12">
        <w:rPr>
          <w:rFonts w:ascii="Arial" w:hAnsi="Arial" w:cs="Arial"/>
          <w:sz w:val="20"/>
          <w:szCs w:val="20"/>
        </w:rPr>
        <w:pict w14:anchorId="0F186191">
          <v:oval id="_x0000_s1031" style="position:absolute;margin-left:726.05pt;margin-top:334.95pt;width:17.05pt;height:15.8pt;z-index:251658240;mso-wrap-style:none;v-text-anchor:middle" filled="f" strokeweight=".71mm">
            <v:stroke joinstyle="miter"/>
          </v:oval>
        </w:pict>
      </w:r>
      <w:r w:rsidRPr="00226A12">
        <w:rPr>
          <w:rFonts w:ascii="Arial" w:hAnsi="Arial" w:cs="Arial"/>
          <w:sz w:val="20"/>
          <w:szCs w:val="20"/>
        </w:rPr>
        <w:pict w14:anchorId="3563ADA0">
          <v:oval id="_x0000_s1032" style="position:absolute;margin-left:726.05pt;margin-top:334.95pt;width:17.05pt;height:15.8pt;z-index:251659264;mso-wrap-style:none;v-text-anchor:middle" filled="f" strokeweight=".71mm">
            <v:stroke joinstyle="miter"/>
          </v:oval>
        </w:pict>
      </w:r>
    </w:p>
    <w:sectPr w:rsidR="00CD525F" w:rsidRPr="00226A12" w:rsidSect="00826190">
      <w:footerReference w:type="default" r:id="rId7"/>
      <w:pgSz w:w="18720" w:h="12240" w:orient="landscape"/>
      <w:pgMar w:top="108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43646" w14:textId="77777777" w:rsidR="00BB6911" w:rsidRDefault="00BB6911" w:rsidP="00826190">
      <w:r>
        <w:separator/>
      </w:r>
    </w:p>
  </w:endnote>
  <w:endnote w:type="continuationSeparator" w:id="0">
    <w:p w14:paraId="6F1EA1EB" w14:textId="77777777" w:rsidR="00BB6911" w:rsidRDefault="00BB6911" w:rsidP="00826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33876" w14:textId="77777777" w:rsidR="00826190" w:rsidRDefault="0082619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F79EF9D" w14:textId="77777777" w:rsidR="00826190" w:rsidRDefault="008261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8D2D2" w14:textId="77777777" w:rsidR="00BB6911" w:rsidRDefault="00BB6911" w:rsidP="00826190">
      <w:r>
        <w:separator/>
      </w:r>
    </w:p>
  </w:footnote>
  <w:footnote w:type="continuationSeparator" w:id="0">
    <w:p w14:paraId="3C2B6A6E" w14:textId="77777777" w:rsidR="00BB6911" w:rsidRDefault="00BB6911" w:rsidP="00826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7213AD3"/>
    <w:multiLevelType w:val="hybridMultilevel"/>
    <w:tmpl w:val="D2AA3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22BFD"/>
    <w:multiLevelType w:val="hybridMultilevel"/>
    <w:tmpl w:val="A9F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72985"/>
    <w:multiLevelType w:val="hybridMultilevel"/>
    <w:tmpl w:val="080AC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A04A90"/>
    <w:multiLevelType w:val="hybridMultilevel"/>
    <w:tmpl w:val="82465104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9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A288A"/>
    <w:multiLevelType w:val="hybridMultilevel"/>
    <w:tmpl w:val="F3080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2017077457">
    <w:abstractNumId w:val="0"/>
  </w:num>
  <w:num w:numId="2" w16cid:durableId="277877567">
    <w:abstractNumId w:val="1"/>
  </w:num>
  <w:num w:numId="3" w16cid:durableId="256641646">
    <w:abstractNumId w:val="2"/>
  </w:num>
  <w:num w:numId="4" w16cid:durableId="1292639198">
    <w:abstractNumId w:val="3"/>
  </w:num>
  <w:num w:numId="5" w16cid:durableId="1303343819">
    <w:abstractNumId w:val="4"/>
  </w:num>
  <w:num w:numId="6" w16cid:durableId="771824000">
    <w:abstractNumId w:val="5"/>
  </w:num>
  <w:num w:numId="7" w16cid:durableId="1881625737">
    <w:abstractNumId w:val="6"/>
  </w:num>
  <w:num w:numId="8" w16cid:durableId="1413312130">
    <w:abstractNumId w:val="7"/>
  </w:num>
  <w:num w:numId="9" w16cid:durableId="1021512919">
    <w:abstractNumId w:val="8"/>
  </w:num>
  <w:num w:numId="10" w16cid:durableId="1002314071">
    <w:abstractNumId w:val="9"/>
  </w:num>
  <w:num w:numId="11" w16cid:durableId="1661735250">
    <w:abstractNumId w:val="10"/>
  </w:num>
  <w:num w:numId="12" w16cid:durableId="975574181">
    <w:abstractNumId w:val="11"/>
  </w:num>
  <w:num w:numId="13" w16cid:durableId="916205509">
    <w:abstractNumId w:val="22"/>
  </w:num>
  <w:num w:numId="14" w16cid:durableId="1509101287">
    <w:abstractNumId w:val="17"/>
  </w:num>
  <w:num w:numId="15" w16cid:durableId="1762751298">
    <w:abstractNumId w:val="25"/>
  </w:num>
  <w:num w:numId="16" w16cid:durableId="222451018">
    <w:abstractNumId w:val="21"/>
  </w:num>
  <w:num w:numId="17" w16cid:durableId="895119626">
    <w:abstractNumId w:val="19"/>
  </w:num>
  <w:num w:numId="18" w16cid:durableId="1566793644">
    <w:abstractNumId w:val="20"/>
  </w:num>
  <w:num w:numId="19" w16cid:durableId="382288367">
    <w:abstractNumId w:val="15"/>
  </w:num>
  <w:num w:numId="20" w16cid:durableId="850530830">
    <w:abstractNumId w:val="16"/>
  </w:num>
  <w:num w:numId="21" w16cid:durableId="1381591286">
    <w:abstractNumId w:val="23"/>
  </w:num>
  <w:num w:numId="22" w16cid:durableId="1651859652">
    <w:abstractNumId w:val="14"/>
  </w:num>
  <w:num w:numId="23" w16cid:durableId="62065133">
    <w:abstractNumId w:val="12"/>
  </w:num>
  <w:num w:numId="24" w16cid:durableId="2136678782">
    <w:abstractNumId w:val="13"/>
  </w:num>
  <w:num w:numId="25" w16cid:durableId="561644990">
    <w:abstractNumId w:val="24"/>
  </w:num>
  <w:num w:numId="26" w16cid:durableId="97218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564C4"/>
    <w:rsid w:val="000B6ABE"/>
    <w:rsid w:val="00117473"/>
    <w:rsid w:val="001403C2"/>
    <w:rsid w:val="00154352"/>
    <w:rsid w:val="00154870"/>
    <w:rsid w:val="0016723E"/>
    <w:rsid w:val="001D586B"/>
    <w:rsid w:val="00226A12"/>
    <w:rsid w:val="0027340D"/>
    <w:rsid w:val="002907BF"/>
    <w:rsid w:val="002E6720"/>
    <w:rsid w:val="002F0859"/>
    <w:rsid w:val="003007C3"/>
    <w:rsid w:val="00303E11"/>
    <w:rsid w:val="003E4A3A"/>
    <w:rsid w:val="00425047"/>
    <w:rsid w:val="0044145F"/>
    <w:rsid w:val="004A09F7"/>
    <w:rsid w:val="004C247C"/>
    <w:rsid w:val="004C483B"/>
    <w:rsid w:val="00535FDA"/>
    <w:rsid w:val="005861D3"/>
    <w:rsid w:val="00674A7F"/>
    <w:rsid w:val="006F771B"/>
    <w:rsid w:val="00773AEB"/>
    <w:rsid w:val="007F2BF5"/>
    <w:rsid w:val="00826190"/>
    <w:rsid w:val="00915A7D"/>
    <w:rsid w:val="00996C75"/>
    <w:rsid w:val="009B5118"/>
    <w:rsid w:val="00A21B1D"/>
    <w:rsid w:val="00A35BEF"/>
    <w:rsid w:val="00AC06D8"/>
    <w:rsid w:val="00AF2C6E"/>
    <w:rsid w:val="00B34BAC"/>
    <w:rsid w:val="00B65DF5"/>
    <w:rsid w:val="00B80EC4"/>
    <w:rsid w:val="00B820A6"/>
    <w:rsid w:val="00B95E74"/>
    <w:rsid w:val="00BA5589"/>
    <w:rsid w:val="00BB6911"/>
    <w:rsid w:val="00BE6087"/>
    <w:rsid w:val="00C12E8E"/>
    <w:rsid w:val="00C23578"/>
    <w:rsid w:val="00C74C19"/>
    <w:rsid w:val="00C814FB"/>
    <w:rsid w:val="00CD525F"/>
    <w:rsid w:val="00E25FC8"/>
    <w:rsid w:val="00E721E9"/>
    <w:rsid w:val="00E772F0"/>
    <w:rsid w:val="00EC4A8E"/>
    <w:rsid w:val="00F21036"/>
    <w:rsid w:val="00F2186F"/>
    <w:rsid w:val="00F76CB1"/>
    <w:rsid w:val="00FC15D9"/>
    <w:rsid w:val="00FD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oNotEmbedSmartTags/>
  <w:decimalSymbol w:val="."/>
  <w:listSeparator w:val=","/>
  <w14:docId w14:val="53184007"/>
  <w15:chartTrackingRefBased/>
  <w15:docId w15:val="{D5C49767-4CF0-4940-BDD6-0EC4428C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19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  <w:link w:val="FooterChar"/>
    <w:uiPriority w:val="99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3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826190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2</Pages>
  <Words>570</Words>
  <Characters>3254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2023-07-04T04:55:00Z</cp:lastPrinted>
  <dcterms:created xsi:type="dcterms:W3CDTF">2026-09-01T14:44:00Z</dcterms:created>
  <dcterms:modified xsi:type="dcterms:W3CDTF">2026-09-01T14:44:00Z</dcterms:modified>
</cp:coreProperties>
</file>