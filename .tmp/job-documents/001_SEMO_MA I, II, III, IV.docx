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5040"/>
        <w:gridCol w:w="720"/>
        <w:gridCol w:w="1530"/>
        <w:gridCol w:w="4590"/>
        <w:gridCol w:w="1440"/>
        <w:gridCol w:w="1440"/>
        <w:gridCol w:w="1530"/>
      </w:tblGrid>
      <w:tr w:rsidR="00CD525F" w:rsidRPr="007D21B8" w14:paraId="66A0A7F7" w14:textId="77777777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C6A2" w14:textId="77777777" w:rsidR="00CD525F" w:rsidRPr="007D21B8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F22E2" w:rsidRPr="00EF22E2">
              <w:rPr>
                <w:rFonts w:ascii="Arial" w:hAnsi="Arial" w:cs="Arial"/>
                <w:sz w:val="20"/>
                <w:szCs w:val="20"/>
              </w:rPr>
              <w:t xml:space="preserve">Metering Associate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I, II, III</w:t>
            </w:r>
            <w:r w:rsidR="00774D80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12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FFA1" w14:textId="77777777" w:rsidR="00CD525F" w:rsidRPr="007D21B8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7D21B8" w14:paraId="42CA6B09" w14:textId="77777777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9ED3" w14:textId="77777777" w:rsidR="00CD525F" w:rsidRPr="00774D80" w:rsidRDefault="00CD525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774D8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74D80">
              <w:rPr>
                <w:rFonts w:ascii="Arial" w:hAnsi="Arial" w:cs="Arial"/>
                <w:bCs/>
                <w:sz w:val="20"/>
                <w:szCs w:val="20"/>
              </w:rPr>
              <w:t xml:space="preserve"> Associate</w:t>
            </w:r>
          </w:p>
        </w:tc>
        <w:tc>
          <w:tcPr>
            <w:tcW w:w="112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D44D" w14:textId="77777777" w:rsidR="00CD525F" w:rsidRPr="007D21B8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33380D" w:rsidRPr="0033380D">
              <w:rPr>
                <w:rFonts w:ascii="Arial" w:hAnsi="Arial" w:cs="Arial"/>
                <w:sz w:val="20"/>
                <w:szCs w:val="20"/>
              </w:rPr>
              <w:t>Special Equipment and Metering Office</w:t>
            </w:r>
          </w:p>
        </w:tc>
      </w:tr>
      <w:tr w:rsidR="00CD525F" w:rsidRPr="007D21B8" w14:paraId="237D3B62" w14:textId="77777777" w:rsidTr="00774D80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02AC" w14:textId="77777777"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774D80">
              <w:rPr>
                <w:rFonts w:ascii="Arial" w:hAnsi="Arial" w:cs="Arial"/>
                <w:sz w:val="20"/>
                <w:szCs w:val="20"/>
              </w:rPr>
              <w:t>Special Equipment and Metering Officer</w:t>
            </w:r>
          </w:p>
        </w:tc>
        <w:tc>
          <w:tcPr>
            <w:tcW w:w="112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687C" w14:textId="77777777" w:rsidR="00CD525F" w:rsidRPr="007D21B8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7D21B8" w14:paraId="017C7234" w14:textId="77777777" w:rsidTr="00774D80">
        <w:trPr>
          <w:trHeight w:val="215"/>
        </w:trPr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EC61" w14:textId="77777777" w:rsidR="00CD525F" w:rsidRPr="002E7236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2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80D8B" w14:textId="77777777"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EF22E2" w:rsidRPr="007D21B8" w14:paraId="15D8278C" w14:textId="77777777" w:rsidTr="00802412">
        <w:trPr>
          <w:trHeight w:val="305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ED2A" w14:textId="77777777" w:rsidR="00EF22E2" w:rsidRPr="00EF22E2" w:rsidRDefault="00EF22E2" w:rsidP="00EF22E2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2E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EF22E2">
              <w:rPr>
                <w:rFonts w:ascii="Arial" w:hAnsi="Arial" w:cs="Arial"/>
                <w:sz w:val="20"/>
                <w:szCs w:val="20"/>
              </w:rPr>
              <w:t>:  Assist the metering &amp; special equipment officer in the implementation of the plans, programs and projects of the office.</w:t>
            </w:r>
          </w:p>
        </w:tc>
      </w:tr>
      <w:tr w:rsidR="00CD525F" w:rsidRPr="007D21B8" w14:paraId="4671502E" w14:textId="77777777" w:rsidTr="00EC4A8E"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1E92F" w14:textId="77777777" w:rsidR="00CD525F" w:rsidRPr="007D21B8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7E90" w14:textId="77777777"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4D032B46" w14:textId="77777777"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ED35" w14:textId="77777777"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B663" w14:textId="77777777" w:rsidR="007D21B8" w:rsidRPr="007D21B8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 w14:paraId="5D1C5461" w14:textId="77777777">
              <w:tc>
                <w:tcPr>
                  <w:tcW w:w="572" w:type="dxa"/>
                  <w:vAlign w:val="center"/>
                </w:tcPr>
                <w:p w14:paraId="1870CD48" w14:textId="77777777"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14:paraId="3A800A6A" w14:textId="77777777"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7D21B8" w14:paraId="0A25F060" w14:textId="77777777">
              <w:tc>
                <w:tcPr>
                  <w:tcW w:w="572" w:type="dxa"/>
                  <w:vAlign w:val="center"/>
                </w:tcPr>
                <w:p w14:paraId="22DDFF35" w14:textId="77777777"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14:paraId="3994524C" w14:textId="77777777"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 w14:paraId="4EB5BA78" w14:textId="77777777">
              <w:tc>
                <w:tcPr>
                  <w:tcW w:w="572" w:type="dxa"/>
                  <w:vAlign w:val="center"/>
                </w:tcPr>
                <w:p w14:paraId="6C834047" w14:textId="77777777"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14:paraId="0245E6D9" w14:textId="77777777"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2CBF6ACF" w14:textId="77777777" w:rsidR="00CD525F" w:rsidRPr="007D21B8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7D21B8" w14:paraId="34815550" w14:textId="77777777" w:rsidTr="00E11706">
        <w:trPr>
          <w:trHeight w:val="548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CB68" w14:textId="77777777" w:rsidR="007D21B8" w:rsidRDefault="007D21B8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14:paraId="06110E54" w14:textId="77777777" w:rsidR="000012BA" w:rsidRPr="007D21B8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 (</w:t>
            </w:r>
            <w:r w:rsidR="00A736E3">
              <w:rPr>
                <w:rFonts w:ascii="Arial" w:hAnsi="Arial" w:cs="Arial"/>
                <w:b/>
                <w:sz w:val="20"/>
                <w:szCs w:val="20"/>
              </w:rPr>
              <w:t>2,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3),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</w:t>
            </w:r>
            <w:r w:rsidR="00A736E3">
              <w:rPr>
                <w:rFonts w:ascii="Arial" w:hAnsi="Arial" w:cs="Arial"/>
                <w:b/>
                <w:sz w:val="20"/>
                <w:szCs w:val="20"/>
              </w:rPr>
              <w:t>2,</w:t>
            </w:r>
            <w:r w:rsidR="00845380">
              <w:rPr>
                <w:rFonts w:ascii="Arial" w:hAnsi="Arial" w:cs="Arial"/>
                <w:b/>
                <w:sz w:val="20"/>
                <w:szCs w:val="20"/>
              </w:rPr>
              <w:t>3,</w:t>
            </w:r>
            <w:r>
              <w:rPr>
                <w:rFonts w:ascii="Arial" w:hAnsi="Arial" w:cs="Arial"/>
                <w:b/>
                <w:sz w:val="20"/>
                <w:szCs w:val="20"/>
              </w:rPr>
              <w:t>4)</w:t>
            </w:r>
            <w:r w:rsidR="0084538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 w:rsidR="00845380">
              <w:rPr>
                <w:rFonts w:ascii="Arial" w:hAnsi="Arial" w:cs="Arial"/>
                <w:b/>
                <w:sz w:val="20"/>
                <w:szCs w:val="20"/>
              </w:rPr>
              <w:t xml:space="preserve"> (3,4)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F732C" w14:textId="77777777" w:rsidR="007D21B8" w:rsidRPr="007D21B8" w:rsidRDefault="002971EE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95</w:t>
            </w:r>
            <w:r w:rsidR="007D21B8" w:rsidRPr="007D21B8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43D8" w14:textId="77777777" w:rsidR="007D21B8" w:rsidRPr="007D21B8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76EA" w:rsidRPr="007D21B8" w14:paraId="025515CC" w14:textId="77777777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2BF78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 I, II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4683D87" w14:textId="77777777" w:rsidR="00A176EA" w:rsidRPr="00A736E3" w:rsidRDefault="00A176EA" w:rsidP="00A176E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Performs transformer connection for single-phase customers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4333" w14:textId="77777777" w:rsidR="00A176EA" w:rsidRPr="00A736E3" w:rsidRDefault="00A176EA" w:rsidP="00A176E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EF98" w14:textId="77777777" w:rsidR="00A176EA" w:rsidRPr="00A736E3" w:rsidRDefault="00A176EA" w:rsidP="00A176EA">
            <w:pPr>
              <w:pStyle w:val="ListParagraph"/>
              <w:numPr>
                <w:ilvl w:val="0"/>
                <w:numId w:val="43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Familiar with distribution transformer construction and knowledgeable on distribution transformer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F5BA2" w14:textId="77777777" w:rsidR="00A176EA" w:rsidRDefault="004F2548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B1F48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BE74B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76EA" w:rsidRPr="007D21B8" w14:paraId="4FA822FE" w14:textId="77777777">
        <w:trPr>
          <w:trHeight w:val="575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1D5CE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E3F723" w14:textId="77777777" w:rsidR="00A176EA" w:rsidRPr="00A736E3" w:rsidRDefault="00A176EA" w:rsidP="00A176EA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Performs transformer connection for Three-phase customers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C624" w14:textId="77777777" w:rsidR="00A176EA" w:rsidRPr="00A736E3" w:rsidRDefault="00A176EA" w:rsidP="00A176EA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A3768" w14:textId="77777777" w:rsidR="00A176EA" w:rsidRPr="00A736E3" w:rsidRDefault="00A176EA" w:rsidP="00A176EA">
            <w:pPr>
              <w:pStyle w:val="ListParagraph"/>
              <w:numPr>
                <w:ilvl w:val="0"/>
                <w:numId w:val="43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Familiar with distribution transformer construction and knowledgeable on distribution transformer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C72F1" w14:textId="77777777" w:rsidR="00A176EA" w:rsidRDefault="004F2548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2393B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A5051" w14:textId="77777777" w:rsidR="00A176EA" w:rsidRDefault="00A176EA" w:rsidP="00A176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36E3" w:rsidRPr="007D21B8" w14:paraId="1657B90A" w14:textId="77777777" w:rsidTr="00A736E3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355E0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 I, II</w:t>
            </w:r>
            <w:r w:rsidR="00A176EA">
              <w:rPr>
                <w:rFonts w:ascii="Arial" w:hAnsi="Arial" w:cs="Arial"/>
                <w:sz w:val="20"/>
                <w:szCs w:val="20"/>
              </w:rPr>
              <w:t>,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8121F8F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Maintains and updates records of application for service connection (ASC system) and metering related consumer’s request (CWMS system)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78BC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8696" w14:textId="77777777" w:rsidR="00A736E3" w:rsidRPr="00A736E3" w:rsidRDefault="00A736E3" w:rsidP="00A736E3">
            <w:pPr>
              <w:pStyle w:val="ListParagraph"/>
              <w:numPr>
                <w:ilvl w:val="0"/>
                <w:numId w:val="43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2707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7113C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EE89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1E62C006" w14:textId="77777777" w:rsidTr="00A736E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821C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263EF7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Assists in the installation of single-phase self-contained or CT - rated, kilowatt-hour meter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A7EEC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DA83" w14:textId="77777777" w:rsidR="00A736E3" w:rsidRPr="00A736E3" w:rsidRDefault="00A736E3" w:rsidP="00A736E3">
            <w:pPr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Familiar with 3 – phase self – contained &amp; CT – rated metering connection and knowledgeable on BENECO Metering standard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27E99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F9776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26893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6172EB3F" w14:textId="77777777" w:rsidTr="00A736E3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59F4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20D32F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Attend to all metering related consumer’s request and job orders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A158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7CC5" w14:textId="77777777" w:rsidR="00A736E3" w:rsidRPr="00A736E3" w:rsidRDefault="00A736E3" w:rsidP="00A736E3">
            <w:pPr>
              <w:pStyle w:val="ListParagraph"/>
              <w:numPr>
                <w:ilvl w:val="0"/>
                <w:numId w:val="43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Familiar with 1 – phase &amp; 3 – phase self – contained &amp; CT – rated metering connection and knowledgeable on BENECO Metering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5634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ECB0E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9A78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4FF6C73F" w14:textId="77777777" w:rsidTr="00A736E3">
        <w:trPr>
          <w:trHeight w:val="521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CCCC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3859B7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Conducts testing and sealing of all newly delivered kilowatt – hour meters and instrument transformers to ensure adherence to standards before they are accepted by BENECO.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B6BE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7B34" w14:textId="77777777" w:rsidR="00A736E3" w:rsidRPr="00A736E3" w:rsidRDefault="00A736E3" w:rsidP="00A736E3">
            <w:pPr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 xml:space="preserve">Knows how to use </w:t>
            </w:r>
            <w:proofErr w:type="spellStart"/>
            <w:r w:rsidRPr="00A736E3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A736E3">
              <w:rPr>
                <w:rFonts w:ascii="Arial" w:hAnsi="Arial" w:cs="Arial"/>
                <w:sz w:val="20"/>
                <w:szCs w:val="20"/>
              </w:rPr>
              <w:t xml:space="preserve"> accuracy tester instrument transformer ratio tester and knowledgeable on ERC standard on </w:t>
            </w:r>
            <w:proofErr w:type="spellStart"/>
            <w:r w:rsidRPr="00A736E3">
              <w:rPr>
                <w:rFonts w:ascii="Arial" w:hAnsi="Arial" w:cs="Arial"/>
                <w:sz w:val="20"/>
                <w:szCs w:val="20"/>
              </w:rPr>
              <w:t>khwm</w:t>
            </w:r>
            <w:proofErr w:type="spellEnd"/>
            <w:r w:rsidRPr="00A736E3">
              <w:rPr>
                <w:rFonts w:ascii="Arial" w:hAnsi="Arial" w:cs="Arial"/>
                <w:sz w:val="20"/>
                <w:szCs w:val="20"/>
              </w:rPr>
              <w:t xml:space="preserve"> accuracy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C4E2F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0482E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DBDCA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374833E7" w14:textId="77777777" w:rsidTr="00A736E3">
        <w:trPr>
          <w:trHeight w:val="719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A60F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5D760D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 xml:space="preserve">Conducts testing of distribution line </w:t>
            </w:r>
            <w:proofErr w:type="spellStart"/>
            <w:r w:rsidRPr="00A736E3">
              <w:rPr>
                <w:rFonts w:ascii="Arial" w:hAnsi="Arial" w:cs="Arial"/>
                <w:sz w:val="20"/>
                <w:szCs w:val="20"/>
              </w:rPr>
              <w:t>hardwares</w:t>
            </w:r>
            <w:proofErr w:type="spellEnd"/>
            <w:r w:rsidRPr="00A736E3">
              <w:rPr>
                <w:rFonts w:ascii="Arial" w:hAnsi="Arial" w:cs="Arial"/>
                <w:sz w:val="20"/>
                <w:szCs w:val="20"/>
              </w:rPr>
              <w:t>, power and distribution transformers, instrument transformers, protective devices, tools and equipment to ensure compliance to BENECO standards.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9A14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C46F" w14:textId="77777777" w:rsidR="00A736E3" w:rsidRPr="00A736E3" w:rsidRDefault="00A736E3" w:rsidP="00A736E3">
            <w:pPr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Can operate special equipment testers and knowledgeable on equipment testing standards and BENECO material specifications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C7FF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A23CE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6915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2CB78B2C" w14:textId="77777777" w:rsidTr="00A736E3">
        <w:trPr>
          <w:trHeight w:val="971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06B3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MA I, II</w:t>
            </w:r>
            <w:r w:rsidR="00313168">
              <w:rPr>
                <w:rFonts w:ascii="Arial" w:hAnsi="Arial" w:cs="Arial"/>
                <w:sz w:val="20"/>
                <w:szCs w:val="20"/>
              </w:rPr>
              <w:t>,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99DC71" w14:textId="77777777" w:rsidR="00A736E3" w:rsidRPr="00A736E3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Implements the anti – pilferage program of the cooperative and apprehend installed service/s and revenue meter/s found in violation of R.A. 7832 and BENECO policy 6 – 4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A59C" w14:textId="77777777" w:rsidR="00A736E3" w:rsidRPr="00A736E3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FAE2" w14:textId="77777777" w:rsidR="00A736E3" w:rsidRPr="00A736E3" w:rsidRDefault="00A736E3" w:rsidP="00A736E3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736E3">
              <w:rPr>
                <w:rFonts w:ascii="Arial" w:hAnsi="Arial" w:cs="Arial"/>
                <w:sz w:val="20"/>
                <w:szCs w:val="20"/>
              </w:rPr>
              <w:t>Familiar with 1 – phase &amp; 3 – phase self – contained &amp; CT – rated metering connection and knowledgeable on BENECO Metering standard and RA 7832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88633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0FAB1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E198F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7A9F8E2A" w14:textId="77777777" w:rsidTr="00A736E3">
        <w:trPr>
          <w:trHeight w:val="674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D328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 II, III</w:t>
            </w:r>
            <w:r w:rsidR="00313168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24B538A" w14:textId="77777777" w:rsidR="00A736E3" w:rsidRPr="00CD6528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CD6528">
              <w:rPr>
                <w:rFonts w:ascii="Arial" w:hAnsi="Arial" w:cs="Arial"/>
                <w:sz w:val="20"/>
                <w:szCs w:val="20"/>
              </w:rPr>
              <w:t>Prepares transmittal of installed new kilowatt hour meters to the NNSD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9CD7" w14:textId="77777777" w:rsidR="00A736E3" w:rsidRPr="00CD6528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B76D" w14:textId="77777777" w:rsidR="00A736E3" w:rsidRPr="00CD6528" w:rsidRDefault="00A736E3" w:rsidP="00A736E3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D6528">
              <w:rPr>
                <w:rFonts w:ascii="Arial" w:hAnsi="Arial" w:cs="Arial"/>
                <w:sz w:val="20"/>
                <w:szCs w:val="20"/>
              </w:rPr>
              <w:t>Computer literate and knowledgeable on BENECO Metering and provisions of the PEC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9D6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5D64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BFAF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A736E3" w:rsidRPr="007D21B8" w14:paraId="30C7B540" w14:textId="77777777" w:rsidTr="00313168">
        <w:trPr>
          <w:trHeight w:val="71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C92F" w14:textId="77777777" w:rsidR="00A736E3" w:rsidRPr="007D21B8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BBE784" w14:textId="77777777" w:rsidR="00A736E3" w:rsidRPr="00CD6528" w:rsidRDefault="00A736E3" w:rsidP="00A736E3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CD6528">
              <w:rPr>
                <w:rFonts w:ascii="Arial" w:hAnsi="Arial" w:cs="Arial"/>
                <w:sz w:val="20"/>
                <w:szCs w:val="20"/>
              </w:rPr>
              <w:t>Assist in the evaluation of application for service connection and preparation of service installation schedule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8BD1" w14:textId="77777777" w:rsidR="00A736E3" w:rsidRPr="00CD6528" w:rsidRDefault="00A736E3" w:rsidP="00A736E3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BB19" w14:textId="77777777" w:rsidR="00A736E3" w:rsidRPr="00CD6528" w:rsidRDefault="00A736E3" w:rsidP="00A736E3">
            <w:pPr>
              <w:pStyle w:val="ListParagraph"/>
              <w:numPr>
                <w:ilvl w:val="0"/>
                <w:numId w:val="35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CD6528">
              <w:rPr>
                <w:rFonts w:ascii="Arial" w:hAnsi="Arial" w:cs="Arial"/>
                <w:sz w:val="20"/>
                <w:szCs w:val="20"/>
              </w:rPr>
              <w:t>Computer operation and knowledgeable on BENECO Metering and provisions of the PEC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96C3" w14:textId="77777777" w:rsidR="00A736E3" w:rsidRPr="00CF53D9" w:rsidRDefault="00A736E3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60E0" w14:textId="77777777" w:rsidR="00A736E3" w:rsidRPr="00CF53D9" w:rsidRDefault="00A736E3" w:rsidP="00A736E3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84764" w14:textId="77777777" w:rsidR="00A736E3" w:rsidRPr="00CF53D9" w:rsidRDefault="00313168" w:rsidP="00A736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13168" w:rsidRPr="007D21B8" w14:paraId="1A823752" w14:textId="77777777" w:rsidTr="00313168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11DB5" w14:textId="77777777" w:rsidR="00313168" w:rsidRPr="007D21B8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 III, IV</w:t>
            </w: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C5D9135" w14:textId="77777777" w:rsidR="00313168" w:rsidRPr="00313168" w:rsidRDefault="00313168" w:rsidP="00313168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>Conducts field kilowatt – hour meter and instrument transformer accuracy test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859D2" w14:textId="77777777" w:rsidR="00313168" w:rsidRPr="00313168" w:rsidRDefault="00313168" w:rsidP="0031316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B6A3" w14:textId="77777777" w:rsidR="00313168" w:rsidRPr="00313168" w:rsidRDefault="00313168" w:rsidP="00313168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 xml:space="preserve">Knows how to use </w:t>
            </w:r>
            <w:proofErr w:type="spellStart"/>
            <w:r w:rsidRPr="00313168">
              <w:rPr>
                <w:rFonts w:ascii="Arial" w:hAnsi="Arial" w:cs="Arial"/>
                <w:sz w:val="20"/>
                <w:szCs w:val="20"/>
              </w:rPr>
              <w:t>kwhm</w:t>
            </w:r>
            <w:proofErr w:type="spellEnd"/>
            <w:r w:rsidRPr="00313168">
              <w:rPr>
                <w:rFonts w:ascii="Arial" w:hAnsi="Arial" w:cs="Arial"/>
                <w:sz w:val="20"/>
                <w:szCs w:val="20"/>
              </w:rPr>
              <w:t xml:space="preserve"> accuracy tester instrument transformer ratio tester and knowledgeable on ERC standard on </w:t>
            </w:r>
            <w:proofErr w:type="spellStart"/>
            <w:r w:rsidRPr="00313168">
              <w:rPr>
                <w:rFonts w:ascii="Arial" w:hAnsi="Arial" w:cs="Arial"/>
                <w:sz w:val="20"/>
                <w:szCs w:val="20"/>
              </w:rPr>
              <w:t>khwm</w:t>
            </w:r>
            <w:proofErr w:type="spellEnd"/>
            <w:r w:rsidRPr="00313168">
              <w:rPr>
                <w:rFonts w:ascii="Arial" w:hAnsi="Arial" w:cs="Arial"/>
                <w:sz w:val="20"/>
                <w:szCs w:val="20"/>
              </w:rPr>
              <w:t xml:space="preserve"> accuracy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740A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81F8" w14:textId="77777777" w:rsidR="00313168" w:rsidRPr="00CF53D9" w:rsidRDefault="00313168" w:rsidP="0031316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D4DE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168" w:rsidRPr="007D21B8" w14:paraId="7C5278D5" w14:textId="77777777" w:rsidTr="0031316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10322" w14:textId="77777777" w:rsidR="00313168" w:rsidRPr="007D21B8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31E7A0" w14:textId="77777777" w:rsidR="00313168" w:rsidRPr="00313168" w:rsidRDefault="00313168" w:rsidP="00313168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>Performs transformer connection, and energization for single-phase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A869" w14:textId="77777777" w:rsidR="00313168" w:rsidRPr="00313168" w:rsidRDefault="00313168" w:rsidP="0031316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A255" w14:textId="77777777" w:rsidR="00313168" w:rsidRPr="00313168" w:rsidRDefault="00313168" w:rsidP="00313168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>Knows how to energize transformer, familiar with distribution transformer construction and knowledgeable on distribution transformer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56B8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7A165" w14:textId="77777777" w:rsidR="00313168" w:rsidRPr="00CF53D9" w:rsidRDefault="00313168" w:rsidP="0031316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75D48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168" w:rsidRPr="007D21B8" w14:paraId="31DC0036" w14:textId="77777777" w:rsidTr="0031316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6FF4" w14:textId="77777777" w:rsidR="00313168" w:rsidRPr="007D21B8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9BD9EC3" w14:textId="77777777" w:rsidR="00313168" w:rsidRPr="00313168" w:rsidRDefault="00313168" w:rsidP="00313168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>Performs transformer connection, and energization for Three-phase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5E61" w14:textId="77777777" w:rsidR="00313168" w:rsidRPr="00313168" w:rsidRDefault="00313168" w:rsidP="0031316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A147" w14:textId="77777777" w:rsidR="00313168" w:rsidRPr="00313168" w:rsidRDefault="00313168" w:rsidP="00313168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13168">
              <w:rPr>
                <w:rFonts w:ascii="Arial" w:hAnsi="Arial" w:cs="Arial"/>
                <w:sz w:val="20"/>
                <w:szCs w:val="20"/>
              </w:rPr>
              <w:t>Knows how to energize transformer, familiar with distribution transformer construction and knowledgeable on distribution transformer standards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50C2B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8C43" w14:textId="77777777" w:rsidR="00313168" w:rsidRPr="00CF53D9" w:rsidRDefault="00313168" w:rsidP="0031316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1BA7C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3168" w:rsidRPr="007D21B8" w14:paraId="4FACD14D" w14:textId="77777777" w:rsidTr="0031316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0F74D" w14:textId="77777777" w:rsidR="00313168" w:rsidRPr="007D21B8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1C1D17" w14:textId="77777777" w:rsidR="00313168" w:rsidRPr="00A176EA" w:rsidRDefault="00313168" w:rsidP="00313168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A176EA">
              <w:rPr>
                <w:rFonts w:ascii="Arial" w:hAnsi="Arial" w:cs="Arial"/>
                <w:sz w:val="20"/>
                <w:szCs w:val="20"/>
              </w:rPr>
              <w:t>Conducts preventive maintenance testing to all distribution transformers, protective devices and other special equipment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C635" w14:textId="77777777" w:rsidR="00313168" w:rsidRPr="00A176EA" w:rsidRDefault="00313168" w:rsidP="0031316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CAB3" w14:textId="77777777" w:rsidR="00313168" w:rsidRPr="00A176EA" w:rsidRDefault="00313168" w:rsidP="00313168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176EA">
              <w:rPr>
                <w:rFonts w:ascii="Arial" w:hAnsi="Arial" w:cs="Arial"/>
                <w:sz w:val="20"/>
                <w:szCs w:val="20"/>
              </w:rPr>
              <w:t>Can operate special equipment testers and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12126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8CD7" w14:textId="77777777" w:rsidR="00313168" w:rsidRPr="00CF53D9" w:rsidRDefault="00313168" w:rsidP="0031316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4EC5F" w14:textId="77777777" w:rsidR="00313168" w:rsidRPr="00CF53D9" w:rsidRDefault="00313168" w:rsidP="003131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 w14:paraId="0D6C6DDC" w14:textId="77777777" w:rsidTr="00EF22E2">
        <w:trPr>
          <w:trHeight w:val="593"/>
        </w:trPr>
        <w:tc>
          <w:tcPr>
            <w:tcW w:w="7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E65A2E" w14:textId="77777777" w:rsidR="004351AA" w:rsidRDefault="004351AA" w:rsidP="004351AA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271E5D12" w14:textId="77777777" w:rsidR="004351AA" w:rsidRPr="00F76CB1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 (</w:t>
            </w:r>
            <w:r w:rsidR="00261C5D">
              <w:rPr>
                <w:rFonts w:ascii="Arial" w:hAnsi="Arial" w:cs="Arial"/>
                <w:b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),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EF22E2">
              <w:rPr>
                <w:rFonts w:ascii="Arial" w:hAnsi="Arial" w:cs="Arial"/>
                <w:b/>
                <w:sz w:val="20"/>
                <w:szCs w:val="20"/>
              </w:rPr>
              <w:t>MA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E54485" w14:textId="77777777"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827902" w14:textId="77777777"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6921A2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3C30E0" w14:textId="77777777" w:rsidR="004351AA" w:rsidRPr="00F76CB1" w:rsidRDefault="004351AA" w:rsidP="004351AA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2BBFDE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 w14:paraId="24EB7D02" w14:textId="77777777" w:rsidTr="00EF22E2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4BF8" w14:textId="77777777" w:rsidR="004351AA" w:rsidRPr="00F76CB1" w:rsidRDefault="00EF22E2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</w:t>
            </w:r>
            <w:r w:rsidR="00F51157">
              <w:rPr>
                <w:rFonts w:ascii="Arial" w:hAnsi="Arial" w:cs="Arial"/>
                <w:sz w:val="20"/>
                <w:szCs w:val="20"/>
              </w:rPr>
              <w:t xml:space="preserve"> I,II,III</w:t>
            </w:r>
            <w:r w:rsidR="00FD303E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21AB" w14:textId="77777777" w:rsidR="004351AA" w:rsidRPr="00165C49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55EB" w14:textId="77777777"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6E613" w14:textId="77777777" w:rsidR="004351AA" w:rsidRPr="00165C49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283E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94FD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65CE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14:paraId="00C54AAB" w14:textId="77777777" w:rsidTr="00EF22E2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78226" w14:textId="77777777" w:rsidR="004351AA" w:rsidRPr="00F76CB1" w:rsidRDefault="004351AA" w:rsidP="004351AA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F67E" w14:textId="77777777" w:rsidR="004351AA" w:rsidRPr="00165C49" w:rsidRDefault="004351AA" w:rsidP="004351AA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485F" w14:textId="77777777" w:rsidR="004351AA" w:rsidRPr="00F76CB1" w:rsidRDefault="004351AA" w:rsidP="004351AA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61D15" w14:textId="77777777" w:rsidR="004351AA" w:rsidRPr="00165C49" w:rsidRDefault="004351AA" w:rsidP="004351AA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8DCB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6329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017F" w14:textId="77777777" w:rsidR="004351AA" w:rsidRPr="00F76CB1" w:rsidRDefault="004351AA" w:rsidP="004351A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351AA" w:rsidRPr="00F76CB1" w14:paraId="15C9B19E" w14:textId="77777777" w:rsidTr="00746949">
        <w:trPr>
          <w:trHeight w:val="449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3A52" w14:textId="77777777"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21A0181C" w14:textId="77777777" w:rsidR="004351AA" w:rsidRPr="00EE338A" w:rsidRDefault="004351AA" w:rsidP="004351AA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4351AA" w:rsidRPr="00F76CB1" w14:paraId="6DCA6580" w14:textId="77777777" w:rsidTr="00165C49">
        <w:trPr>
          <w:trHeight w:val="1628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C882" w14:textId="77777777" w:rsidR="004351AA" w:rsidRPr="00EE338A" w:rsidRDefault="004351AA" w:rsidP="004351AA">
            <w:pPr>
              <w:rPr>
                <w:rFonts w:ascii="Arial" w:hAnsi="Arial" w:cs="Arial"/>
                <w:b/>
                <w:sz w:val="6"/>
                <w:szCs w:val="6"/>
              </w:rPr>
            </w:pPr>
          </w:p>
          <w:p w14:paraId="73AC1E12" w14:textId="77777777" w:rsidR="004351AA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2D0A7DEB" w14:textId="77777777" w:rsidR="004351AA" w:rsidRPr="00EE338A" w:rsidRDefault="004351AA" w:rsidP="004351AA">
            <w:pPr>
              <w:rPr>
                <w:rFonts w:ascii="Arial" w:hAnsi="Arial" w:cs="Arial"/>
                <w:b/>
                <w:sz w:val="8"/>
                <w:szCs w:val="8"/>
              </w:rPr>
            </w:pPr>
          </w:p>
          <w:tbl>
            <w:tblPr>
              <w:tblW w:w="17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65"/>
            </w:tblGrid>
            <w:tr w:rsidR="004C6D4D" w:rsidRPr="00425047" w14:paraId="0854484E" w14:textId="77777777" w:rsidTr="004C6D4D">
              <w:tc>
                <w:tcPr>
                  <w:tcW w:w="1890" w:type="dxa"/>
                </w:tcPr>
                <w:p w14:paraId="068D7113" w14:textId="77777777" w:rsidR="004C6D4D" w:rsidRPr="003421DB" w:rsidRDefault="004C6D4D" w:rsidP="004C6D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</w:t>
                  </w:r>
                  <w:r w:rsidRPr="003421DB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65" w:type="dxa"/>
                </w:tcPr>
                <w:p w14:paraId="7B378B10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14:paraId="1CDEE89D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48 hours related training for this position </w:t>
                  </w:r>
                </w:p>
                <w:p w14:paraId="2E8E95FE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 (1) year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related work experience  </w:t>
                  </w:r>
                </w:p>
                <w:p w14:paraId="2F1D0BA3" w14:textId="77777777" w:rsidR="004C6D4D" w:rsidRPr="008D70A6" w:rsidRDefault="004C6D4D" w:rsidP="004C6D4D">
                  <w:pPr>
                    <w:pStyle w:val="ListParagraph"/>
                    <w:numPr>
                      <w:ilvl w:val="0"/>
                      <w:numId w:val="25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</w:t>
                  </w:r>
                </w:p>
              </w:tc>
            </w:tr>
            <w:tr w:rsidR="004C6D4D" w:rsidRPr="00425047" w14:paraId="6EADC43E" w14:textId="77777777" w:rsidTr="004C6D4D">
              <w:tc>
                <w:tcPr>
                  <w:tcW w:w="1890" w:type="dxa"/>
                </w:tcPr>
                <w:p w14:paraId="246694E1" w14:textId="77777777" w:rsidR="004C6D4D" w:rsidRPr="00425047" w:rsidRDefault="004C6D4D" w:rsidP="004C6D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65" w:type="dxa"/>
                </w:tcPr>
                <w:p w14:paraId="0E6A4C97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14:paraId="1F08EFF5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64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14:paraId="34EA5F33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two (2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14:paraId="1E52EF29" w14:textId="77777777" w:rsidR="004C6D4D" w:rsidRPr="008D70A6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 </w:t>
                  </w:r>
                </w:p>
              </w:tc>
            </w:tr>
            <w:tr w:rsidR="004C6D4D" w:rsidRPr="00425047" w14:paraId="7E8BD68A" w14:textId="77777777" w:rsidTr="004C6D4D">
              <w:tc>
                <w:tcPr>
                  <w:tcW w:w="1890" w:type="dxa"/>
                </w:tcPr>
                <w:p w14:paraId="1B4E8240" w14:textId="77777777" w:rsidR="004C6D4D" w:rsidRPr="00425047" w:rsidRDefault="004C6D4D" w:rsidP="004C6D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MA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15565" w:type="dxa"/>
                </w:tcPr>
                <w:p w14:paraId="2DE79151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14:paraId="27BE8F84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14:paraId="5494928B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three (3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14:paraId="62C6C54C" w14:textId="77777777" w:rsidR="004C6D4D" w:rsidRPr="008D70A6" w:rsidRDefault="004C6D4D" w:rsidP="004C6D4D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</w:t>
                  </w:r>
                </w:p>
              </w:tc>
            </w:tr>
            <w:tr w:rsidR="004C6D4D" w:rsidRPr="00425047" w14:paraId="7EFC40C3" w14:textId="77777777" w:rsidTr="004C6D4D">
              <w:trPr>
                <w:trHeight w:val="548"/>
              </w:trPr>
              <w:tc>
                <w:tcPr>
                  <w:tcW w:w="1890" w:type="dxa"/>
                </w:tcPr>
                <w:p w14:paraId="55B2557B" w14:textId="77777777" w:rsidR="004C6D4D" w:rsidRDefault="004C6D4D" w:rsidP="004C6D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V</w:t>
                  </w:r>
                </w:p>
              </w:tc>
              <w:tc>
                <w:tcPr>
                  <w:tcW w:w="15565" w:type="dxa"/>
                </w:tcPr>
                <w:p w14:paraId="35863882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Registered Electrical Engineer (REE) or Registered Master Electrician (RME)</w:t>
                  </w:r>
                </w:p>
                <w:p w14:paraId="7932B17C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24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 </w:t>
                  </w:r>
                </w:p>
                <w:p w14:paraId="28CFCF38" w14:textId="77777777" w:rsidR="004C6D4D" w:rsidRPr="00EC661D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four (4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 xml:space="preserve">related work experience  </w:t>
                  </w:r>
                </w:p>
                <w:p w14:paraId="474D63D8" w14:textId="77777777" w:rsidR="004C6D4D" w:rsidRPr="008D70A6" w:rsidRDefault="004C6D4D" w:rsidP="004C6D4D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C661D">
                    <w:rPr>
                      <w:rFonts w:ascii="Arial" w:hAnsi="Arial" w:cs="Arial"/>
                      <w:sz w:val="20"/>
                      <w:szCs w:val="20"/>
                    </w:rPr>
                    <w:t>With Drivers’ license and authorization to drive company service vehicle</w:t>
                  </w:r>
                  <w:r w:rsidRPr="007015DE">
                    <w:rPr>
                      <w:rFonts w:ascii="Arial" w:hAnsi="Arial" w:cs="Arial"/>
                      <w:sz w:val="22"/>
                      <w:szCs w:val="22"/>
                    </w:rPr>
                    <w:t xml:space="preserve">   </w:t>
                  </w:r>
                </w:p>
              </w:tc>
            </w:tr>
          </w:tbl>
          <w:p w14:paraId="2E4D7D3D" w14:textId="77777777" w:rsidR="004351AA" w:rsidRPr="00F76CB1" w:rsidRDefault="004351AA" w:rsidP="004351AA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51AA" w:rsidRPr="00F76CB1" w14:paraId="6B7D4D4A" w14:textId="77777777" w:rsidTr="00746949">
        <w:trPr>
          <w:trHeight w:val="1619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BF43" w14:textId="77777777" w:rsidR="004351AA" w:rsidRPr="00EE338A" w:rsidRDefault="004351AA" w:rsidP="004351AA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334A2636" w14:textId="77777777" w:rsidR="004351AA" w:rsidRPr="004C6D4D" w:rsidRDefault="00974B25" w:rsidP="004351A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C6D4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I acknowledge my responsibilities as outlined in the job description for my position, and I will observe and adhere to the highest standards of my work ethics in the performance of </w:t>
            </w:r>
            <w:r w:rsidR="004C6D4D" w:rsidRPr="004C6D4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my</w:t>
            </w:r>
            <w:r w:rsidRPr="004C6D4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duties.</w:t>
            </w:r>
          </w:p>
          <w:p w14:paraId="3EA8BA49" w14:textId="77777777" w:rsidR="004351AA" w:rsidRDefault="004351AA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FF6619" w14:textId="77777777" w:rsidR="00786660" w:rsidRPr="00746949" w:rsidRDefault="00786660" w:rsidP="004351A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FCB649" w14:textId="77777777" w:rsidR="004351AA" w:rsidRPr="00746949" w:rsidRDefault="004351AA" w:rsidP="004351AA">
            <w:pPr>
              <w:rPr>
                <w:rFonts w:ascii="Arial" w:hAnsi="Arial" w:cs="Arial"/>
                <w:sz w:val="22"/>
                <w:szCs w:val="22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_____________________________</w:t>
            </w:r>
          </w:p>
          <w:p w14:paraId="4AE9C2E5" w14:textId="77777777" w:rsidR="004351AA" w:rsidRDefault="004351AA" w:rsidP="004351A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04E6A3C3" w14:textId="77777777" w:rsidR="00974B25" w:rsidRDefault="00974B25" w:rsidP="004351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2517C7" w14:textId="77777777" w:rsidR="00974B25" w:rsidRDefault="00974B25" w:rsidP="004351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14:paraId="6D0E0003" w14:textId="77777777" w:rsidR="00974B25" w:rsidRDefault="00974B25" w:rsidP="004351A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14:paraId="4D23614F" w14:textId="77777777" w:rsidR="00974B25" w:rsidRPr="00746949" w:rsidRDefault="00974B25" w:rsidP="004351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158F508" w14:textId="77777777" w:rsidR="004351AA" w:rsidRPr="00E721E9" w:rsidRDefault="004351AA" w:rsidP="004351A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</w:t>
            </w:r>
            <w:r w:rsidR="00974B25">
              <w:rPr>
                <w:rFonts w:ascii="Arial" w:hAnsi="Arial" w:cs="Arial"/>
                <w:bCs/>
                <w:sz w:val="20"/>
                <w:szCs w:val="20"/>
              </w:rPr>
              <w:t>____________________________</w:t>
            </w:r>
          </w:p>
          <w:p w14:paraId="2CBD0BE0" w14:textId="77777777" w:rsidR="004351AA" w:rsidRPr="00F76CB1" w:rsidRDefault="004351AA" w:rsidP="004351AA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410B0393" w14:textId="77777777" w:rsidR="00CD525F" w:rsidRPr="00746949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746949" w:rsidSect="006010F9">
      <w:pgSz w:w="18720" w:h="12240" w:orient="landscape"/>
      <w:pgMar w:top="129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EF32BAB"/>
    <w:multiLevelType w:val="hybridMultilevel"/>
    <w:tmpl w:val="91BC8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68D66C7"/>
    <w:multiLevelType w:val="hybridMultilevel"/>
    <w:tmpl w:val="778E2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4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C3507F"/>
    <w:multiLevelType w:val="hybridMultilevel"/>
    <w:tmpl w:val="06FE8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31AE8"/>
    <w:multiLevelType w:val="hybridMultilevel"/>
    <w:tmpl w:val="DD1C3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19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1F5FEA"/>
    <w:multiLevelType w:val="hybridMultilevel"/>
    <w:tmpl w:val="9E7A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70CE1"/>
    <w:multiLevelType w:val="hybridMultilevel"/>
    <w:tmpl w:val="6FE4E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9261A"/>
    <w:multiLevelType w:val="hybridMultilevel"/>
    <w:tmpl w:val="E18C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9797B"/>
    <w:multiLevelType w:val="hybridMultilevel"/>
    <w:tmpl w:val="9698C81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505E66D8"/>
    <w:multiLevelType w:val="hybridMultilevel"/>
    <w:tmpl w:val="A684AD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9763D2"/>
    <w:multiLevelType w:val="hybridMultilevel"/>
    <w:tmpl w:val="DD34CBFA"/>
    <w:lvl w:ilvl="0" w:tplc="D1C4D6A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8E057D"/>
    <w:multiLevelType w:val="hybridMultilevel"/>
    <w:tmpl w:val="6DD882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F3872"/>
    <w:multiLevelType w:val="hybridMultilevel"/>
    <w:tmpl w:val="75663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E296B"/>
    <w:multiLevelType w:val="hybridMultilevel"/>
    <w:tmpl w:val="0C7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11D2E"/>
    <w:multiLevelType w:val="hybridMultilevel"/>
    <w:tmpl w:val="48B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1480924381">
    <w:abstractNumId w:val="0"/>
  </w:num>
  <w:num w:numId="2" w16cid:durableId="1925647165">
    <w:abstractNumId w:val="1"/>
  </w:num>
  <w:num w:numId="3" w16cid:durableId="1367488734">
    <w:abstractNumId w:val="2"/>
  </w:num>
  <w:num w:numId="4" w16cid:durableId="1439596406">
    <w:abstractNumId w:val="3"/>
  </w:num>
  <w:num w:numId="5" w16cid:durableId="626742200">
    <w:abstractNumId w:val="4"/>
  </w:num>
  <w:num w:numId="6" w16cid:durableId="104230580">
    <w:abstractNumId w:val="5"/>
  </w:num>
  <w:num w:numId="7" w16cid:durableId="764308685">
    <w:abstractNumId w:val="6"/>
  </w:num>
  <w:num w:numId="8" w16cid:durableId="1421298118">
    <w:abstractNumId w:val="7"/>
  </w:num>
  <w:num w:numId="9" w16cid:durableId="17314628">
    <w:abstractNumId w:val="8"/>
  </w:num>
  <w:num w:numId="10" w16cid:durableId="2110152540">
    <w:abstractNumId w:val="9"/>
  </w:num>
  <w:num w:numId="11" w16cid:durableId="563226542">
    <w:abstractNumId w:val="10"/>
  </w:num>
  <w:num w:numId="12" w16cid:durableId="179201551">
    <w:abstractNumId w:val="11"/>
  </w:num>
  <w:num w:numId="13" w16cid:durableId="452217431">
    <w:abstractNumId w:val="34"/>
  </w:num>
  <w:num w:numId="14" w16cid:durableId="529032579">
    <w:abstractNumId w:val="22"/>
  </w:num>
  <w:num w:numId="15" w16cid:durableId="665325346">
    <w:abstractNumId w:val="40"/>
  </w:num>
  <w:num w:numId="16" w16cid:durableId="881359986">
    <w:abstractNumId w:val="32"/>
  </w:num>
  <w:num w:numId="17" w16cid:durableId="2094549990">
    <w:abstractNumId w:val="25"/>
  </w:num>
  <w:num w:numId="18" w16cid:durableId="69739488">
    <w:abstractNumId w:val="26"/>
  </w:num>
  <w:num w:numId="19" w16cid:durableId="1992708002">
    <w:abstractNumId w:val="19"/>
  </w:num>
  <w:num w:numId="20" w16cid:durableId="1373265291">
    <w:abstractNumId w:val="21"/>
  </w:num>
  <w:num w:numId="21" w16cid:durableId="1917125865">
    <w:abstractNumId w:val="35"/>
  </w:num>
  <w:num w:numId="22" w16cid:durableId="534319359">
    <w:abstractNumId w:val="16"/>
  </w:num>
  <w:num w:numId="23" w16cid:durableId="1042629336">
    <w:abstractNumId w:val="17"/>
  </w:num>
  <w:num w:numId="24" w16cid:durableId="743844770">
    <w:abstractNumId w:val="38"/>
  </w:num>
  <w:num w:numId="25" w16cid:durableId="846015591">
    <w:abstractNumId w:val="28"/>
  </w:num>
  <w:num w:numId="26" w16cid:durableId="684720191">
    <w:abstractNumId w:val="20"/>
  </w:num>
  <w:num w:numId="27" w16cid:durableId="4763427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585657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01209824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185111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396969234">
    <w:abstractNumId w:val="13"/>
  </w:num>
  <w:num w:numId="32" w16cid:durableId="1352147783">
    <w:abstractNumId w:val="12"/>
  </w:num>
  <w:num w:numId="33" w16cid:durableId="637302109">
    <w:abstractNumId w:val="27"/>
  </w:num>
  <w:num w:numId="34" w16cid:durableId="1323047635">
    <w:abstractNumId w:val="37"/>
  </w:num>
  <w:num w:numId="35" w16cid:durableId="105022659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3349180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9509267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556014656">
    <w:abstractNumId w:val="33"/>
  </w:num>
  <w:num w:numId="39" w16cid:durableId="2142992364">
    <w:abstractNumId w:val="24"/>
  </w:num>
  <w:num w:numId="40" w16cid:durableId="1565869015">
    <w:abstractNumId w:val="18"/>
  </w:num>
  <w:num w:numId="41" w16cid:durableId="1258323237">
    <w:abstractNumId w:val="23"/>
  </w:num>
  <w:num w:numId="42" w16cid:durableId="1218904398">
    <w:abstractNumId w:val="36"/>
  </w:num>
  <w:num w:numId="43" w16cid:durableId="131946180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65A9F"/>
    <w:rsid w:val="00086D04"/>
    <w:rsid w:val="000952DC"/>
    <w:rsid w:val="000B6ABE"/>
    <w:rsid w:val="000E78EE"/>
    <w:rsid w:val="001005BC"/>
    <w:rsid w:val="00103BDD"/>
    <w:rsid w:val="00117473"/>
    <w:rsid w:val="001403C2"/>
    <w:rsid w:val="00154352"/>
    <w:rsid w:val="00154870"/>
    <w:rsid w:val="00165C49"/>
    <w:rsid w:val="0016723E"/>
    <w:rsid w:val="001D586B"/>
    <w:rsid w:val="0022132E"/>
    <w:rsid w:val="00261C5D"/>
    <w:rsid w:val="00267C11"/>
    <w:rsid w:val="0027340D"/>
    <w:rsid w:val="002907BF"/>
    <w:rsid w:val="002971EE"/>
    <w:rsid w:val="002B32A3"/>
    <w:rsid w:val="002E6720"/>
    <w:rsid w:val="002E7236"/>
    <w:rsid w:val="003007C3"/>
    <w:rsid w:val="00303E11"/>
    <w:rsid w:val="00313168"/>
    <w:rsid w:val="0033380D"/>
    <w:rsid w:val="00341AF8"/>
    <w:rsid w:val="0034212E"/>
    <w:rsid w:val="003421DB"/>
    <w:rsid w:val="00343061"/>
    <w:rsid w:val="00346B93"/>
    <w:rsid w:val="00370616"/>
    <w:rsid w:val="00400EEF"/>
    <w:rsid w:val="00401D8A"/>
    <w:rsid w:val="00417337"/>
    <w:rsid w:val="00425047"/>
    <w:rsid w:val="004351AA"/>
    <w:rsid w:val="004A09F7"/>
    <w:rsid w:val="004B1C08"/>
    <w:rsid w:val="004C2543"/>
    <w:rsid w:val="004C483B"/>
    <w:rsid w:val="004C6D4D"/>
    <w:rsid w:val="004E1B00"/>
    <w:rsid w:val="004F2548"/>
    <w:rsid w:val="004F6027"/>
    <w:rsid w:val="00535FDA"/>
    <w:rsid w:val="00551F18"/>
    <w:rsid w:val="006010F9"/>
    <w:rsid w:val="00643A8E"/>
    <w:rsid w:val="00644711"/>
    <w:rsid w:val="00674A7F"/>
    <w:rsid w:val="00691778"/>
    <w:rsid w:val="006B2AF9"/>
    <w:rsid w:val="006E7B8A"/>
    <w:rsid w:val="0070700A"/>
    <w:rsid w:val="00746949"/>
    <w:rsid w:val="00753D21"/>
    <w:rsid w:val="00773AEB"/>
    <w:rsid w:val="00774D80"/>
    <w:rsid w:val="007833E0"/>
    <w:rsid w:val="00786660"/>
    <w:rsid w:val="007D21B8"/>
    <w:rsid w:val="007F4BD5"/>
    <w:rsid w:val="00802412"/>
    <w:rsid w:val="00845380"/>
    <w:rsid w:val="008B61B3"/>
    <w:rsid w:val="008D70A6"/>
    <w:rsid w:val="008F0F41"/>
    <w:rsid w:val="008F1765"/>
    <w:rsid w:val="00915A7D"/>
    <w:rsid w:val="00974B25"/>
    <w:rsid w:val="00976276"/>
    <w:rsid w:val="00996C75"/>
    <w:rsid w:val="009B0F26"/>
    <w:rsid w:val="009B5118"/>
    <w:rsid w:val="00A176EA"/>
    <w:rsid w:val="00A35BEF"/>
    <w:rsid w:val="00A736E3"/>
    <w:rsid w:val="00AA43B6"/>
    <w:rsid w:val="00AA4C46"/>
    <w:rsid w:val="00AB6312"/>
    <w:rsid w:val="00AC06D8"/>
    <w:rsid w:val="00AC352F"/>
    <w:rsid w:val="00AD18F4"/>
    <w:rsid w:val="00AE749F"/>
    <w:rsid w:val="00AF2C6E"/>
    <w:rsid w:val="00AF6A37"/>
    <w:rsid w:val="00AF787D"/>
    <w:rsid w:val="00B001A6"/>
    <w:rsid w:val="00B34BAC"/>
    <w:rsid w:val="00B65DF5"/>
    <w:rsid w:val="00B80EC4"/>
    <w:rsid w:val="00B820A6"/>
    <w:rsid w:val="00BA0512"/>
    <w:rsid w:val="00BA5589"/>
    <w:rsid w:val="00BC25FF"/>
    <w:rsid w:val="00BE5C6F"/>
    <w:rsid w:val="00BE6087"/>
    <w:rsid w:val="00C12E8E"/>
    <w:rsid w:val="00C132BD"/>
    <w:rsid w:val="00C74C19"/>
    <w:rsid w:val="00C814FB"/>
    <w:rsid w:val="00CC7F77"/>
    <w:rsid w:val="00CD525F"/>
    <w:rsid w:val="00CD6528"/>
    <w:rsid w:val="00CF53D9"/>
    <w:rsid w:val="00D5229C"/>
    <w:rsid w:val="00D80D5A"/>
    <w:rsid w:val="00DF5209"/>
    <w:rsid w:val="00E11706"/>
    <w:rsid w:val="00E641DD"/>
    <w:rsid w:val="00E721E9"/>
    <w:rsid w:val="00E772F0"/>
    <w:rsid w:val="00EC4A8E"/>
    <w:rsid w:val="00EE338A"/>
    <w:rsid w:val="00EF22E2"/>
    <w:rsid w:val="00F21036"/>
    <w:rsid w:val="00F2186F"/>
    <w:rsid w:val="00F51157"/>
    <w:rsid w:val="00F6463C"/>
    <w:rsid w:val="00F76CB1"/>
    <w:rsid w:val="00FC15D9"/>
    <w:rsid w:val="00FD303E"/>
    <w:rsid w:val="00F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BDE20AD"/>
  <w15:chartTrackingRefBased/>
  <w15:docId w15:val="{EA287586-A3BC-4DC4-9265-0F784439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C7BF4-3401-41BA-8D0A-3DAAFAED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973</Words>
  <Characters>5548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2023-07-04T04:55:00Z</cp:lastPrinted>
  <dcterms:created xsi:type="dcterms:W3CDTF">2026-09-01T14:43:00Z</dcterms:created>
  <dcterms:modified xsi:type="dcterms:W3CDTF">2026-09-01T14:43:00Z</dcterms:modified>
</cp:coreProperties>
</file>