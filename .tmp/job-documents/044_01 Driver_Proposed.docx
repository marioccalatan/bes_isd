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31680" w:type="dxa"/>
        <w:tblInd w:w="-262" w:type="dxa"/>
        <w:tblLayout w:type="fixed"/>
        <w:tblLook w:val="0000" w:firstRow="0" w:lastRow="0" w:firstColumn="0" w:lastColumn="0" w:noHBand="0" w:noVBand="0"/>
      </w:tblPr>
      <w:tblGrid>
        <w:gridCol w:w="1990"/>
        <w:gridCol w:w="3462"/>
        <w:gridCol w:w="1668"/>
        <w:gridCol w:w="1530"/>
        <w:gridCol w:w="4590"/>
        <w:gridCol w:w="1470"/>
        <w:gridCol w:w="1470"/>
        <w:gridCol w:w="1330"/>
        <w:gridCol w:w="140"/>
        <w:gridCol w:w="6945"/>
        <w:gridCol w:w="7085"/>
      </w:tblGrid>
      <w:tr w:rsidR="004D7EC5" w:rsidRPr="00167B07" w:rsidTr="004D45BD">
        <w:trPr>
          <w:gridAfter w:val="2"/>
          <w:wAfter w:w="14030" w:type="dxa"/>
        </w:trPr>
        <w:tc>
          <w:tcPr>
            <w:tcW w:w="5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7EC5" w:rsidRPr="00167B07" w:rsidRDefault="004D7EC5" w:rsidP="004D7EC5">
            <w:pPr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Pr="00167B07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167B07">
              <w:rPr>
                <w:rFonts w:ascii="Arial" w:hAnsi="Arial" w:cs="Arial"/>
                <w:sz w:val="20"/>
                <w:szCs w:val="20"/>
              </w:rPr>
              <w:t>Driver I, II, III, IV</w:t>
            </w:r>
          </w:p>
        </w:tc>
        <w:tc>
          <w:tcPr>
            <w:tcW w:w="121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7EC5" w:rsidRPr="00167B07" w:rsidRDefault="004D7EC5" w:rsidP="004D7EC5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167B07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167B07">
              <w:rPr>
                <w:rFonts w:ascii="Arial" w:hAnsi="Arial" w:cs="Arial"/>
                <w:sz w:val="20"/>
                <w:szCs w:val="20"/>
              </w:rPr>
              <w:t>Office of the General Manager</w:t>
            </w:r>
          </w:p>
        </w:tc>
      </w:tr>
      <w:tr w:rsidR="004D7EC5" w:rsidRPr="00167B07" w:rsidTr="004D45BD">
        <w:trPr>
          <w:gridAfter w:val="2"/>
          <w:wAfter w:w="14030" w:type="dxa"/>
        </w:trPr>
        <w:tc>
          <w:tcPr>
            <w:tcW w:w="5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7EC5" w:rsidRPr="00167B07" w:rsidRDefault="004D7EC5" w:rsidP="004D7EC5">
            <w:pPr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Pr="00167B07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167B0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1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7EC5" w:rsidRPr="00167B07" w:rsidRDefault="004D7EC5" w:rsidP="004D7EC5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b/>
                <w:sz w:val="20"/>
                <w:szCs w:val="20"/>
              </w:rPr>
              <w:t>Office:</w:t>
            </w:r>
            <w:r w:rsidRPr="00167B07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</w:tc>
      </w:tr>
      <w:tr w:rsidR="004D7EC5" w:rsidRPr="00167B07" w:rsidTr="004D45BD">
        <w:trPr>
          <w:gridAfter w:val="2"/>
          <w:wAfter w:w="14030" w:type="dxa"/>
        </w:trPr>
        <w:tc>
          <w:tcPr>
            <w:tcW w:w="5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7EC5" w:rsidRPr="00167B07" w:rsidRDefault="004D7EC5" w:rsidP="004D7EC5">
            <w:pPr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b/>
                <w:sz w:val="20"/>
                <w:szCs w:val="20"/>
              </w:rPr>
              <w:t>Reports to:</w:t>
            </w:r>
            <w:r w:rsidRPr="00167B07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167B07">
              <w:rPr>
                <w:rFonts w:ascii="Arial" w:hAnsi="Arial" w:cs="Arial"/>
                <w:sz w:val="20"/>
                <w:szCs w:val="20"/>
              </w:rPr>
              <w:t>The General Manager</w:t>
            </w:r>
          </w:p>
        </w:tc>
        <w:tc>
          <w:tcPr>
            <w:tcW w:w="121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7EC5" w:rsidRPr="00167B07" w:rsidRDefault="004D7EC5" w:rsidP="004D7EC5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b/>
                <w:sz w:val="20"/>
                <w:szCs w:val="20"/>
              </w:rPr>
              <w:t>Area of Work:</w:t>
            </w:r>
            <w:r w:rsidRPr="00167B07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167B07">
              <w:rPr>
                <w:rFonts w:ascii="Arial" w:hAnsi="Arial" w:cs="Arial"/>
                <w:sz w:val="20"/>
                <w:szCs w:val="20"/>
              </w:rPr>
              <w:t>Head Office</w:t>
            </w:r>
          </w:p>
        </w:tc>
      </w:tr>
      <w:tr w:rsidR="004D7EC5" w:rsidRPr="00167B07" w:rsidTr="004D45BD">
        <w:trPr>
          <w:gridAfter w:val="2"/>
          <w:wAfter w:w="14030" w:type="dxa"/>
          <w:trHeight w:val="215"/>
        </w:trPr>
        <w:tc>
          <w:tcPr>
            <w:tcW w:w="5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7EC5" w:rsidRPr="00167B07" w:rsidRDefault="004D7EC5" w:rsidP="004D7EC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67B07">
              <w:rPr>
                <w:rFonts w:ascii="Arial" w:hAnsi="Arial" w:cs="Arial"/>
                <w:b/>
                <w:sz w:val="20"/>
                <w:szCs w:val="20"/>
              </w:rPr>
              <w:t>Approved:</w:t>
            </w:r>
            <w:r w:rsidRPr="00167B07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</w:tc>
        <w:tc>
          <w:tcPr>
            <w:tcW w:w="121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7EC5" w:rsidRPr="00167B07" w:rsidRDefault="004D7EC5" w:rsidP="004D7EC5">
            <w:pPr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b/>
                <w:sz w:val="20"/>
                <w:szCs w:val="20"/>
              </w:rPr>
              <w:t>Date:</w:t>
            </w:r>
            <w:r w:rsidRPr="00167B07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</w:tc>
      </w:tr>
      <w:tr w:rsidR="004D7EC5" w:rsidRPr="00167B07" w:rsidTr="004D45BD">
        <w:trPr>
          <w:gridAfter w:val="2"/>
          <w:wAfter w:w="14030" w:type="dxa"/>
        </w:trPr>
        <w:tc>
          <w:tcPr>
            <w:tcW w:w="1765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7EC5" w:rsidRPr="00744ADC" w:rsidRDefault="004D45BD" w:rsidP="004D45BD">
            <w:pPr>
              <w:spacing w:line="240" w:lineRule="exact"/>
              <w:rPr>
                <w:rFonts w:ascii="Arial" w:hAnsi="Arial" w:cs="Arial"/>
                <w:bCs/>
                <w:sz w:val="20"/>
                <w:szCs w:val="20"/>
              </w:rPr>
            </w:pPr>
            <w:r w:rsidRPr="00167B07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="00744ADC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="00744ADC">
              <w:rPr>
                <w:rFonts w:ascii="Arial" w:hAnsi="Arial" w:cs="Arial"/>
                <w:bCs/>
                <w:sz w:val="20"/>
                <w:szCs w:val="20"/>
              </w:rPr>
              <w:t>Ensure the safe and timely travel of the GM within the region and other places outside the BENECO coverage area.</w:t>
            </w:r>
          </w:p>
        </w:tc>
      </w:tr>
      <w:tr w:rsidR="00CD525F" w:rsidRPr="00167B07" w:rsidTr="004D45BD">
        <w:trPr>
          <w:gridAfter w:val="2"/>
          <w:wAfter w:w="14030" w:type="dxa"/>
        </w:trPr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167B07" w:rsidRDefault="00CD525F">
            <w:pPr>
              <w:tabs>
                <w:tab w:val="left" w:pos="18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167B07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:rsidR="00CD525F" w:rsidRPr="00167B07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167B07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167B07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572"/>
              <w:gridCol w:w="3592"/>
            </w:tblGrid>
            <w:tr w:rsidR="00CD525F" w:rsidRPr="00167B0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D525F" w:rsidRPr="00167B07" w:rsidRDefault="00CD525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67B07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D525F" w:rsidRPr="00167B07" w:rsidRDefault="00CD525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67B07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CD525F" w:rsidRPr="00167B0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D525F" w:rsidRPr="00167B07" w:rsidRDefault="00CD525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67B07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D525F" w:rsidRPr="00167B07" w:rsidRDefault="00CD525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67B07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CD525F" w:rsidRPr="00167B0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D525F" w:rsidRPr="00167B07" w:rsidRDefault="00CD525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67B07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3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D525F" w:rsidRPr="00167B07" w:rsidRDefault="00CD525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67B07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:rsidR="00CD525F" w:rsidRPr="00167B07" w:rsidRDefault="00CD525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D7EC5" w:rsidRPr="00167B07" w:rsidTr="004D45BD">
        <w:trPr>
          <w:gridAfter w:val="2"/>
          <w:wAfter w:w="14030" w:type="dxa"/>
          <w:trHeight w:val="467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B07" w:rsidRDefault="004D7EC5" w:rsidP="004D7EC5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67B07">
              <w:rPr>
                <w:rFonts w:ascii="Arial" w:hAnsi="Arial" w:cs="Arial"/>
                <w:bCs/>
                <w:sz w:val="20"/>
                <w:szCs w:val="20"/>
              </w:rPr>
              <w:t>DRIVER I</w:t>
            </w:r>
            <w:r w:rsidR="00167B07">
              <w:rPr>
                <w:rFonts w:ascii="Arial" w:hAnsi="Arial" w:cs="Arial"/>
                <w:bCs/>
                <w:sz w:val="20"/>
                <w:szCs w:val="20"/>
              </w:rPr>
              <w:t>, II, III, IV</w:t>
            </w:r>
          </w:p>
          <w:p w:rsidR="004D7EC5" w:rsidRPr="00167B07" w:rsidRDefault="004D7EC5" w:rsidP="004D7EC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7EC5" w:rsidRPr="00167B07" w:rsidRDefault="004D7EC5" w:rsidP="004D7EC5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sz w:val="20"/>
                <w:szCs w:val="20"/>
              </w:rPr>
              <w:t>Drives for the GM to his scheduled destination safely and timely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4D7EC5" w:rsidRPr="00167B07" w:rsidRDefault="004D7EC5" w:rsidP="004D7EC5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  <w:lang w:val="en-PH" w:eastAsia="en-PH"/>
              </w:rPr>
            </w:pPr>
            <w:r w:rsidRPr="00167B07"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="008A6334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7EC5" w:rsidRPr="00167B07" w:rsidRDefault="004D7EC5" w:rsidP="004D7EC5">
            <w:pPr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sz w:val="20"/>
                <w:szCs w:val="20"/>
              </w:rPr>
              <w:t>Driving skills, alertness, knowledgeable in safety driving practices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7EC5" w:rsidRPr="00167B07" w:rsidRDefault="004D7EC5" w:rsidP="004D7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7EC5" w:rsidRPr="00167B07" w:rsidRDefault="004D7EC5" w:rsidP="004D7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7EC5" w:rsidRPr="00167B07" w:rsidRDefault="00167B07" w:rsidP="004D7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D7EC5" w:rsidRPr="00167B07" w:rsidTr="004D45BD">
        <w:trPr>
          <w:gridAfter w:val="2"/>
          <w:wAfter w:w="14030" w:type="dxa"/>
          <w:trHeight w:val="467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B07" w:rsidRDefault="004D7EC5" w:rsidP="004D7EC5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67B07">
              <w:rPr>
                <w:rFonts w:ascii="Arial" w:hAnsi="Arial" w:cs="Arial"/>
                <w:bCs/>
                <w:sz w:val="20"/>
                <w:szCs w:val="20"/>
              </w:rPr>
              <w:t>DRIVER I (2)</w:t>
            </w:r>
          </w:p>
          <w:p w:rsidR="004D7EC5" w:rsidRPr="00167B07" w:rsidRDefault="004D7EC5" w:rsidP="004D7EC5">
            <w:pPr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bCs/>
                <w:sz w:val="20"/>
                <w:szCs w:val="20"/>
              </w:rPr>
              <w:t>DRIVER II (</w:t>
            </w:r>
            <w:r w:rsidR="005058FA" w:rsidRPr="00167B07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Pr="00167B07">
              <w:rPr>
                <w:rFonts w:ascii="Arial" w:hAnsi="Arial" w:cs="Arial"/>
                <w:bCs/>
                <w:sz w:val="20"/>
                <w:szCs w:val="20"/>
              </w:rPr>
              <w:t>) DRIVER III (</w:t>
            </w:r>
            <w:r w:rsidR="00167B07">
              <w:rPr>
                <w:rFonts w:ascii="Arial" w:hAnsi="Arial" w:cs="Arial"/>
                <w:bCs/>
                <w:sz w:val="20"/>
                <w:szCs w:val="20"/>
              </w:rPr>
              <w:t>4</w:t>
            </w:r>
            <w:r w:rsidRPr="00167B07">
              <w:rPr>
                <w:rFonts w:ascii="Arial" w:hAnsi="Arial" w:cs="Arial"/>
                <w:bCs/>
                <w:sz w:val="20"/>
                <w:szCs w:val="20"/>
              </w:rPr>
              <w:t>) DRIVER IV (</w:t>
            </w:r>
            <w:r w:rsidR="00167B07">
              <w:rPr>
                <w:rFonts w:ascii="Arial" w:hAnsi="Arial" w:cs="Arial"/>
                <w:bCs/>
                <w:sz w:val="20"/>
                <w:szCs w:val="20"/>
              </w:rPr>
              <w:t>4</w:t>
            </w:r>
            <w:r w:rsidRPr="00167B07"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</w:tc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7EC5" w:rsidRPr="00167B07" w:rsidRDefault="004D7EC5" w:rsidP="004D7EC5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sz w:val="20"/>
                <w:szCs w:val="20"/>
              </w:rPr>
              <w:t>Regular maintenance check of the GM’s vehicle to ensure that it in order, clean and roadworthy all the time.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4D7EC5" w:rsidRPr="00167B07" w:rsidRDefault="004D7EC5" w:rsidP="004D7EC5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7B07">
              <w:rPr>
                <w:rFonts w:ascii="Arial" w:hAnsi="Arial" w:cs="Arial"/>
                <w:b/>
                <w:sz w:val="20"/>
                <w:szCs w:val="20"/>
              </w:rPr>
              <w:t>15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7EC5" w:rsidRPr="00167B07" w:rsidRDefault="004D7EC5" w:rsidP="004D7EC5">
            <w:pPr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sz w:val="20"/>
                <w:szCs w:val="20"/>
              </w:rPr>
              <w:t>Technical skill in vehicle maintenance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7EC5" w:rsidRPr="00167B07" w:rsidRDefault="004D7EC5" w:rsidP="004D7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7EC5" w:rsidRPr="00167B07" w:rsidRDefault="00167B07" w:rsidP="004D7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7EC5" w:rsidRPr="00167B07" w:rsidRDefault="00167B07" w:rsidP="004D7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167B07" w:rsidRPr="00167B07" w:rsidTr="004D45BD">
        <w:trPr>
          <w:gridAfter w:val="2"/>
          <w:wAfter w:w="14030" w:type="dxa"/>
          <w:trHeight w:val="467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B07" w:rsidRPr="00167B07" w:rsidRDefault="00167B07" w:rsidP="00167B07">
            <w:pPr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bCs/>
                <w:sz w:val="20"/>
                <w:szCs w:val="20"/>
              </w:rPr>
              <w:t>DRIVER I (2) DRIVER II (3) DRIVER III (</w:t>
            </w: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  <w:r w:rsidRPr="00167B07">
              <w:rPr>
                <w:rFonts w:ascii="Arial" w:hAnsi="Arial" w:cs="Arial"/>
                <w:bCs/>
                <w:sz w:val="20"/>
                <w:szCs w:val="20"/>
              </w:rPr>
              <w:t>) DRIVER IV (</w:t>
            </w: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  <w:r w:rsidRPr="00167B07"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</w:tc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B07" w:rsidRPr="00167B07" w:rsidRDefault="00167B07" w:rsidP="00167B07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sz w:val="20"/>
                <w:szCs w:val="20"/>
              </w:rPr>
              <w:t>Prepares daily trip ticket and keeps all travel records made by the vehicle to provide right information when needed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167B07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167B07">
            <w:pPr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sz w:val="20"/>
                <w:szCs w:val="20"/>
              </w:rPr>
              <w:t>Knowledgeable in record keeping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167B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167B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167B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167B07" w:rsidRPr="00167B07" w:rsidTr="004D45BD">
        <w:trPr>
          <w:gridAfter w:val="2"/>
          <w:wAfter w:w="14030" w:type="dxa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B07" w:rsidRPr="00167B07" w:rsidRDefault="00167B07" w:rsidP="00167B07">
            <w:pPr>
              <w:ind w:left="-15"/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bCs/>
                <w:sz w:val="20"/>
                <w:szCs w:val="20"/>
              </w:rPr>
              <w:t>DRIVER I (2) DRIVER II (3) DRIVER III (</w:t>
            </w: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  <w:r w:rsidRPr="00167B07">
              <w:rPr>
                <w:rFonts w:ascii="Arial" w:hAnsi="Arial" w:cs="Arial"/>
                <w:bCs/>
                <w:sz w:val="20"/>
                <w:szCs w:val="20"/>
              </w:rPr>
              <w:t>) DRIVER IV (</w:t>
            </w: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  <w:r w:rsidRPr="00167B07"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</w:tc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B07" w:rsidRPr="00167B07" w:rsidRDefault="00167B07" w:rsidP="00167B07">
            <w:pPr>
              <w:pStyle w:val="ListParagraph"/>
              <w:numPr>
                <w:ilvl w:val="0"/>
                <w:numId w:val="4"/>
              </w:numPr>
              <w:suppressAutoHyphens w:val="0"/>
              <w:spacing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sz w:val="20"/>
                <w:szCs w:val="20"/>
              </w:rPr>
              <w:t>Submits report on accidents or any irregular incident incurred during the trip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167B07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7B07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167B07">
            <w:pPr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sz w:val="20"/>
                <w:szCs w:val="20"/>
              </w:rPr>
              <w:t>Written and verbal communication skill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167B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167B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167B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167B07" w:rsidRPr="00167B07" w:rsidTr="004D45BD">
        <w:trPr>
          <w:gridAfter w:val="2"/>
          <w:wAfter w:w="14030" w:type="dxa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B07" w:rsidRPr="00167B07" w:rsidRDefault="00167B07" w:rsidP="00167B07">
            <w:pPr>
              <w:ind w:left="-15"/>
              <w:rPr>
                <w:rFonts w:ascii="Arial" w:hAnsi="Arial" w:cs="Arial"/>
                <w:bCs/>
                <w:sz w:val="20"/>
                <w:szCs w:val="20"/>
              </w:rPr>
            </w:pPr>
            <w:r w:rsidRPr="00167B07">
              <w:rPr>
                <w:rFonts w:ascii="Arial" w:hAnsi="Arial" w:cs="Arial"/>
                <w:bCs/>
                <w:sz w:val="20"/>
                <w:szCs w:val="20"/>
              </w:rPr>
              <w:t>DRIVER I (2) DRIVER II (3) DRIVER III (</w:t>
            </w: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  <w:r w:rsidRPr="00167B07">
              <w:rPr>
                <w:rFonts w:ascii="Arial" w:hAnsi="Arial" w:cs="Arial"/>
                <w:bCs/>
                <w:sz w:val="20"/>
                <w:szCs w:val="20"/>
              </w:rPr>
              <w:t>) DRIVER IV (</w:t>
            </w: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  <w:r w:rsidRPr="00167B07"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</w:tc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B07" w:rsidRPr="00167B07" w:rsidRDefault="00167B07" w:rsidP="00167B07">
            <w:pPr>
              <w:pStyle w:val="ListParagraph"/>
              <w:numPr>
                <w:ilvl w:val="0"/>
                <w:numId w:val="4"/>
              </w:numPr>
              <w:suppressAutoHyphens w:val="0"/>
              <w:spacing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sz w:val="20"/>
                <w:szCs w:val="20"/>
              </w:rPr>
              <w:t>Attends to minor repairs and tune up of the vehicle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167B07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7B07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167B07">
            <w:pPr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sz w:val="20"/>
                <w:szCs w:val="20"/>
              </w:rPr>
              <w:t>Technical skill in vehicle maintenance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167B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167B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167B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D7EC5" w:rsidRPr="00167B07" w:rsidTr="004D45BD">
        <w:trPr>
          <w:gridAfter w:val="2"/>
          <w:wAfter w:w="14030" w:type="dxa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EC5" w:rsidRPr="00167B07" w:rsidRDefault="004D7EC5" w:rsidP="004D7EC5">
            <w:pPr>
              <w:ind w:left="-15"/>
              <w:rPr>
                <w:rFonts w:ascii="Arial" w:hAnsi="Arial" w:cs="Arial"/>
                <w:bCs/>
                <w:sz w:val="20"/>
                <w:szCs w:val="20"/>
              </w:rPr>
            </w:pPr>
            <w:r w:rsidRPr="00167B07">
              <w:rPr>
                <w:rFonts w:ascii="Arial" w:hAnsi="Arial" w:cs="Arial"/>
                <w:bCs/>
                <w:sz w:val="20"/>
                <w:szCs w:val="20"/>
              </w:rPr>
              <w:t>DRIVER I</w:t>
            </w:r>
            <w:r w:rsidR="00167B07">
              <w:rPr>
                <w:rFonts w:ascii="Arial" w:hAnsi="Arial" w:cs="Arial"/>
                <w:bCs/>
                <w:sz w:val="20"/>
                <w:szCs w:val="20"/>
              </w:rPr>
              <w:t>, II,III,IV</w:t>
            </w:r>
            <w:r w:rsidRPr="00167B07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7EC5" w:rsidRPr="00167B07" w:rsidRDefault="004D7EC5" w:rsidP="004D7EC5">
            <w:pPr>
              <w:pStyle w:val="ListParagraph"/>
              <w:numPr>
                <w:ilvl w:val="0"/>
                <w:numId w:val="4"/>
              </w:numPr>
              <w:suppressAutoHyphens w:val="0"/>
              <w:spacing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sz w:val="20"/>
                <w:szCs w:val="20"/>
              </w:rPr>
              <w:t>Ensures confidentiality of all information / matters that may be discussed by the GM and others during the trip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4D7EC5" w:rsidRPr="00167B07" w:rsidRDefault="00167B07" w:rsidP="004D7EC5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7EC5" w:rsidRPr="00167B07" w:rsidRDefault="004D7EC5" w:rsidP="004D7EC5">
            <w:pPr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sz w:val="20"/>
                <w:szCs w:val="20"/>
              </w:rPr>
              <w:t>Trustworthiness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7EC5" w:rsidRPr="00167B07" w:rsidRDefault="004D7EC5" w:rsidP="004D7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7EC5" w:rsidRPr="00167B07" w:rsidRDefault="004D7EC5" w:rsidP="004D7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7EC5" w:rsidRPr="00167B07" w:rsidRDefault="00167B07" w:rsidP="004D7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167B07" w:rsidRPr="00167B07" w:rsidTr="004D45BD">
        <w:trPr>
          <w:gridAfter w:val="2"/>
          <w:wAfter w:w="14030" w:type="dxa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B07" w:rsidRPr="00167B07" w:rsidRDefault="00167B07" w:rsidP="00167B07">
            <w:pPr>
              <w:ind w:left="-15"/>
              <w:rPr>
                <w:rFonts w:ascii="Arial" w:hAnsi="Arial" w:cs="Arial"/>
                <w:bCs/>
                <w:sz w:val="20"/>
                <w:szCs w:val="20"/>
              </w:rPr>
            </w:pPr>
            <w:r w:rsidRPr="00167B07">
              <w:rPr>
                <w:rFonts w:ascii="Arial" w:hAnsi="Arial" w:cs="Arial"/>
                <w:bCs/>
                <w:sz w:val="20"/>
                <w:szCs w:val="20"/>
              </w:rPr>
              <w:lastRenderedPageBreak/>
              <w:t>DRIVER I</w:t>
            </w:r>
            <w:r>
              <w:rPr>
                <w:rFonts w:ascii="Arial" w:hAnsi="Arial" w:cs="Arial"/>
                <w:bCs/>
                <w:sz w:val="20"/>
                <w:szCs w:val="20"/>
              </w:rPr>
              <w:t>, II,III,IV</w:t>
            </w:r>
            <w:r w:rsidRPr="00167B07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B07" w:rsidRPr="00167B07" w:rsidRDefault="00167B07" w:rsidP="00167B07">
            <w:pPr>
              <w:pStyle w:val="ListParagraph"/>
              <w:numPr>
                <w:ilvl w:val="0"/>
                <w:numId w:val="4"/>
              </w:numPr>
              <w:suppressAutoHyphens w:val="0"/>
              <w:spacing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sz w:val="20"/>
                <w:szCs w:val="20"/>
              </w:rPr>
              <w:t>Performs other duties that may be assigned from time to time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8A6334" w:rsidP="00167B07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167B07">
            <w:pPr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sz w:val="20"/>
                <w:szCs w:val="20"/>
              </w:rPr>
              <w:t>Multi-tasking and flexibility skill, time management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167B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167B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167B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</w:tr>
      <w:tr w:rsidR="004D45BD" w:rsidRPr="00167B07">
        <w:trPr>
          <w:gridAfter w:val="2"/>
          <w:wAfter w:w="14030" w:type="dxa"/>
        </w:trPr>
        <w:tc>
          <w:tcPr>
            <w:tcW w:w="7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45BD" w:rsidRPr="00167B07" w:rsidRDefault="004D45BD" w:rsidP="004D45BD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4D45BD" w:rsidRPr="00167B07" w:rsidRDefault="00167B07" w:rsidP="004D7EC5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45BD" w:rsidRPr="00167B07" w:rsidRDefault="004D45BD" w:rsidP="004D7EC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45BD" w:rsidRPr="00167B07" w:rsidRDefault="004D45BD" w:rsidP="004D7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45BD" w:rsidRPr="00167B07" w:rsidRDefault="004D45BD" w:rsidP="004D7E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45BD" w:rsidRPr="00167B07" w:rsidRDefault="004D45BD" w:rsidP="004D7E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67B07" w:rsidRPr="00167B07">
        <w:trPr>
          <w:gridAfter w:val="2"/>
          <w:wAfter w:w="14030" w:type="dxa"/>
        </w:trPr>
        <w:tc>
          <w:tcPr>
            <w:tcW w:w="19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7B07" w:rsidRPr="00167B07" w:rsidRDefault="00167B07" w:rsidP="004D45BD">
            <w:pPr>
              <w:ind w:left="-15"/>
              <w:rPr>
                <w:rFonts w:ascii="Arial" w:hAnsi="Arial" w:cs="Arial"/>
                <w:bCs/>
                <w:sz w:val="20"/>
                <w:szCs w:val="20"/>
              </w:rPr>
            </w:pPr>
            <w:r w:rsidRPr="00167B07">
              <w:rPr>
                <w:rFonts w:ascii="Arial" w:hAnsi="Arial" w:cs="Arial"/>
                <w:bCs/>
                <w:sz w:val="20"/>
                <w:szCs w:val="20"/>
              </w:rPr>
              <w:t>DRIVER I</w:t>
            </w:r>
            <w:r>
              <w:rPr>
                <w:rFonts w:ascii="Arial" w:hAnsi="Arial" w:cs="Arial"/>
                <w:bCs/>
                <w:sz w:val="20"/>
                <w:szCs w:val="20"/>
              </w:rPr>
              <w:t>, II,III,IV</w:t>
            </w:r>
          </w:p>
        </w:tc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B07" w:rsidRPr="00167B07" w:rsidRDefault="00167B07" w:rsidP="004D45BD">
            <w:pPr>
              <w:pStyle w:val="ListParagraph"/>
              <w:numPr>
                <w:ilvl w:val="0"/>
                <w:numId w:val="4"/>
              </w:numPr>
              <w:suppressAutoHyphens w:val="0"/>
              <w:spacing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sz w:val="20"/>
                <w:szCs w:val="20"/>
              </w:rPr>
              <w:t>Conform with quality policy and related Quality objectives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4D45BD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4D45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4D45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4D45B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4D45B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</w:tr>
      <w:tr w:rsidR="00167B07" w:rsidRPr="00167B07">
        <w:trPr>
          <w:gridAfter w:val="2"/>
          <w:wAfter w:w="14030" w:type="dxa"/>
        </w:trPr>
        <w:tc>
          <w:tcPr>
            <w:tcW w:w="19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B07" w:rsidRPr="00167B07" w:rsidRDefault="00167B07" w:rsidP="00167B07">
            <w:pPr>
              <w:ind w:left="-15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B07" w:rsidRPr="00167B07" w:rsidRDefault="00167B07" w:rsidP="00167B07">
            <w:pPr>
              <w:pStyle w:val="ListParagraph"/>
              <w:numPr>
                <w:ilvl w:val="0"/>
                <w:numId w:val="4"/>
              </w:numPr>
              <w:suppressAutoHyphens w:val="0"/>
              <w:spacing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sz w:val="20"/>
                <w:szCs w:val="20"/>
              </w:rPr>
              <w:t>Conform with quality procedures and supporting documents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167B07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167B0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167B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167B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7B07" w:rsidRPr="00167B07" w:rsidRDefault="00167B07" w:rsidP="00167B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</w:tr>
      <w:tr w:rsidR="005058FA" w:rsidRPr="00167B07" w:rsidTr="004D45BD">
        <w:tc>
          <w:tcPr>
            <w:tcW w:w="1751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58FA" w:rsidRPr="00167B07" w:rsidRDefault="005058FA" w:rsidP="005058FA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167B07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:rsidR="005058FA" w:rsidRPr="00167B07" w:rsidRDefault="008A6334" w:rsidP="008A6334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All Divisions/All levels, Member-Consumers</w:t>
            </w:r>
          </w:p>
        </w:tc>
        <w:tc>
          <w:tcPr>
            <w:tcW w:w="7085" w:type="dxa"/>
            <w:gridSpan w:val="2"/>
            <w:vAlign w:val="center"/>
          </w:tcPr>
          <w:p w:rsidR="005058FA" w:rsidRPr="00167B07" w:rsidRDefault="005058FA" w:rsidP="005058FA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</w:p>
          <w:p w:rsidR="005058FA" w:rsidRPr="00167B07" w:rsidRDefault="005058FA" w:rsidP="005058FA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vAlign w:val="center"/>
          </w:tcPr>
          <w:p w:rsidR="005058FA" w:rsidRPr="00167B07" w:rsidRDefault="005058FA" w:rsidP="005058FA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D45BD" w:rsidRPr="00167B07">
        <w:tc>
          <w:tcPr>
            <w:tcW w:w="1751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BD" w:rsidRPr="00167B07" w:rsidRDefault="004D45BD" w:rsidP="004D45B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D45BD" w:rsidRPr="00167B07" w:rsidRDefault="004D45BD" w:rsidP="004D45BD">
            <w:pPr>
              <w:tabs>
                <w:tab w:val="center" w:pos="8717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167B07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  <w:r w:rsidRPr="00167B07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:rsidR="004D45BD" w:rsidRPr="00167B07" w:rsidRDefault="004D45BD" w:rsidP="004D45B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90"/>
              <w:gridCol w:w="15529"/>
            </w:tblGrid>
            <w:tr w:rsidR="004D45BD" w:rsidRPr="00167B07">
              <w:tc>
                <w:tcPr>
                  <w:tcW w:w="1890" w:type="dxa"/>
                </w:tcPr>
                <w:p w:rsidR="004D45BD" w:rsidRPr="00167B07" w:rsidRDefault="004D45BD" w:rsidP="004D45B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67B07">
                    <w:rPr>
                      <w:rFonts w:ascii="Arial" w:hAnsi="Arial" w:cs="Arial"/>
                      <w:sz w:val="20"/>
                      <w:szCs w:val="20"/>
                    </w:rPr>
                    <w:t>DRIVER I</w:t>
                  </w:r>
                </w:p>
              </w:tc>
              <w:tc>
                <w:tcPr>
                  <w:tcW w:w="15529" w:type="dxa"/>
                </w:tcPr>
                <w:p w:rsidR="004D45BD" w:rsidRPr="00167B07" w:rsidRDefault="004D45BD" w:rsidP="004D45BD">
                  <w:pPr>
                    <w:pStyle w:val="ListParagraph"/>
                    <w:numPr>
                      <w:ilvl w:val="0"/>
                      <w:numId w:val="8"/>
                    </w:numPr>
                    <w:tabs>
                      <w:tab w:val="clear" w:pos="720"/>
                      <w:tab w:val="num" w:pos="340"/>
                    </w:tabs>
                    <w:suppressAutoHyphens w:val="0"/>
                    <w:ind w:left="52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167B07">
                    <w:rPr>
                      <w:rFonts w:ascii="Arial" w:hAnsi="Arial" w:cs="Arial"/>
                      <w:sz w:val="20"/>
                      <w:szCs w:val="20"/>
                    </w:rPr>
                    <w:t>Must have Certificate in Automotive Course with Professional Driver’s License</w:t>
                  </w:r>
                </w:p>
                <w:p w:rsidR="004D45BD" w:rsidRPr="00167B07" w:rsidRDefault="004D45BD" w:rsidP="004D45BD">
                  <w:pPr>
                    <w:pStyle w:val="ListParagraph"/>
                    <w:numPr>
                      <w:ilvl w:val="0"/>
                      <w:numId w:val="8"/>
                    </w:numPr>
                    <w:tabs>
                      <w:tab w:val="clear" w:pos="720"/>
                      <w:tab w:val="num" w:pos="340"/>
                    </w:tabs>
                    <w:suppressAutoHyphens w:val="0"/>
                    <w:ind w:left="52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167B07">
                    <w:rPr>
                      <w:rFonts w:ascii="Arial" w:hAnsi="Arial" w:cs="Arial"/>
                      <w:sz w:val="20"/>
                      <w:szCs w:val="20"/>
                    </w:rPr>
                    <w:t>At least three (3) years’ experience in driving within Luzon and Metro Manila</w:t>
                  </w:r>
                </w:p>
                <w:p w:rsidR="004D45BD" w:rsidRPr="00167B07" w:rsidRDefault="004D45BD" w:rsidP="004D45BD">
                  <w:pPr>
                    <w:pStyle w:val="ListParagraph"/>
                    <w:numPr>
                      <w:ilvl w:val="0"/>
                      <w:numId w:val="8"/>
                    </w:numPr>
                    <w:tabs>
                      <w:tab w:val="clear" w:pos="720"/>
                      <w:tab w:val="num" w:pos="340"/>
                    </w:tabs>
                    <w:suppressAutoHyphens w:val="0"/>
                    <w:ind w:left="5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67B07">
                    <w:rPr>
                      <w:rFonts w:ascii="Arial" w:hAnsi="Arial" w:cs="Arial"/>
                      <w:sz w:val="20"/>
                      <w:szCs w:val="20"/>
                    </w:rPr>
                    <w:t>Has completed 8 hours of customer relations training</w:t>
                  </w:r>
                </w:p>
                <w:p w:rsidR="004D45BD" w:rsidRPr="00167B07" w:rsidRDefault="004D45BD" w:rsidP="004D45BD">
                  <w:pPr>
                    <w:pStyle w:val="ListParagraph"/>
                    <w:numPr>
                      <w:ilvl w:val="0"/>
                      <w:numId w:val="8"/>
                    </w:numPr>
                    <w:tabs>
                      <w:tab w:val="clear" w:pos="720"/>
                      <w:tab w:val="num" w:pos="340"/>
                    </w:tabs>
                    <w:suppressAutoHyphens w:val="0"/>
                    <w:ind w:left="5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67B07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8 hours of Safety Driving Course </w:t>
                  </w:r>
                  <w:r w:rsidRPr="00167B07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4D45BD" w:rsidRPr="00167B07">
              <w:tc>
                <w:tcPr>
                  <w:tcW w:w="1890" w:type="dxa"/>
                </w:tcPr>
                <w:p w:rsidR="004D45BD" w:rsidRPr="00167B07" w:rsidRDefault="004D45BD" w:rsidP="004D45B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67B07">
                    <w:rPr>
                      <w:rFonts w:ascii="Arial" w:hAnsi="Arial" w:cs="Arial"/>
                      <w:sz w:val="20"/>
                      <w:szCs w:val="20"/>
                    </w:rPr>
                    <w:t>DRIVER II</w:t>
                  </w:r>
                </w:p>
              </w:tc>
              <w:tc>
                <w:tcPr>
                  <w:tcW w:w="15529" w:type="dxa"/>
                </w:tcPr>
                <w:p w:rsidR="004D45BD" w:rsidRPr="00167B07" w:rsidRDefault="004D45BD" w:rsidP="004D45BD">
                  <w:pPr>
                    <w:pStyle w:val="ListParagraph"/>
                    <w:numPr>
                      <w:ilvl w:val="0"/>
                      <w:numId w:val="8"/>
                    </w:numPr>
                    <w:tabs>
                      <w:tab w:val="clear" w:pos="720"/>
                      <w:tab w:val="num" w:pos="340"/>
                    </w:tabs>
                    <w:suppressAutoHyphens w:val="0"/>
                    <w:ind w:left="5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67B07">
                    <w:rPr>
                      <w:rFonts w:ascii="Arial" w:hAnsi="Arial" w:cs="Arial"/>
                      <w:sz w:val="20"/>
                      <w:szCs w:val="20"/>
                    </w:rPr>
                    <w:t>Has completed 16 hours of customer relations training</w:t>
                  </w:r>
                </w:p>
                <w:p w:rsidR="004D45BD" w:rsidRPr="00167B07" w:rsidRDefault="004D45BD" w:rsidP="004D45BD">
                  <w:pPr>
                    <w:pStyle w:val="ListParagraph"/>
                    <w:numPr>
                      <w:ilvl w:val="0"/>
                      <w:numId w:val="8"/>
                    </w:numPr>
                    <w:tabs>
                      <w:tab w:val="clear" w:pos="720"/>
                      <w:tab w:val="num" w:pos="340"/>
                    </w:tabs>
                    <w:suppressAutoHyphens w:val="0"/>
                    <w:ind w:left="5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67B07">
                    <w:rPr>
                      <w:rFonts w:ascii="Arial" w:hAnsi="Arial" w:cs="Arial"/>
                      <w:sz w:val="20"/>
                      <w:szCs w:val="20"/>
                    </w:rPr>
                    <w:t>At least one (1) year work experience as Driver I</w:t>
                  </w:r>
                </w:p>
              </w:tc>
            </w:tr>
            <w:tr w:rsidR="004D45BD" w:rsidRPr="00167B07">
              <w:tc>
                <w:tcPr>
                  <w:tcW w:w="1890" w:type="dxa"/>
                </w:tcPr>
                <w:p w:rsidR="004D45BD" w:rsidRPr="00167B07" w:rsidRDefault="004D45BD" w:rsidP="004D45B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67B07">
                    <w:rPr>
                      <w:rFonts w:ascii="Arial" w:hAnsi="Arial" w:cs="Arial"/>
                      <w:sz w:val="20"/>
                      <w:szCs w:val="20"/>
                    </w:rPr>
                    <w:t>DRIVER III</w:t>
                  </w:r>
                </w:p>
              </w:tc>
              <w:tc>
                <w:tcPr>
                  <w:tcW w:w="15529" w:type="dxa"/>
                </w:tcPr>
                <w:p w:rsidR="004D45BD" w:rsidRPr="00167B07" w:rsidRDefault="004D45BD" w:rsidP="004D45BD">
                  <w:pPr>
                    <w:pStyle w:val="ListParagraph"/>
                    <w:numPr>
                      <w:ilvl w:val="0"/>
                      <w:numId w:val="8"/>
                    </w:numPr>
                    <w:tabs>
                      <w:tab w:val="clear" w:pos="720"/>
                      <w:tab w:val="num" w:pos="340"/>
                    </w:tabs>
                    <w:suppressAutoHyphens w:val="0"/>
                    <w:ind w:left="52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167B07">
                    <w:rPr>
                      <w:rFonts w:ascii="Arial" w:hAnsi="Arial" w:cs="Arial"/>
                      <w:sz w:val="20"/>
                      <w:szCs w:val="20"/>
                    </w:rPr>
                    <w:t>Must have NCII Driving</w:t>
                  </w:r>
                </w:p>
                <w:p w:rsidR="004D45BD" w:rsidRPr="00167B07" w:rsidRDefault="004D45BD" w:rsidP="00167B07">
                  <w:pPr>
                    <w:pStyle w:val="ListParagraph"/>
                    <w:numPr>
                      <w:ilvl w:val="0"/>
                      <w:numId w:val="8"/>
                    </w:numPr>
                    <w:tabs>
                      <w:tab w:val="clear" w:pos="720"/>
                      <w:tab w:val="num" w:pos="340"/>
                    </w:tabs>
                    <w:suppressAutoHyphens w:val="0"/>
                    <w:ind w:left="52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167B07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</w:t>
                  </w:r>
                  <w:r w:rsidR="00167B07" w:rsidRPr="00167B07">
                    <w:rPr>
                      <w:rFonts w:ascii="Arial" w:hAnsi="Arial" w:cs="Arial"/>
                      <w:sz w:val="20"/>
                      <w:szCs w:val="20"/>
                    </w:rPr>
                    <w:t>16</w:t>
                  </w:r>
                  <w:r w:rsidRPr="00167B07">
                    <w:rPr>
                      <w:rFonts w:ascii="Arial" w:hAnsi="Arial" w:cs="Arial"/>
                      <w:sz w:val="20"/>
                      <w:szCs w:val="20"/>
                    </w:rPr>
                    <w:t xml:space="preserve"> hours of customer relations training</w:t>
                  </w:r>
                </w:p>
                <w:p w:rsidR="00167B07" w:rsidRPr="00167B07" w:rsidRDefault="00167B07" w:rsidP="00167B07">
                  <w:pPr>
                    <w:pStyle w:val="ListParagraph"/>
                    <w:numPr>
                      <w:ilvl w:val="0"/>
                      <w:numId w:val="8"/>
                    </w:numPr>
                    <w:tabs>
                      <w:tab w:val="clear" w:pos="720"/>
                      <w:tab w:val="num" w:pos="340"/>
                    </w:tabs>
                    <w:suppressAutoHyphens w:val="0"/>
                    <w:ind w:left="52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167B07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16 hours of Safety Driving Course </w:t>
                  </w:r>
                  <w:r w:rsidRPr="00167B07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</w:p>
                <w:p w:rsidR="00167B07" w:rsidRPr="00167B07" w:rsidRDefault="00167B07" w:rsidP="00167B07">
                  <w:pPr>
                    <w:pStyle w:val="ListParagraph"/>
                    <w:numPr>
                      <w:ilvl w:val="0"/>
                      <w:numId w:val="8"/>
                    </w:numPr>
                    <w:tabs>
                      <w:tab w:val="clear" w:pos="720"/>
                      <w:tab w:val="num" w:pos="340"/>
                    </w:tabs>
                    <w:suppressAutoHyphens w:val="0"/>
                    <w:ind w:left="52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167B07">
                    <w:rPr>
                      <w:rFonts w:ascii="Arial" w:hAnsi="Arial" w:cs="Arial"/>
                      <w:sz w:val="20"/>
                      <w:szCs w:val="20"/>
                    </w:rPr>
                    <w:t>At least one (1) year work experience as Driver II</w:t>
                  </w:r>
                </w:p>
              </w:tc>
            </w:tr>
            <w:tr w:rsidR="004D45BD" w:rsidRPr="00167B07">
              <w:tc>
                <w:tcPr>
                  <w:tcW w:w="1890" w:type="dxa"/>
                </w:tcPr>
                <w:p w:rsidR="004D45BD" w:rsidRPr="00167B07" w:rsidRDefault="004D45BD" w:rsidP="004D45B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67B07">
                    <w:rPr>
                      <w:rFonts w:ascii="Arial" w:hAnsi="Arial" w:cs="Arial"/>
                      <w:sz w:val="20"/>
                      <w:szCs w:val="20"/>
                    </w:rPr>
                    <w:t>DRIVER IV</w:t>
                  </w:r>
                </w:p>
              </w:tc>
              <w:tc>
                <w:tcPr>
                  <w:tcW w:w="15529" w:type="dxa"/>
                </w:tcPr>
                <w:p w:rsidR="004D45BD" w:rsidRPr="00167B07" w:rsidRDefault="00167B07" w:rsidP="00167B07">
                  <w:pPr>
                    <w:numPr>
                      <w:ilvl w:val="0"/>
                      <w:numId w:val="23"/>
                    </w:numPr>
                    <w:ind w:left="52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67B07">
                    <w:rPr>
                      <w:rFonts w:ascii="Arial" w:hAnsi="Arial" w:cs="Arial"/>
                      <w:sz w:val="20"/>
                      <w:szCs w:val="20"/>
                    </w:rPr>
                    <w:t>At least one (1) year work experience as Driver III</w:t>
                  </w:r>
                </w:p>
              </w:tc>
            </w:tr>
          </w:tbl>
          <w:p w:rsidR="004D45BD" w:rsidRPr="00167B07" w:rsidRDefault="004D45BD" w:rsidP="004D45BD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85" w:type="dxa"/>
            <w:gridSpan w:val="2"/>
            <w:vAlign w:val="center"/>
          </w:tcPr>
          <w:p w:rsidR="004D45BD" w:rsidRPr="00167B07" w:rsidRDefault="004D45BD" w:rsidP="004D45BD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</w:p>
          <w:p w:rsidR="004D45BD" w:rsidRPr="00167B07" w:rsidRDefault="004D45BD" w:rsidP="004D45BD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</w:p>
          <w:p w:rsidR="004D45BD" w:rsidRPr="00167B07" w:rsidRDefault="004D45BD" w:rsidP="004D45BD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vAlign w:val="center"/>
          </w:tcPr>
          <w:p w:rsidR="004D45BD" w:rsidRPr="00167B07" w:rsidRDefault="004D45BD" w:rsidP="004D45BD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D45BD" w:rsidRPr="00167B07" w:rsidTr="004D45BD">
        <w:tc>
          <w:tcPr>
            <w:tcW w:w="1751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BD" w:rsidRPr="00167B07" w:rsidRDefault="004D45BD" w:rsidP="004D45B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8A6334" w:rsidRDefault="008A6334" w:rsidP="008A6334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:rsidR="008A6334" w:rsidRDefault="008A6334" w:rsidP="008A6334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:rsidR="008A6334" w:rsidRPr="00D35182" w:rsidRDefault="008A6334" w:rsidP="008A63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8A6334" w:rsidRPr="00F76CB1" w:rsidRDefault="008A6334" w:rsidP="008A6334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:rsidR="008A6334" w:rsidRDefault="008A6334" w:rsidP="008A6334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:rsidR="008A6334" w:rsidRDefault="008A6334" w:rsidP="008A6334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8A6334" w:rsidRDefault="008A6334" w:rsidP="008A6334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:rsidR="008A6334" w:rsidRDefault="008A6334" w:rsidP="008A6334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:rsidR="008A6334" w:rsidRPr="00F76CB1" w:rsidRDefault="008A6334" w:rsidP="008A6334">
            <w:pPr>
              <w:rPr>
                <w:rFonts w:ascii="Arial" w:hAnsi="Arial" w:cs="Arial"/>
                <w:sz w:val="20"/>
                <w:szCs w:val="20"/>
              </w:rPr>
            </w:pPr>
          </w:p>
          <w:p w:rsidR="008A6334" w:rsidRPr="00E721E9" w:rsidRDefault="008A6334" w:rsidP="008A6334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:rsidR="004D45BD" w:rsidRPr="00167B07" w:rsidRDefault="008A6334" w:rsidP="008A63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  <w:tc>
          <w:tcPr>
            <w:tcW w:w="7085" w:type="dxa"/>
            <w:gridSpan w:val="2"/>
            <w:vAlign w:val="center"/>
          </w:tcPr>
          <w:p w:rsidR="004D45BD" w:rsidRPr="00167B07" w:rsidRDefault="004D45BD" w:rsidP="004D45BD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vAlign w:val="center"/>
          </w:tcPr>
          <w:p w:rsidR="004D45BD" w:rsidRPr="00167B07" w:rsidRDefault="004D45BD" w:rsidP="004D45BD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167B07">
              <w:rPr>
                <w:rFonts w:ascii="Arial" w:hAnsi="Arial" w:cs="Arial"/>
                <w:b/>
                <w:sz w:val="20"/>
                <w:szCs w:val="20"/>
              </w:rPr>
              <w:t>Acknowledged:</w:t>
            </w:r>
          </w:p>
          <w:p w:rsidR="004D45BD" w:rsidRPr="00167B07" w:rsidRDefault="004D45BD" w:rsidP="004D45BD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D45BD" w:rsidRPr="00167B07" w:rsidRDefault="004D45BD" w:rsidP="004D45BD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sz w:val="20"/>
                <w:szCs w:val="20"/>
              </w:rPr>
              <w:t>___________________________________</w:t>
            </w:r>
          </w:p>
          <w:p w:rsidR="004D45BD" w:rsidRPr="00167B07" w:rsidRDefault="004D45BD" w:rsidP="004D45BD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sz w:val="20"/>
                <w:szCs w:val="20"/>
              </w:rPr>
              <w:t>Employee’s Signature Over Printed Name</w:t>
            </w:r>
          </w:p>
          <w:p w:rsidR="004D45BD" w:rsidRPr="00167B07" w:rsidRDefault="004D45BD" w:rsidP="004D45BD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</w:p>
          <w:p w:rsidR="004D45BD" w:rsidRPr="00167B07" w:rsidRDefault="004D45BD" w:rsidP="004D45BD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  <w:r w:rsidRPr="00167B07">
              <w:rPr>
                <w:rFonts w:ascii="Arial" w:hAnsi="Arial" w:cs="Arial"/>
                <w:sz w:val="20"/>
                <w:szCs w:val="20"/>
              </w:rPr>
              <w:t>______</w:t>
            </w:r>
            <w:r w:rsidRPr="00167B07">
              <w:rPr>
                <w:rFonts w:ascii="Arial" w:hAnsi="Arial" w:cs="Arial"/>
                <w:sz w:val="20"/>
                <w:szCs w:val="20"/>
              </w:rPr>
              <w:softHyphen/>
            </w:r>
            <w:r w:rsidRPr="00167B07">
              <w:rPr>
                <w:rFonts w:ascii="Arial" w:hAnsi="Arial" w:cs="Arial"/>
                <w:sz w:val="20"/>
                <w:szCs w:val="20"/>
              </w:rPr>
              <w:softHyphen/>
            </w:r>
            <w:r w:rsidRPr="00167B07">
              <w:rPr>
                <w:rFonts w:ascii="Arial" w:hAnsi="Arial" w:cs="Arial"/>
                <w:sz w:val="20"/>
                <w:szCs w:val="20"/>
              </w:rPr>
              <w:softHyphen/>
            </w:r>
            <w:r w:rsidRPr="00167B07">
              <w:rPr>
                <w:rFonts w:ascii="Arial" w:hAnsi="Arial" w:cs="Arial"/>
                <w:sz w:val="20"/>
                <w:szCs w:val="20"/>
              </w:rPr>
              <w:softHyphen/>
              <w:t>______</w:t>
            </w:r>
          </w:p>
          <w:p w:rsidR="004D45BD" w:rsidRPr="00167B07" w:rsidRDefault="004D45BD" w:rsidP="004D45BD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167B07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</w:tr>
    </w:tbl>
    <w:p w:rsidR="00CD525F" w:rsidRPr="00167B07" w:rsidRDefault="00CD525F" w:rsidP="00F76CB1">
      <w:pPr>
        <w:pStyle w:val="Header"/>
        <w:rPr>
          <w:rFonts w:ascii="Arial" w:hAnsi="Arial" w:cs="Arial"/>
          <w:sz w:val="20"/>
          <w:szCs w:val="20"/>
        </w:rPr>
      </w:pPr>
    </w:p>
    <w:p w:rsidR="00CD525F" w:rsidRPr="00167B07" w:rsidRDefault="00CD525F" w:rsidP="00F76CB1">
      <w:pPr>
        <w:pStyle w:val="Header"/>
        <w:rPr>
          <w:rFonts w:ascii="Arial" w:hAnsi="Arial" w:cs="Arial"/>
          <w:sz w:val="20"/>
          <w:szCs w:val="20"/>
          <w:lang w:val="en-PH" w:eastAsia="en-PH"/>
        </w:rPr>
      </w:pPr>
      <w:r w:rsidRPr="00167B07">
        <w:rPr>
          <w:rFonts w:ascii="Arial" w:hAnsi="Arial" w:cs="Arial"/>
          <w:sz w:val="20"/>
          <w:szCs w:val="20"/>
        </w:rPr>
        <w:pict>
          <v:oval id="Oval 13" o:spid="_x0000_s1029" style="position:absolute;margin-left:726.05pt;margin-top:334.95pt;width:17.05pt;height:15.8pt;z-index:251656192;mso-wrap-style:none;v-text-anchor:middle" filled="f" strokeweight=".71mm">
            <v:stroke joinstyle="miter"/>
          </v:oval>
        </w:pict>
      </w:r>
      <w:r w:rsidRPr="00167B07">
        <w:rPr>
          <w:rFonts w:ascii="Arial" w:hAnsi="Arial" w:cs="Arial"/>
          <w:sz w:val="20"/>
          <w:szCs w:val="20"/>
        </w:rPr>
        <w:pict>
          <v:oval id="_x0000_s1030" style="position:absolute;margin-left:726.05pt;margin-top:334.95pt;width:17.05pt;height:15.8pt;z-index:251657216;mso-wrap-style:none;v-text-anchor:middle" filled="f" strokeweight=".71mm">
            <v:stroke joinstyle="miter"/>
          </v:oval>
        </w:pict>
      </w:r>
      <w:r w:rsidRPr="00167B07">
        <w:rPr>
          <w:rFonts w:ascii="Arial" w:hAnsi="Arial" w:cs="Arial"/>
          <w:sz w:val="20"/>
          <w:szCs w:val="20"/>
        </w:rPr>
        <w:pict>
          <v:oval id="_x0000_s1031" style="position:absolute;margin-left:726.05pt;margin-top:334.95pt;width:17.05pt;height:15.8pt;z-index:251658240;mso-wrap-style:none;v-text-anchor:middle" filled="f" strokeweight=".71mm">
            <v:stroke joinstyle="miter"/>
          </v:oval>
        </w:pict>
      </w:r>
      <w:r w:rsidRPr="00167B07">
        <w:rPr>
          <w:rFonts w:ascii="Arial" w:hAnsi="Arial" w:cs="Arial"/>
          <w:sz w:val="20"/>
          <w:szCs w:val="20"/>
        </w:rPr>
        <w:pict>
          <v:oval id="_x0000_s1032" style="position:absolute;margin-left:726.05pt;margin-top:334.95pt;width:17.05pt;height:15.8pt;z-index:251659264;mso-wrap-style:none;v-text-anchor:middle" filled="f" strokeweight=".71mm">
            <v:stroke joinstyle="miter"/>
          </v:oval>
        </w:pict>
      </w:r>
    </w:p>
    <w:sectPr w:rsidR="00CD525F" w:rsidRPr="00167B07" w:rsidSect="00167B07">
      <w:footerReference w:type="default" r:id="rId7"/>
      <w:pgSz w:w="18720" w:h="12240" w:orient="landscape"/>
      <w:pgMar w:top="1440" w:right="720" w:bottom="108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3DA2" w:rsidRDefault="00EE3DA2" w:rsidP="008A6334">
      <w:r>
        <w:separator/>
      </w:r>
    </w:p>
  </w:endnote>
  <w:endnote w:type="continuationSeparator" w:id="0">
    <w:p w:rsidR="00EE3DA2" w:rsidRDefault="00EE3DA2" w:rsidP="008A6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6334" w:rsidRDefault="008A6334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:rsidR="008A6334" w:rsidRDefault="008A63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3DA2" w:rsidRDefault="00EE3DA2" w:rsidP="008A6334">
      <w:r>
        <w:separator/>
      </w:r>
    </w:p>
  </w:footnote>
  <w:footnote w:type="continuationSeparator" w:id="0">
    <w:p w:rsidR="00EE3DA2" w:rsidRDefault="00EE3DA2" w:rsidP="008A63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 w:val="0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1500" w:hanging="360"/>
      </w:pPr>
      <w:rPr>
        <w:rFonts w:ascii="Symbol" w:hAnsi="Symbol" w:cs="Arial" w:hint="default"/>
        <w:sz w:val="20"/>
        <w:szCs w:val="20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00000C"/>
    <w:multiLevelType w:val="single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2" w15:restartNumberingAfterBreak="0">
    <w:nsid w:val="07213AD3"/>
    <w:multiLevelType w:val="hybridMultilevel"/>
    <w:tmpl w:val="8ED05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E22BFD"/>
    <w:multiLevelType w:val="hybridMultilevel"/>
    <w:tmpl w:val="A9FA8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272985"/>
    <w:multiLevelType w:val="hybridMultilevel"/>
    <w:tmpl w:val="080AC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F36ED6"/>
    <w:multiLevelType w:val="hybridMultilevel"/>
    <w:tmpl w:val="5E683E26"/>
    <w:lvl w:ilvl="0" w:tplc="E912D92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617C47"/>
    <w:multiLevelType w:val="hybridMultilevel"/>
    <w:tmpl w:val="8800D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481ECD"/>
    <w:multiLevelType w:val="hybridMultilevel"/>
    <w:tmpl w:val="95766F92"/>
    <w:lvl w:ilvl="0" w:tplc="945E4BCE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AA04A90"/>
    <w:multiLevelType w:val="hybridMultilevel"/>
    <w:tmpl w:val="82465104"/>
    <w:lvl w:ilvl="0" w:tplc="04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19" w15:restartNumberingAfterBreak="0">
    <w:nsid w:val="40C8729A"/>
    <w:multiLevelType w:val="hybridMultilevel"/>
    <w:tmpl w:val="E4B0D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C32B5A"/>
    <w:multiLevelType w:val="hybridMultilevel"/>
    <w:tmpl w:val="A970D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686F96"/>
    <w:multiLevelType w:val="hybridMultilevel"/>
    <w:tmpl w:val="BB16B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FC43E3"/>
    <w:multiLevelType w:val="hybridMultilevel"/>
    <w:tmpl w:val="C08EA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B11AA4"/>
    <w:multiLevelType w:val="hybridMultilevel"/>
    <w:tmpl w:val="754A2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DA288A"/>
    <w:multiLevelType w:val="hybridMultilevel"/>
    <w:tmpl w:val="F3080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1C7150"/>
    <w:multiLevelType w:val="singleLevel"/>
    <w:tmpl w:val="000000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num w:numId="1" w16cid:durableId="1701781026">
    <w:abstractNumId w:val="0"/>
  </w:num>
  <w:num w:numId="2" w16cid:durableId="812260087">
    <w:abstractNumId w:val="1"/>
  </w:num>
  <w:num w:numId="3" w16cid:durableId="591402712">
    <w:abstractNumId w:val="2"/>
  </w:num>
  <w:num w:numId="4" w16cid:durableId="216818676">
    <w:abstractNumId w:val="3"/>
  </w:num>
  <w:num w:numId="5" w16cid:durableId="1516455720">
    <w:abstractNumId w:val="4"/>
  </w:num>
  <w:num w:numId="6" w16cid:durableId="19858624">
    <w:abstractNumId w:val="5"/>
  </w:num>
  <w:num w:numId="7" w16cid:durableId="1777940398">
    <w:abstractNumId w:val="6"/>
  </w:num>
  <w:num w:numId="8" w16cid:durableId="1014529657">
    <w:abstractNumId w:val="7"/>
  </w:num>
  <w:num w:numId="9" w16cid:durableId="785272238">
    <w:abstractNumId w:val="8"/>
  </w:num>
  <w:num w:numId="10" w16cid:durableId="1085494894">
    <w:abstractNumId w:val="9"/>
  </w:num>
  <w:num w:numId="11" w16cid:durableId="238179813">
    <w:abstractNumId w:val="10"/>
  </w:num>
  <w:num w:numId="12" w16cid:durableId="2037341024">
    <w:abstractNumId w:val="11"/>
  </w:num>
  <w:num w:numId="13" w16cid:durableId="1155221729">
    <w:abstractNumId w:val="22"/>
  </w:num>
  <w:num w:numId="14" w16cid:durableId="877934255">
    <w:abstractNumId w:val="17"/>
  </w:num>
  <w:num w:numId="15" w16cid:durableId="72823706">
    <w:abstractNumId w:val="25"/>
  </w:num>
  <w:num w:numId="16" w16cid:durableId="1556970491">
    <w:abstractNumId w:val="21"/>
  </w:num>
  <w:num w:numId="17" w16cid:durableId="617568805">
    <w:abstractNumId w:val="19"/>
  </w:num>
  <w:num w:numId="18" w16cid:durableId="330766205">
    <w:abstractNumId w:val="20"/>
  </w:num>
  <w:num w:numId="19" w16cid:durableId="1203133968">
    <w:abstractNumId w:val="15"/>
  </w:num>
  <w:num w:numId="20" w16cid:durableId="1600334573">
    <w:abstractNumId w:val="16"/>
  </w:num>
  <w:num w:numId="21" w16cid:durableId="200019879">
    <w:abstractNumId w:val="23"/>
  </w:num>
  <w:num w:numId="22" w16cid:durableId="840118176">
    <w:abstractNumId w:val="14"/>
  </w:num>
  <w:num w:numId="23" w16cid:durableId="1052386530">
    <w:abstractNumId w:val="12"/>
  </w:num>
  <w:num w:numId="24" w16cid:durableId="983505368">
    <w:abstractNumId w:val="13"/>
  </w:num>
  <w:num w:numId="25" w16cid:durableId="903952089">
    <w:abstractNumId w:val="24"/>
  </w:num>
  <w:num w:numId="26" w16cid:durableId="154121015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483B"/>
    <w:rsid w:val="00021E72"/>
    <w:rsid w:val="00033A9C"/>
    <w:rsid w:val="000B6ABE"/>
    <w:rsid w:val="00117473"/>
    <w:rsid w:val="001403C2"/>
    <w:rsid w:val="00154352"/>
    <w:rsid w:val="00154870"/>
    <w:rsid w:val="0016723E"/>
    <w:rsid w:val="00167B07"/>
    <w:rsid w:val="001D586B"/>
    <w:rsid w:val="00226A12"/>
    <w:rsid w:val="0027340D"/>
    <w:rsid w:val="002907BF"/>
    <w:rsid w:val="002E6720"/>
    <w:rsid w:val="002F0859"/>
    <w:rsid w:val="003007C3"/>
    <w:rsid w:val="00303E11"/>
    <w:rsid w:val="003E4A3A"/>
    <w:rsid w:val="00425047"/>
    <w:rsid w:val="0044145F"/>
    <w:rsid w:val="004A09F7"/>
    <w:rsid w:val="004C483B"/>
    <w:rsid w:val="004D45BD"/>
    <w:rsid w:val="004D7EC5"/>
    <w:rsid w:val="005058FA"/>
    <w:rsid w:val="00535FDA"/>
    <w:rsid w:val="00673DBC"/>
    <w:rsid w:val="00674A7F"/>
    <w:rsid w:val="006F771B"/>
    <w:rsid w:val="00726177"/>
    <w:rsid w:val="00741ABA"/>
    <w:rsid w:val="00744ADC"/>
    <w:rsid w:val="00773AEB"/>
    <w:rsid w:val="008A6334"/>
    <w:rsid w:val="00915A7D"/>
    <w:rsid w:val="00996C75"/>
    <w:rsid w:val="009B5118"/>
    <w:rsid w:val="00A21B1D"/>
    <w:rsid w:val="00A35BEF"/>
    <w:rsid w:val="00AC06D8"/>
    <w:rsid w:val="00AF2C6E"/>
    <w:rsid w:val="00B27A15"/>
    <w:rsid w:val="00B34BAC"/>
    <w:rsid w:val="00B65DF5"/>
    <w:rsid w:val="00B80EC4"/>
    <w:rsid w:val="00B820A6"/>
    <w:rsid w:val="00BA5589"/>
    <w:rsid w:val="00BE6087"/>
    <w:rsid w:val="00C12E8E"/>
    <w:rsid w:val="00C23578"/>
    <w:rsid w:val="00C74C19"/>
    <w:rsid w:val="00C814FB"/>
    <w:rsid w:val="00CD525F"/>
    <w:rsid w:val="00D755B6"/>
    <w:rsid w:val="00E25FC8"/>
    <w:rsid w:val="00E721E9"/>
    <w:rsid w:val="00E772F0"/>
    <w:rsid w:val="00EC4A8E"/>
    <w:rsid w:val="00EE3DA2"/>
    <w:rsid w:val="00F21036"/>
    <w:rsid w:val="00F2186F"/>
    <w:rsid w:val="00F76CB1"/>
    <w:rsid w:val="00FC15D9"/>
    <w:rsid w:val="00FD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oNotEmbedSmartTags/>
  <w:decimalSymbol w:val="."/>
  <w:listSeparator w:val=","/>
  <w15:chartTrackingRefBased/>
  <w15:docId w15:val="{3E9A0AE5-969C-4C90-8392-70DA2CD9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5BD"/>
    <w:pPr>
      <w:suppressAutoHyphens/>
    </w:pPr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WW8Num4z0">
    <w:name w:val="WW8Num4z0"/>
    <w:rPr>
      <w:rFonts w:hint="default"/>
    </w:rPr>
  </w:style>
  <w:style w:type="character" w:customStyle="1" w:styleId="WW8Num5z0">
    <w:name w:val="WW8Num5z0"/>
    <w:rPr>
      <w:rFonts w:hint="default"/>
      <w:b w:val="0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</w:rPr>
  </w:style>
  <w:style w:type="character" w:customStyle="1" w:styleId="WW8Num8z0">
    <w:name w:val="WW8Num8z0"/>
    <w:rPr>
      <w:rFonts w:ascii="Symbol" w:hAnsi="Symbol" w:cs="Arial" w:hint="default"/>
      <w:sz w:val="20"/>
      <w:szCs w:val="20"/>
    </w:rPr>
  </w:style>
  <w:style w:type="character" w:customStyle="1" w:styleId="WW8Num9z0">
    <w:name w:val="WW8Num9z0"/>
    <w:rPr>
      <w:rFonts w:hint="default"/>
    </w:rPr>
  </w:style>
  <w:style w:type="character" w:customStyle="1" w:styleId="WW8Num10z0">
    <w:name w:val="WW8Num10z0"/>
    <w:rPr>
      <w:rFonts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1z4">
    <w:name w:val="WW8Num11z4"/>
    <w:rPr>
      <w:rFonts w:ascii="Courier New" w:hAnsi="Courier New" w:cs="Courier New" w:hint="default"/>
    </w:rPr>
  </w:style>
  <w:style w:type="character" w:customStyle="1" w:styleId="WW8Num12z0">
    <w:name w:val="WW8Num1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1">
    <w:name w:val="WW8Num11z1"/>
  </w:style>
  <w:style w:type="character" w:customStyle="1" w:styleId="WW8Num11z3">
    <w:name w:val="WW8Num11z3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hint="default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hint="default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hint="default"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hint="default"/>
    </w:rPr>
  </w:style>
  <w:style w:type="character" w:customStyle="1" w:styleId="WW8Num19z1">
    <w:name w:val="WW8Num19z1"/>
    <w:rPr>
      <w:rFonts w:ascii="Symbol" w:eastAsia="Times New Roman" w:hAnsi="Symbol" w:cs="Arial" w:hint="default"/>
    </w:rPr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hint="default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hint="default"/>
    </w:rPr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  <w:rPr>
      <w:rFonts w:hint="default"/>
    </w:rPr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  <w:rPr>
      <w:rFonts w:hint="default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hint="default"/>
    </w:rPr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Symbol" w:eastAsia="Times New Roman" w:hAnsi="Symbol" w:cs="Arial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5z3">
    <w:name w:val="WW8Num25z3"/>
    <w:rPr>
      <w:rFonts w:ascii="Symbol" w:hAnsi="Symbol" w:cs="Symbol" w:hint="default"/>
    </w:rPr>
  </w:style>
  <w:style w:type="character" w:customStyle="1" w:styleId="WW8Num26z0">
    <w:name w:val="WW8Num26z0"/>
    <w:rPr>
      <w:rFonts w:ascii="Symbol" w:hAnsi="Symbol" w:cs="Symbol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7z0">
    <w:name w:val="WW8Num27z0"/>
    <w:rPr>
      <w:rFonts w:hint="default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Symbol" w:hAnsi="Symbol" w:cs="Symbol" w:hint="default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9z0">
    <w:name w:val="WW8Num29z0"/>
    <w:rPr>
      <w:rFonts w:hint="default"/>
    </w:rPr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  <w:rPr>
      <w:rFonts w:hint="default"/>
    </w:rPr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  <w:rPr>
      <w:rFonts w:hint="default"/>
    </w:rPr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  <w:rPr>
      <w:rFonts w:hint="default"/>
    </w:rPr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hint="default"/>
    </w:rPr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  <w:rPr>
      <w:rFonts w:hint="default"/>
    </w:rPr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  <w:rPr>
      <w:rFonts w:ascii="Symbol" w:hAnsi="Symbol" w:cs="Symbol" w:hint="default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2">
    <w:name w:val="WW8Num35z2"/>
    <w:rPr>
      <w:rFonts w:ascii="Wingdings" w:hAnsi="Wingdings" w:cs="Wingdings" w:hint="default"/>
    </w:rPr>
  </w:style>
  <w:style w:type="character" w:customStyle="1" w:styleId="WW8Num36z0">
    <w:name w:val="WW8Num36z0"/>
    <w:rPr>
      <w:rFonts w:hint="default"/>
    </w:rPr>
  </w:style>
  <w:style w:type="character" w:customStyle="1" w:styleId="WW8Num36z1">
    <w:name w:val="WW8Num36z1"/>
  </w:style>
  <w:style w:type="character" w:customStyle="1" w:styleId="WW8Num36z2">
    <w:name w:val="WW8Num36z2"/>
  </w:style>
  <w:style w:type="character" w:customStyle="1" w:styleId="WW8Num36z3">
    <w:name w:val="WW8Num36z3"/>
  </w:style>
  <w:style w:type="character" w:customStyle="1" w:styleId="WW8Num36z4">
    <w:name w:val="WW8Num36z4"/>
  </w:style>
  <w:style w:type="character" w:customStyle="1" w:styleId="WW8Num36z5">
    <w:name w:val="WW8Num36z5"/>
  </w:style>
  <w:style w:type="character" w:customStyle="1" w:styleId="WW8Num36z6">
    <w:name w:val="WW8Num36z6"/>
  </w:style>
  <w:style w:type="character" w:customStyle="1" w:styleId="WW8Num36z7">
    <w:name w:val="WW8Num36z7"/>
  </w:style>
  <w:style w:type="character" w:customStyle="1" w:styleId="WW8Num36z8">
    <w:name w:val="WW8Num36z8"/>
  </w:style>
  <w:style w:type="character" w:customStyle="1" w:styleId="WW8Num37z0">
    <w:name w:val="WW8Num37z0"/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  <w:rPr>
      <w:rFonts w:ascii="Symbol" w:hAnsi="Symbol" w:cs="Symbol" w:hint="default"/>
    </w:rPr>
  </w:style>
  <w:style w:type="character" w:customStyle="1" w:styleId="WW8Num38z2">
    <w:name w:val="WW8Num38z2"/>
    <w:rPr>
      <w:rFonts w:ascii="Wingdings" w:hAnsi="Wingdings" w:cs="Wingdings" w:hint="default"/>
    </w:rPr>
  </w:style>
  <w:style w:type="character" w:customStyle="1" w:styleId="WW8Num38z4">
    <w:name w:val="WW8Num38z4"/>
    <w:rPr>
      <w:rFonts w:ascii="Courier New" w:hAnsi="Courier New" w:cs="Courier New" w:hint="default"/>
    </w:rPr>
  </w:style>
  <w:style w:type="character" w:customStyle="1" w:styleId="WW8Num39z0">
    <w:name w:val="WW8Num39z0"/>
    <w:rPr>
      <w:rFonts w:hint="default"/>
    </w:rPr>
  </w:style>
  <w:style w:type="character" w:customStyle="1" w:styleId="WW8Num39z1">
    <w:name w:val="WW8Num39z1"/>
  </w:style>
  <w:style w:type="character" w:customStyle="1" w:styleId="WW8Num39z2">
    <w:name w:val="WW8Num39z2"/>
  </w:style>
  <w:style w:type="character" w:customStyle="1" w:styleId="WW8Num39z3">
    <w:name w:val="WW8Num39z3"/>
  </w:style>
  <w:style w:type="character" w:customStyle="1" w:styleId="WW8Num39z4">
    <w:name w:val="WW8Num39z4"/>
  </w:style>
  <w:style w:type="character" w:customStyle="1" w:styleId="WW8Num39z5">
    <w:name w:val="WW8Num39z5"/>
  </w:style>
  <w:style w:type="character" w:customStyle="1" w:styleId="WW8Num39z6">
    <w:name w:val="WW8Num39z6"/>
  </w:style>
  <w:style w:type="character" w:customStyle="1" w:styleId="WW8Num39z7">
    <w:name w:val="WW8Num39z7"/>
  </w:style>
  <w:style w:type="character" w:customStyle="1" w:styleId="WW8Num39z8">
    <w:name w:val="WW8Num39z8"/>
  </w:style>
  <w:style w:type="character" w:customStyle="1" w:styleId="WW8Num40z0">
    <w:name w:val="WW8Num40z0"/>
    <w:rPr>
      <w:rFonts w:hint="default"/>
      <w:b w:val="0"/>
    </w:rPr>
  </w:style>
  <w:style w:type="character" w:customStyle="1" w:styleId="WW8Num40z1">
    <w:name w:val="WW8Num40z1"/>
  </w:style>
  <w:style w:type="character" w:customStyle="1" w:styleId="WW8Num40z2">
    <w:name w:val="WW8Num40z2"/>
  </w:style>
  <w:style w:type="character" w:customStyle="1" w:styleId="WW8Num40z3">
    <w:name w:val="WW8Num40z3"/>
  </w:style>
  <w:style w:type="character" w:customStyle="1" w:styleId="WW8Num40z4">
    <w:name w:val="WW8Num40z4"/>
  </w:style>
  <w:style w:type="character" w:customStyle="1" w:styleId="WW8Num40z5">
    <w:name w:val="WW8Num40z5"/>
  </w:style>
  <w:style w:type="character" w:customStyle="1" w:styleId="WW8Num40z6">
    <w:name w:val="WW8Num40z6"/>
  </w:style>
  <w:style w:type="character" w:customStyle="1" w:styleId="WW8Num40z7">
    <w:name w:val="WW8Num40z7"/>
  </w:style>
  <w:style w:type="character" w:customStyle="1" w:styleId="WW8Num40z8">
    <w:name w:val="WW8Num40z8"/>
  </w:style>
  <w:style w:type="character" w:customStyle="1" w:styleId="WW8Num41z0">
    <w:name w:val="WW8Num41z0"/>
    <w:rPr>
      <w:rFonts w:hint="default"/>
    </w:rPr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  <w:rPr>
      <w:rFonts w:hint="default"/>
    </w:rPr>
  </w:style>
  <w:style w:type="character" w:customStyle="1" w:styleId="WW8Num42z1">
    <w:name w:val="WW8Num42z1"/>
  </w:style>
  <w:style w:type="character" w:customStyle="1" w:styleId="WW8Num42z2">
    <w:name w:val="WW8Num42z2"/>
  </w:style>
  <w:style w:type="character" w:customStyle="1" w:styleId="WW8Num42z3">
    <w:name w:val="WW8Num42z3"/>
  </w:style>
  <w:style w:type="character" w:customStyle="1" w:styleId="WW8Num42z4">
    <w:name w:val="WW8Num42z4"/>
  </w:style>
  <w:style w:type="character" w:customStyle="1" w:styleId="WW8Num42z5">
    <w:name w:val="WW8Num42z5"/>
  </w:style>
  <w:style w:type="character" w:customStyle="1" w:styleId="WW8Num42z6">
    <w:name w:val="WW8Num42z6"/>
  </w:style>
  <w:style w:type="character" w:customStyle="1" w:styleId="WW8Num42z7">
    <w:name w:val="WW8Num42z7"/>
  </w:style>
  <w:style w:type="character" w:customStyle="1" w:styleId="WW8Num42z8">
    <w:name w:val="WW8Num42z8"/>
  </w:style>
  <w:style w:type="character" w:customStyle="1" w:styleId="WW8Num43z0">
    <w:name w:val="WW8Num43z0"/>
    <w:rPr>
      <w:rFonts w:hint="default"/>
    </w:rPr>
  </w:style>
  <w:style w:type="character" w:customStyle="1" w:styleId="WW8Num43z1">
    <w:name w:val="WW8Num43z1"/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styleId="DefaultParagraphFont0">
    <w:name w:val="Default Paragraph Font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0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  <w:link w:val="FooterChar"/>
    <w:uiPriority w:val="99"/>
  </w:style>
  <w:style w:type="paragraph" w:customStyle="1" w:styleId="CompanyName">
    <w:name w:val="Company Name"/>
    <w:basedOn w:val="Normal"/>
    <w:pPr>
      <w:spacing w:line="280" w:lineRule="atLeast"/>
      <w:jc w:val="both"/>
    </w:pPr>
    <w:rPr>
      <w:rFonts w:ascii="Arial Black" w:hAnsi="Arial Black" w:cs="Arial Black"/>
      <w:spacing w:val="-25"/>
      <w:sz w:val="32"/>
      <w:szCs w:val="20"/>
    </w:rPr>
  </w:style>
  <w:style w:type="paragraph" w:customStyle="1" w:styleId="ColorfulList-Accent11">
    <w:name w:val="Colorful List - Accent 11"/>
    <w:basedOn w:val="Normal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  <w:lang w:val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  <w:style w:type="table" w:styleId="TableGrid">
    <w:name w:val="Table Grid"/>
    <w:basedOn w:val="TableNormal"/>
    <w:uiPriority w:val="39"/>
    <w:rsid w:val="004250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8A6334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2</Pages>
  <Words>528</Words>
  <Characters>3014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2024-04-04T05:44:00Z</cp:lastPrinted>
  <dcterms:created xsi:type="dcterms:W3CDTF">2026-09-01T14:44:00Z</dcterms:created>
  <dcterms:modified xsi:type="dcterms:W3CDTF">2026-09-01T14:44:00Z</dcterms:modified>
</cp:coreProperties>
</file>