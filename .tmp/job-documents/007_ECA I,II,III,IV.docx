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950"/>
        <w:gridCol w:w="810"/>
        <w:gridCol w:w="1530"/>
        <w:gridCol w:w="4590"/>
        <w:gridCol w:w="1470"/>
        <w:gridCol w:w="1470"/>
        <w:gridCol w:w="1470"/>
      </w:tblGrid>
      <w:tr w:rsidR="00D30A8B" w:rsidRPr="00DA1F4C" w:rsidTr="00CE466D"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Position Title            :  </w:t>
            </w:r>
            <w:r w:rsidRPr="00DA1F4C">
              <w:rPr>
                <w:rFonts w:ascii="Arial" w:hAnsi="Arial" w:cs="Arial"/>
                <w:sz w:val="20"/>
                <w:szCs w:val="20"/>
              </w:rPr>
              <w:t>Executive and Consumer Associate I,II,III,IV</w:t>
            </w:r>
          </w:p>
        </w:tc>
        <w:tc>
          <w:tcPr>
            <w:tcW w:w="11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Department     :  </w:t>
            </w:r>
            <w:r w:rsidRPr="00DA1F4C">
              <w:rPr>
                <w:rFonts w:ascii="Arial" w:hAnsi="Arial" w:cs="Arial"/>
                <w:sz w:val="20"/>
                <w:szCs w:val="20"/>
              </w:rPr>
              <w:t>Network Services Department (NSD)</w:t>
            </w:r>
          </w:p>
        </w:tc>
      </w:tr>
      <w:tr w:rsidR="00D30A8B" w:rsidRPr="00DA1F4C" w:rsidTr="00CE466D"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Employment Level   :  </w:t>
            </w:r>
            <w:r w:rsidRPr="00DA1F4C">
              <w:rPr>
                <w:rFonts w:ascii="Arial" w:hAnsi="Arial" w:cs="Arial"/>
                <w:sz w:val="20"/>
                <w:szCs w:val="20"/>
              </w:rPr>
              <w:t>Associate</w:t>
            </w:r>
          </w:p>
        </w:tc>
        <w:tc>
          <w:tcPr>
            <w:tcW w:w="11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Office               :  </w:t>
            </w:r>
            <w:r w:rsidRPr="00DA1F4C">
              <w:rPr>
                <w:rFonts w:ascii="Arial" w:hAnsi="Arial" w:cs="Arial"/>
                <w:sz w:val="20"/>
                <w:szCs w:val="20"/>
              </w:rPr>
              <w:t>Network Services Department</w:t>
            </w:r>
          </w:p>
        </w:tc>
      </w:tr>
      <w:tr w:rsidR="00D30A8B" w:rsidRPr="00DA1F4C" w:rsidTr="00CE466D"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Reports to                 :  </w:t>
            </w:r>
            <w:r w:rsidRPr="00DA1F4C">
              <w:rPr>
                <w:rFonts w:ascii="Arial" w:hAnsi="Arial" w:cs="Arial"/>
                <w:sz w:val="20"/>
                <w:szCs w:val="20"/>
              </w:rPr>
              <w:t>Network Services Department Manager</w:t>
            </w:r>
          </w:p>
        </w:tc>
        <w:tc>
          <w:tcPr>
            <w:tcW w:w="11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Area of Work   :  </w:t>
            </w:r>
            <w:r w:rsidRPr="00DA1F4C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D30A8B" w:rsidRPr="00DA1F4C" w:rsidTr="00CE466D">
        <w:trPr>
          <w:trHeight w:val="215"/>
        </w:trPr>
        <w:tc>
          <w:tcPr>
            <w:tcW w:w="6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Approved                  :          </w:t>
            </w:r>
          </w:p>
        </w:tc>
        <w:tc>
          <w:tcPr>
            <w:tcW w:w="11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D30A8B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Date                  : </w:t>
            </w:r>
          </w:p>
        </w:tc>
      </w:tr>
      <w:tr w:rsidR="00CD525F" w:rsidRPr="00DA1F4C" w:rsidTr="00802412">
        <w:trPr>
          <w:trHeight w:val="305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DA1F4C" w:rsidRDefault="00CD525F" w:rsidP="004C483B">
            <w:pPr>
              <w:pStyle w:val="ListParagraph"/>
              <w:suppressAutoHyphens w:val="0"/>
              <w:spacing w:after="160"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DA1F4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1256A" w:rsidRPr="00D94293">
              <w:rPr>
                <w:rFonts w:ascii="Arial" w:hAnsi="Arial" w:cs="Arial"/>
                <w:sz w:val="22"/>
                <w:szCs w:val="22"/>
              </w:rPr>
              <w:t>Responsible for th</w:t>
            </w:r>
            <w:r w:rsidR="0031256A">
              <w:rPr>
                <w:rFonts w:ascii="Arial" w:hAnsi="Arial" w:cs="Arial"/>
                <w:sz w:val="22"/>
                <w:szCs w:val="22"/>
              </w:rPr>
              <w:t>e</w:t>
            </w:r>
            <w:r w:rsidR="0031256A" w:rsidRPr="00D9429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1256A">
              <w:rPr>
                <w:rFonts w:ascii="Arial" w:hAnsi="Arial" w:cs="Arial"/>
                <w:sz w:val="22"/>
                <w:szCs w:val="22"/>
              </w:rPr>
              <w:t xml:space="preserve">proper </w:t>
            </w:r>
            <w:r w:rsidR="0031256A" w:rsidRPr="00D94293">
              <w:rPr>
                <w:rFonts w:ascii="Arial" w:hAnsi="Arial" w:cs="Arial"/>
                <w:sz w:val="22"/>
                <w:szCs w:val="22"/>
              </w:rPr>
              <w:t xml:space="preserve">records management </w:t>
            </w:r>
            <w:r w:rsidR="0031256A">
              <w:rPr>
                <w:rFonts w:ascii="Arial" w:hAnsi="Arial" w:cs="Arial"/>
                <w:sz w:val="22"/>
                <w:szCs w:val="22"/>
              </w:rPr>
              <w:t xml:space="preserve">of the department </w:t>
            </w:r>
            <w:r w:rsidR="0031256A" w:rsidRPr="00D94293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31256A">
              <w:rPr>
                <w:rFonts w:ascii="Arial" w:hAnsi="Arial" w:cs="Arial"/>
                <w:sz w:val="22"/>
                <w:szCs w:val="22"/>
              </w:rPr>
              <w:t>reliable on the welfare of archives</w:t>
            </w:r>
            <w:r w:rsidR="0031256A" w:rsidRPr="00D94293">
              <w:rPr>
                <w:rFonts w:ascii="Arial" w:hAnsi="Arial" w:cs="Arial"/>
                <w:sz w:val="22"/>
                <w:szCs w:val="22"/>
              </w:rPr>
              <w:t>. Projects the good image of BENECO by offering friendly and professional reception</w:t>
            </w:r>
            <w:r w:rsidR="0031256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CD525F" w:rsidRPr="00DA1F4C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DA1F4C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DA1F4C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DA1F4C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DA1F4C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DA1F4C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 w:rsidRPr="00DA1F4C">
              <w:tc>
                <w:tcPr>
                  <w:tcW w:w="572" w:type="dxa"/>
                  <w:vAlign w:val="center"/>
                </w:tcPr>
                <w:p w:rsidR="007D21B8" w:rsidRPr="00DA1F4C" w:rsidRDefault="007D21B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1F4C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:rsidR="007D21B8" w:rsidRPr="00DA1F4C" w:rsidRDefault="007D21B8" w:rsidP="007D21B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A1F4C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7D21B8" w:rsidRPr="00DA1F4C">
              <w:tc>
                <w:tcPr>
                  <w:tcW w:w="572" w:type="dxa"/>
                  <w:vAlign w:val="center"/>
                </w:tcPr>
                <w:p w:rsidR="007D21B8" w:rsidRPr="00DA1F4C" w:rsidRDefault="007D21B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1F4C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:rsidR="007D21B8" w:rsidRPr="00DA1F4C" w:rsidRDefault="007D21B8" w:rsidP="007D21B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A1F4C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 w:rsidRPr="00DA1F4C">
              <w:tc>
                <w:tcPr>
                  <w:tcW w:w="572" w:type="dxa"/>
                  <w:vAlign w:val="center"/>
                </w:tcPr>
                <w:p w:rsidR="007D21B8" w:rsidRPr="00DA1F4C" w:rsidRDefault="007D21B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1F4C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:rsidR="007D21B8" w:rsidRPr="00DA1F4C" w:rsidRDefault="007D21B8" w:rsidP="007D21B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A1F4C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DA1F4C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DA1F4C" w:rsidTr="00E11706">
        <w:trPr>
          <w:trHeight w:val="548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0A8B" w:rsidRPr="00DA1F4C" w:rsidRDefault="00D30A8B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Records Management </w:t>
            </w:r>
          </w:p>
          <w:p w:rsidR="000012BA" w:rsidRPr="00DA1F4C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D30A8B" w:rsidRPr="00DA1F4C">
              <w:rPr>
                <w:rFonts w:ascii="Arial" w:hAnsi="Arial" w:cs="Arial"/>
                <w:b/>
                <w:sz w:val="20"/>
                <w:szCs w:val="20"/>
              </w:rPr>
              <w:t>ECA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 I (</w:t>
            </w:r>
            <w:r w:rsidR="005063C8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D30A8B" w:rsidRPr="00DA1F4C">
              <w:rPr>
                <w:rFonts w:ascii="Arial" w:hAnsi="Arial" w:cs="Arial"/>
                <w:b/>
                <w:sz w:val="20"/>
                <w:szCs w:val="20"/>
              </w:rPr>
              <w:t>ECA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 II (</w:t>
            </w:r>
            <w:r w:rsidR="0022132E" w:rsidRPr="00DA1F4C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D30A8B" w:rsidRPr="00DA1F4C">
              <w:rPr>
                <w:rFonts w:ascii="Arial" w:hAnsi="Arial" w:cs="Arial"/>
                <w:b/>
                <w:sz w:val="20"/>
                <w:szCs w:val="20"/>
              </w:rPr>
              <w:t>ECA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  <w:r w:rsidR="005063C8">
              <w:rPr>
                <w:rFonts w:ascii="Arial" w:hAnsi="Arial" w:cs="Arial"/>
                <w:b/>
                <w:sz w:val="20"/>
                <w:szCs w:val="20"/>
              </w:rPr>
              <w:t>, ECA IV (</w:t>
            </w:r>
            <w:r w:rsidR="001B1EA1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5063C8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21B8" w:rsidRPr="00DA1F4C" w:rsidRDefault="00D30A8B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35%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DA1F4C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6C3C" w:rsidRPr="00DA1F4C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ECA I</w:t>
            </w:r>
            <w:r>
              <w:rPr>
                <w:rFonts w:ascii="Arial" w:hAnsi="Arial" w:cs="Arial"/>
                <w:sz w:val="20"/>
                <w:szCs w:val="20"/>
              </w:rPr>
              <w:t>,II,III,IV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11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Receive and record incoming documents prior to endorsement to concerned offices/personnel.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8"/>
              </w:numPr>
              <w:suppressAutoHyphens w:val="0"/>
              <w:spacing w:line="276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5S.</w:t>
            </w:r>
          </w:p>
          <w:p w:rsidR="009E6C3C" w:rsidRPr="00DA1F4C" w:rsidRDefault="009E6C3C" w:rsidP="009E6C3C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application.</w:t>
            </w:r>
          </w:p>
          <w:p w:rsidR="009E6C3C" w:rsidRPr="00C9568F" w:rsidRDefault="009E6C3C" w:rsidP="009E6C3C">
            <w:pPr>
              <w:pStyle w:val="ListParagraph"/>
              <w:numPr>
                <w:ilvl w:val="0"/>
                <w:numId w:val="6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Good communication skills</w:t>
            </w:r>
          </w:p>
          <w:p w:rsidR="009E6C3C" w:rsidRPr="00C9568F" w:rsidRDefault="009E6C3C" w:rsidP="009E6C3C">
            <w:pPr>
              <w:pStyle w:val="ListParagraph"/>
              <w:numPr>
                <w:ilvl w:val="0"/>
                <w:numId w:val="6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Attention to detail on the incoming documents.</w:t>
            </w:r>
          </w:p>
          <w:p w:rsidR="009E6C3C" w:rsidRPr="00DA1F4C" w:rsidRDefault="009E6C3C" w:rsidP="009E6C3C">
            <w:pPr>
              <w:pStyle w:val="ListParagraph"/>
              <w:numPr>
                <w:ilvl w:val="0"/>
                <w:numId w:val="6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 and multi-tasking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9568F" w:rsidRPr="00DA1F4C" w:rsidTr="003E42F2">
        <w:trPr>
          <w:trHeight w:val="287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568F" w:rsidRPr="00DA1F4C" w:rsidRDefault="00C9568F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9568F" w:rsidRPr="00DA1F4C" w:rsidRDefault="00C9568F" w:rsidP="00D44E2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suppressAutoHyphens w:val="0"/>
              <w:ind w:left="360" w:hanging="37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A1F4C">
              <w:rPr>
                <w:rFonts w:ascii="Arial" w:hAnsi="Arial" w:cs="Arial"/>
                <w:sz w:val="20"/>
                <w:szCs w:val="20"/>
              </w:rPr>
              <w:t>Ensure documents are properly arranged and filed.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68F" w:rsidRPr="00DA1F4C" w:rsidRDefault="00C9568F" w:rsidP="00D30A8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68F" w:rsidRPr="00DA1F4C" w:rsidRDefault="00C9568F" w:rsidP="00D44E26">
            <w:pPr>
              <w:pStyle w:val="ListParagraph"/>
              <w:numPr>
                <w:ilvl w:val="0"/>
                <w:numId w:val="6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5S.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568F" w:rsidRPr="00DA1F4C" w:rsidRDefault="009E6C3C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568F" w:rsidRPr="00DA1F4C" w:rsidRDefault="00C9568F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568F" w:rsidRPr="00DA1F4C" w:rsidRDefault="00C9568F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9568F" w:rsidRPr="00DA1F4C" w:rsidTr="00AA505D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568F" w:rsidRPr="00DA1F4C" w:rsidRDefault="00C9568F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9568F" w:rsidRPr="00DA1F4C" w:rsidRDefault="00C9568F" w:rsidP="00D44E26">
            <w:pPr>
              <w:pStyle w:val="ListParagraph"/>
              <w:numPr>
                <w:ilvl w:val="0"/>
                <w:numId w:val="11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Proper endorsement of documents to concerned offices/personnel.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68F" w:rsidRPr="00DA1F4C" w:rsidRDefault="00C9568F" w:rsidP="00D30A8B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68F" w:rsidRPr="00DA1F4C" w:rsidRDefault="00C9568F" w:rsidP="00D44E26">
            <w:pPr>
              <w:pStyle w:val="ListParagraph"/>
              <w:numPr>
                <w:ilvl w:val="0"/>
                <w:numId w:val="8"/>
              </w:numPr>
              <w:suppressAutoHyphens w:val="0"/>
              <w:spacing w:line="276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5S.</w:t>
            </w:r>
          </w:p>
          <w:p w:rsidR="00C9568F" w:rsidRPr="00DA1F4C" w:rsidRDefault="00C9568F" w:rsidP="00D44E26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application.</w:t>
            </w:r>
          </w:p>
          <w:p w:rsidR="00C9568F" w:rsidRPr="00DA1F4C" w:rsidRDefault="00C9568F" w:rsidP="00D44E26">
            <w:pPr>
              <w:pStyle w:val="ListParagraph"/>
              <w:numPr>
                <w:ilvl w:val="0"/>
                <w:numId w:val="6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 xml:space="preserve">Good communication skills 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568F" w:rsidRPr="00DA1F4C" w:rsidRDefault="009E6C3C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568F" w:rsidRPr="00DA1F4C" w:rsidRDefault="00C9568F" w:rsidP="00D30A8B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568F" w:rsidRPr="00DA1F4C" w:rsidRDefault="00C9568F" w:rsidP="00D30A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F27F44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11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 the record database, implementing record procedures and administrative systems.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application.</w:t>
            </w:r>
          </w:p>
          <w:p w:rsidR="009E6C3C" w:rsidRPr="00DA1F4C" w:rsidRDefault="009E6C3C" w:rsidP="009E6C3C">
            <w:pPr>
              <w:pStyle w:val="ListParagraph"/>
              <w:numPr>
                <w:ilvl w:val="0"/>
                <w:numId w:val="8"/>
              </w:numPr>
              <w:suppressAutoHyphens w:val="0"/>
              <w:spacing w:line="276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 and adaptability to implementing record procedures.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="00237B1F" w:rsidRDefault="00237B1F"/>
    <w:p w:rsidR="00237B1F" w:rsidRDefault="00237B1F"/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5760"/>
        <w:gridCol w:w="1530"/>
        <w:gridCol w:w="4590"/>
        <w:gridCol w:w="1440"/>
        <w:gridCol w:w="1800"/>
        <w:gridCol w:w="1170"/>
      </w:tblGrid>
      <w:tr w:rsidR="009E6C3C" w:rsidRPr="00DA1F4C" w:rsidTr="00DF5209">
        <w:trPr>
          <w:trHeight w:val="584"/>
        </w:trPr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lastRenderedPageBreak/>
              <w:t>Customer Handling and Assistance</w:t>
            </w:r>
          </w:p>
          <w:p w:rsidR="009E6C3C" w:rsidRPr="00DA1F4C" w:rsidRDefault="009E6C3C" w:rsidP="009E6C3C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Competency Level: ECA I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), ECA II (4), ECA III (4)</w:t>
            </w:r>
            <w:r>
              <w:rPr>
                <w:rFonts w:ascii="Arial" w:hAnsi="Arial" w:cs="Arial"/>
                <w:b/>
                <w:sz w:val="20"/>
                <w:szCs w:val="20"/>
              </w:rPr>
              <w:t>, ECA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35%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C3C" w:rsidRPr="00DA1F4C" w:rsidTr="003E42F2">
        <w:trPr>
          <w:trHeight w:val="566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 xml:space="preserve">ECA </w:t>
            </w:r>
          </w:p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I,II,III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11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Attend to walk-in consumer requests and queries and directing visitors to concerned offices/ personnel.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9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Good communication skills and knowledgeable in local dialect.</w:t>
            </w:r>
          </w:p>
          <w:p w:rsidR="009E6C3C" w:rsidRPr="00271C67" w:rsidRDefault="009E6C3C" w:rsidP="009E6C3C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BENECO operations.</w:t>
            </w:r>
          </w:p>
          <w:p w:rsidR="009E6C3C" w:rsidRPr="00B325B9" w:rsidRDefault="009E6C3C" w:rsidP="009E6C3C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Have attended c</w:t>
            </w:r>
            <w:r w:rsidRPr="00B325B9">
              <w:rPr>
                <w:rFonts w:ascii="Arial" w:hAnsi="Arial" w:cs="Arial"/>
                <w:bCs/>
                <w:sz w:val="20"/>
                <w:szCs w:val="20"/>
              </w:rPr>
              <w:t>ustomer relations training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BD326C">
        <w:trPr>
          <w:trHeight w:val="755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A1F4C">
              <w:rPr>
                <w:rFonts w:ascii="Arial" w:hAnsi="Arial" w:cs="Arial"/>
                <w:sz w:val="20"/>
                <w:szCs w:val="20"/>
              </w:rPr>
              <w:t>Receive phone-in calls from co-workers and consumers.</w:t>
            </w:r>
          </w:p>
          <w:p w:rsidR="009E6C3C" w:rsidRPr="00DA1F4C" w:rsidRDefault="009E6C3C" w:rsidP="009E6C3C">
            <w:pPr>
              <w:tabs>
                <w:tab w:val="left" w:pos="350"/>
              </w:tabs>
              <w:suppressAutoHyphens w:val="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10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Good communication skills and knowledgeable in local dialect.</w:t>
            </w:r>
          </w:p>
          <w:p w:rsidR="009E6C3C" w:rsidRDefault="009E6C3C" w:rsidP="009E6C3C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BENECO operations.</w:t>
            </w:r>
          </w:p>
          <w:p w:rsidR="009E6C3C" w:rsidRPr="00DA1F4C" w:rsidRDefault="009E6C3C" w:rsidP="009E6C3C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Have attended EPIRA 101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BD326C">
        <w:trPr>
          <w:trHeight w:val="57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ECA I,II,III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11"/>
              </w:num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Can work long hours and is a team player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Have attended corporate values seminar and training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22132E">
        <w:trPr>
          <w:trHeight w:val="593"/>
        </w:trPr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Office Tasks</w:t>
            </w:r>
          </w:p>
          <w:p w:rsidR="009E6C3C" w:rsidRPr="00DA1F4C" w:rsidRDefault="009E6C3C" w:rsidP="009E6C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Competency Level: ECA I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), ECA II (</w:t>
            </w:r>
            <w:r>
              <w:rPr>
                <w:rFonts w:ascii="Arial" w:hAnsi="Arial" w:cs="Arial"/>
                <w:b/>
                <w:sz w:val="20"/>
                <w:szCs w:val="20"/>
              </w:rPr>
              <w:t>3,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4), ECA III (4)</w:t>
            </w:r>
            <w:r>
              <w:rPr>
                <w:rFonts w:ascii="Arial" w:hAnsi="Arial" w:cs="Arial"/>
                <w:b/>
                <w:sz w:val="20"/>
                <w:szCs w:val="20"/>
              </w:rPr>
              <w:t>, ECA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C3C" w:rsidRPr="00DA1F4C" w:rsidTr="00CC7F77"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 xml:space="preserve">ECA </w:t>
            </w:r>
          </w:p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I,</w:t>
            </w:r>
            <w:r>
              <w:rPr>
                <w:rFonts w:ascii="Arial" w:hAnsi="Arial" w:cs="Arial"/>
                <w:sz w:val="20"/>
                <w:szCs w:val="20"/>
              </w:rPr>
              <w:t>II,III,IV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Re/scheduling of appointments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Communicate concisely both in verbal and in writing.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CC7F77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Maintain adequate office supplies.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Inventory and basic accounting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 xml:space="preserve">   Prepare attendance sheet for meetings and employees’ assembly. Taking minutes during meetings.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4661CD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stenography</w:t>
            </w:r>
          </w:p>
          <w:p w:rsidR="009E6C3C" w:rsidRPr="00DA1F4C" w:rsidRDefault="009E6C3C" w:rsidP="009E6C3C">
            <w:p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4661CD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Prepares transmittal, letters, memorandums and other reports.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31256A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</w:t>
            </w:r>
          </w:p>
          <w:p w:rsidR="009E6C3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Have attended t</w:t>
            </w:r>
            <w:r w:rsidRPr="00546DA3">
              <w:rPr>
                <w:rFonts w:ascii="Arial" w:hAnsi="Arial" w:cs="Arial"/>
                <w:sz w:val="20"/>
                <w:szCs w:val="20"/>
              </w:rPr>
              <w:t>echnical and business writing.</w:t>
            </w:r>
          </w:p>
          <w:p w:rsidR="009E6C3C" w:rsidRPr="00C9568F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Critical thinking in memorandum, letter and report preparation.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 xml:space="preserve">Monitor deadlines and </w:t>
            </w:r>
            <w:r>
              <w:rPr>
                <w:rFonts w:ascii="Arial" w:hAnsi="Arial" w:cs="Arial"/>
                <w:sz w:val="20"/>
                <w:szCs w:val="20"/>
              </w:rPr>
              <w:t>provide</w:t>
            </w:r>
            <w:r w:rsidRPr="00DA1F4C">
              <w:rPr>
                <w:rFonts w:ascii="Arial" w:hAnsi="Arial" w:cs="Arial"/>
                <w:sz w:val="20"/>
                <w:szCs w:val="20"/>
              </w:rPr>
              <w:t xml:space="preserve"> reminders to concerned supervisor/personnel.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Communicate concisely both in verbal and in writing.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DA1F4C">
              <w:rPr>
                <w:rFonts w:ascii="Arial" w:hAnsi="Arial" w:cs="Arial"/>
                <w:sz w:val="20"/>
                <w:szCs w:val="20"/>
              </w:rPr>
              <w:t>Prepare OB forms, travel order and liquidation reports</w:t>
            </w:r>
            <w:r>
              <w:rPr>
                <w:rFonts w:ascii="Arial" w:hAnsi="Arial" w:cs="Arial"/>
                <w:sz w:val="20"/>
                <w:szCs w:val="20"/>
              </w:rPr>
              <w:t xml:space="preserve"> of the Department Manager</w:t>
            </w:r>
            <w:r w:rsidRPr="00DA1F4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CC7F77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800F6F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Collates monthly timeslips, official business, leave</w:t>
            </w:r>
            <w:r>
              <w:rPr>
                <w:rFonts w:ascii="Arial" w:hAnsi="Arial" w:cs="Arial"/>
                <w:sz w:val="20"/>
                <w:szCs w:val="20"/>
              </w:rPr>
              <w:t xml:space="preserve"> of absence </w:t>
            </w:r>
            <w:r w:rsidRPr="00DA1F4C">
              <w:rPr>
                <w:rFonts w:ascii="Arial" w:hAnsi="Arial" w:cs="Arial"/>
                <w:sz w:val="20"/>
                <w:szCs w:val="20"/>
              </w:rPr>
              <w:t>and overtime</w:t>
            </w:r>
            <w:r>
              <w:rPr>
                <w:rFonts w:ascii="Arial" w:hAnsi="Arial" w:cs="Arial"/>
                <w:sz w:val="20"/>
                <w:szCs w:val="20"/>
              </w:rPr>
              <w:t xml:space="preserve"> forms. S</w:t>
            </w:r>
            <w:r w:rsidRPr="00800F6F">
              <w:rPr>
                <w:rFonts w:ascii="Arial" w:hAnsi="Arial" w:cs="Arial"/>
                <w:sz w:val="20"/>
                <w:szCs w:val="20"/>
              </w:rPr>
              <w:t>ubmits to the concerned office including the summary of the same.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D44E26">
        <w:tc>
          <w:tcPr>
            <w:tcW w:w="136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ECA III,IV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Monitors the corporate email and departmental email accounts.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in MS Office applications and other related office Software application.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CC7F77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3E42F2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E42F2">
              <w:rPr>
                <w:rFonts w:ascii="Arial" w:hAnsi="Arial" w:cs="Arial"/>
                <w:sz w:val="20"/>
                <w:szCs w:val="20"/>
              </w:rPr>
              <w:t>Manage petty cash fund and reimbursement of per diem of field personnel during travel within franchise area.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E6C3C" w:rsidRPr="003E42F2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3E42F2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E42F2">
              <w:rPr>
                <w:rFonts w:ascii="Arial" w:hAnsi="Arial" w:cs="Arial"/>
                <w:sz w:val="20"/>
                <w:szCs w:val="20"/>
              </w:rPr>
              <w:t>Knowledgeable in basic accounting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237B1F">
        <w:tc>
          <w:tcPr>
            <w:tcW w:w="7120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Other Projects / Activities</w:t>
            </w:r>
          </w:p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Competency Level: ECA I (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), ECA II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), ECA III (4)</w:t>
            </w:r>
            <w:r>
              <w:rPr>
                <w:rFonts w:ascii="Arial" w:hAnsi="Arial" w:cs="Arial"/>
                <w:b/>
                <w:sz w:val="20"/>
                <w:szCs w:val="20"/>
              </w:rPr>
              <w:t>, ECA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C3C" w:rsidRPr="00DA1F4C" w:rsidTr="00237B1F"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ECA</w:t>
            </w:r>
          </w:p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I,</w:t>
            </w:r>
            <w:r>
              <w:rPr>
                <w:rFonts w:ascii="Arial" w:hAnsi="Arial" w:cs="Arial"/>
                <w:sz w:val="20"/>
                <w:szCs w:val="20"/>
              </w:rPr>
              <w:t>II,III,IV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Performs other related duties as maybe assigned from time to time.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672270" w:rsidRDefault="009E6C3C" w:rsidP="009E6C3C">
            <w:pPr>
              <w:numPr>
                <w:ilvl w:val="0"/>
                <w:numId w:val="5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Willingness to accept other responsibilities</w:t>
            </w:r>
          </w:p>
          <w:p w:rsidR="009E6C3C" w:rsidRDefault="009E6C3C" w:rsidP="009E6C3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:rsidR="009E6C3C" w:rsidRPr="00DA1F4C" w:rsidRDefault="009E6C3C" w:rsidP="009E6C3C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237B1F">
        <w:trPr>
          <w:trHeight w:val="593"/>
        </w:trPr>
        <w:tc>
          <w:tcPr>
            <w:tcW w:w="7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lastRenderedPageBreak/>
              <w:t>QMS Related Responsibilities</w:t>
            </w:r>
          </w:p>
          <w:p w:rsidR="009E6C3C" w:rsidRPr="00DA1F4C" w:rsidRDefault="009E6C3C" w:rsidP="009E6C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Competency Level: ECA I (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), ECA II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DA1F4C">
              <w:rPr>
                <w:rFonts w:ascii="Arial" w:hAnsi="Arial" w:cs="Arial"/>
                <w:b/>
                <w:sz w:val="20"/>
                <w:szCs w:val="20"/>
              </w:rPr>
              <w:t>), ECA III (4)</w:t>
            </w:r>
            <w:r>
              <w:rPr>
                <w:rFonts w:ascii="Arial" w:hAnsi="Arial" w:cs="Arial"/>
                <w:b/>
                <w:sz w:val="20"/>
                <w:szCs w:val="20"/>
              </w:rPr>
              <w:t>, ECA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C3C" w:rsidRPr="00DA1F4C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 xml:space="preserve">ECA </w:t>
            </w:r>
          </w:p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I,</w:t>
            </w:r>
            <w:r>
              <w:rPr>
                <w:rFonts w:ascii="Arial" w:hAnsi="Arial" w:cs="Arial"/>
                <w:sz w:val="20"/>
                <w:szCs w:val="20"/>
              </w:rPr>
              <w:t>II,III,IV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ECA III,IV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Ensures that the ISO forms are adequate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C3C" w:rsidRPr="00DA1F4C" w:rsidRDefault="009E6C3C" w:rsidP="009E6C3C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DA1F4C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C3C" w:rsidRPr="00DA1F4C" w:rsidRDefault="009E6C3C" w:rsidP="009E6C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E6C3C" w:rsidRPr="00DA1F4C" w:rsidTr="00746949">
        <w:trPr>
          <w:trHeight w:val="449"/>
        </w:trPr>
        <w:tc>
          <w:tcPr>
            <w:tcW w:w="17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9E6C3C" w:rsidRPr="00DA1F4C" w:rsidRDefault="009E6C3C" w:rsidP="009E6C3C">
            <w:pPr>
              <w:numPr>
                <w:ilvl w:val="1"/>
                <w:numId w:val="3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DA1F4C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9E6C3C" w:rsidRPr="00DA1F4C" w:rsidTr="00165C49">
        <w:trPr>
          <w:trHeight w:val="1628"/>
        </w:trPr>
        <w:tc>
          <w:tcPr>
            <w:tcW w:w="17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A1F4C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29"/>
            </w:tblGrid>
            <w:tr w:rsidR="009E6C3C" w:rsidRPr="00DA1F4C" w:rsidTr="00425047">
              <w:tc>
                <w:tcPr>
                  <w:tcW w:w="1890" w:type="dxa"/>
                </w:tcPr>
                <w:p w:rsidR="009E6C3C" w:rsidRPr="00DA1F4C" w:rsidRDefault="009E6C3C" w:rsidP="009E6C3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ECA I</w:t>
                  </w:r>
                </w:p>
              </w:tc>
              <w:tc>
                <w:tcPr>
                  <w:tcW w:w="15529" w:type="dxa"/>
                </w:tcPr>
                <w:p w:rsidR="009E6C3C" w:rsidRPr="00E0344D" w:rsidRDefault="009E6C3C" w:rsidP="009E6C3C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num" w:pos="331"/>
                    </w:tabs>
                    <w:suppressAutoHyphens w:val="0"/>
                    <w:ind w:left="511" w:hanging="45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>College graduate preferably Secretarial Course.</w:t>
                  </w:r>
                </w:p>
                <w:p w:rsidR="009E6C3C" w:rsidRDefault="009E6C3C" w:rsidP="009E6C3C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num" w:pos="331"/>
                    </w:tabs>
                    <w:suppressAutoHyphens w:val="0"/>
                    <w:ind w:left="511" w:hanging="45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of Customer Relations Training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9E6C3C" w:rsidRPr="00DA1F4C" w:rsidRDefault="009E6C3C" w:rsidP="009E6C3C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num" w:pos="331"/>
                    </w:tabs>
                    <w:suppressAutoHyphens w:val="0"/>
                    <w:ind w:left="511" w:hanging="45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related training for this position </w:t>
                  </w:r>
                </w:p>
              </w:tc>
            </w:tr>
            <w:tr w:rsidR="009E6C3C" w:rsidRPr="00DA1F4C" w:rsidTr="00425047">
              <w:tc>
                <w:tcPr>
                  <w:tcW w:w="1890" w:type="dxa"/>
                </w:tcPr>
                <w:p w:rsidR="009E6C3C" w:rsidRPr="00DA1F4C" w:rsidRDefault="009E6C3C" w:rsidP="009E6C3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ECA II</w:t>
                  </w:r>
                </w:p>
              </w:tc>
              <w:tc>
                <w:tcPr>
                  <w:tcW w:w="15529" w:type="dxa"/>
                </w:tcPr>
                <w:p w:rsidR="009E6C3C" w:rsidRDefault="009E6C3C" w:rsidP="009E6C3C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31"/>
                      <w:tab w:val="num" w:pos="601"/>
                    </w:tabs>
                    <w:suppressAutoHyphens w:val="0"/>
                    <w:ind w:left="151" w:hanging="9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At least one (1) year related work experience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as ECA I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9E6C3C" w:rsidRPr="00E0344D" w:rsidRDefault="009E6C3C" w:rsidP="009E6C3C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331"/>
                      <w:tab w:val="num" w:pos="601"/>
                    </w:tabs>
                    <w:suppressAutoHyphens w:val="0"/>
                    <w:ind w:left="151" w:hanging="9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of Customer Relations Training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9E6C3C" w:rsidRPr="00331B1F" w:rsidRDefault="009E6C3C" w:rsidP="009E6C3C">
                  <w:pPr>
                    <w:numPr>
                      <w:ilvl w:val="0"/>
                      <w:numId w:val="5"/>
                    </w:numPr>
                    <w:tabs>
                      <w:tab w:val="left" w:pos="331"/>
                      <w:tab w:val="num" w:pos="601"/>
                    </w:tabs>
                    <w:suppressAutoHyphens w:val="0"/>
                    <w:ind w:left="151" w:hanging="9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36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related training for this position</w:t>
                  </w:r>
                </w:p>
              </w:tc>
            </w:tr>
            <w:tr w:rsidR="009E6C3C" w:rsidRPr="00DA1F4C" w:rsidTr="00425047">
              <w:tc>
                <w:tcPr>
                  <w:tcW w:w="1890" w:type="dxa"/>
                </w:tcPr>
                <w:p w:rsidR="009E6C3C" w:rsidRPr="00DA1F4C" w:rsidRDefault="009E6C3C" w:rsidP="009E6C3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ECA III</w:t>
                  </w:r>
                </w:p>
              </w:tc>
              <w:tc>
                <w:tcPr>
                  <w:tcW w:w="15529" w:type="dxa"/>
                </w:tcPr>
                <w:p w:rsidR="009E6C3C" w:rsidRDefault="009E6C3C" w:rsidP="009E6C3C">
                  <w:pPr>
                    <w:pStyle w:val="ListParagraph"/>
                    <w:numPr>
                      <w:ilvl w:val="0"/>
                      <w:numId w:val="13"/>
                    </w:numPr>
                    <w:suppressAutoHyphens w:val="0"/>
                    <w:ind w:left="331" w:hanging="27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At least one (1) year related work experience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as ECA II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9E6C3C" w:rsidRPr="00E0344D" w:rsidRDefault="009E6C3C" w:rsidP="009E6C3C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331"/>
                    </w:tabs>
                    <w:suppressAutoHyphens w:val="0"/>
                    <w:ind w:left="331" w:hanging="270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>Has completed at least 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of Customer Relations Training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9E6C3C" w:rsidRPr="00DA1F4C" w:rsidRDefault="009E6C3C" w:rsidP="009E6C3C">
                  <w:pPr>
                    <w:pStyle w:val="ListParagraph"/>
                    <w:numPr>
                      <w:ilvl w:val="0"/>
                      <w:numId w:val="13"/>
                    </w:numPr>
                    <w:suppressAutoHyphens w:val="0"/>
                    <w:ind w:left="331" w:hanging="27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58 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>hours related training for this position</w:t>
                  </w:r>
                </w:p>
              </w:tc>
            </w:tr>
            <w:tr w:rsidR="009E6C3C" w:rsidRPr="00DA1F4C" w:rsidTr="00425047">
              <w:tc>
                <w:tcPr>
                  <w:tcW w:w="1890" w:type="dxa"/>
                </w:tcPr>
                <w:p w:rsidR="009E6C3C" w:rsidRPr="00DA1F4C" w:rsidRDefault="009E6C3C" w:rsidP="009E6C3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ECA IV</w:t>
                  </w:r>
                </w:p>
              </w:tc>
              <w:tc>
                <w:tcPr>
                  <w:tcW w:w="15529" w:type="dxa"/>
                </w:tcPr>
                <w:p w:rsidR="009E6C3C" w:rsidRDefault="009E6C3C" w:rsidP="009E6C3C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num" w:pos="331"/>
                    </w:tabs>
                    <w:suppressAutoHyphens w:val="0"/>
                    <w:ind w:left="421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At least one (1) year related work experience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as ECA III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9E6C3C" w:rsidRDefault="009E6C3C" w:rsidP="009E6C3C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num" w:pos="331"/>
                    </w:tabs>
                    <w:suppressAutoHyphens w:val="0"/>
                    <w:ind w:left="421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of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Technical and Business Writing Training</w:t>
                  </w:r>
                </w:p>
                <w:p w:rsidR="009E6C3C" w:rsidRPr="00111EF2" w:rsidRDefault="009E6C3C" w:rsidP="009E6C3C">
                  <w:pPr>
                    <w:numPr>
                      <w:ilvl w:val="0"/>
                      <w:numId w:val="12"/>
                    </w:numPr>
                    <w:tabs>
                      <w:tab w:val="num" w:pos="331"/>
                    </w:tabs>
                    <w:suppressAutoHyphens w:val="0"/>
                    <w:ind w:left="421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72</w:t>
                  </w:r>
                  <w:r w:rsidRPr="00E0344D">
                    <w:rPr>
                      <w:rFonts w:ascii="Arial" w:hAnsi="Arial" w:cs="Arial"/>
                      <w:sz w:val="22"/>
                      <w:szCs w:val="22"/>
                    </w:rPr>
                    <w:t xml:space="preserve"> hours related training for this position</w:t>
                  </w:r>
                </w:p>
              </w:tc>
            </w:tr>
          </w:tbl>
          <w:p w:rsidR="009E6C3C" w:rsidRPr="00DA1F4C" w:rsidRDefault="009E6C3C" w:rsidP="009E6C3C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C3C" w:rsidRPr="00DA1F4C" w:rsidTr="00746949">
        <w:trPr>
          <w:trHeight w:val="1619"/>
        </w:trPr>
        <w:tc>
          <w:tcPr>
            <w:tcW w:w="17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C3C" w:rsidRPr="00DA1F4C" w:rsidRDefault="009E6C3C" w:rsidP="009E6C3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E6C3C" w:rsidRPr="00F76CB1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 acknowledge my responsibilities as outlined in the job description for my position, and I will observe and adhere to the highest standards of my work ethics in the performance of my duties.</w:t>
            </w:r>
          </w:p>
          <w:p w:rsidR="009E6C3C" w:rsidRPr="00746949" w:rsidRDefault="009E6C3C" w:rsidP="009E6C3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E6C3C" w:rsidRPr="00746949" w:rsidRDefault="009E6C3C" w:rsidP="009E6C3C">
            <w:pPr>
              <w:rPr>
                <w:rFonts w:ascii="Arial" w:hAnsi="Arial" w:cs="Arial"/>
                <w:sz w:val="22"/>
                <w:szCs w:val="22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_____________________________</w:t>
            </w:r>
          </w:p>
          <w:p w:rsidR="009E6C3C" w:rsidRDefault="009E6C3C" w:rsidP="009E6C3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9E6C3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  <w:p w:rsidR="009E6C3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:rsidR="009E6C3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:rsidR="009E6C3C" w:rsidRPr="00746949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</w:p>
          <w:p w:rsidR="009E6C3C" w:rsidRPr="00E721E9" w:rsidRDefault="009E6C3C" w:rsidP="009E6C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</w:t>
            </w: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</w:t>
            </w:r>
          </w:p>
          <w:p w:rsidR="009E6C3C" w:rsidRPr="00DA1F4C" w:rsidRDefault="009E6C3C" w:rsidP="009E6C3C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DA1F4C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DA1F4C" w:rsidSect="005F6614">
      <w:pgSz w:w="18720" w:h="12240" w:orient="landscape"/>
      <w:pgMar w:top="100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multilevel"/>
    <w:tmpl w:val="1CBCB6AE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3507F"/>
    <w:multiLevelType w:val="hybridMultilevel"/>
    <w:tmpl w:val="BBAC4A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F8054D"/>
    <w:multiLevelType w:val="hybridMultilevel"/>
    <w:tmpl w:val="919E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67D6C"/>
    <w:multiLevelType w:val="hybridMultilevel"/>
    <w:tmpl w:val="DA8A8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B5D8B"/>
    <w:multiLevelType w:val="hybridMultilevel"/>
    <w:tmpl w:val="B996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46BCD"/>
    <w:multiLevelType w:val="hybridMultilevel"/>
    <w:tmpl w:val="5322B6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34969"/>
    <w:multiLevelType w:val="hybridMultilevel"/>
    <w:tmpl w:val="195A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B52D71"/>
    <w:multiLevelType w:val="hybridMultilevel"/>
    <w:tmpl w:val="2AE02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9676C"/>
    <w:multiLevelType w:val="hybridMultilevel"/>
    <w:tmpl w:val="B5564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264F1"/>
    <w:multiLevelType w:val="hybridMultilevel"/>
    <w:tmpl w:val="99D4FB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00287">
    <w:abstractNumId w:val="0"/>
  </w:num>
  <w:num w:numId="2" w16cid:durableId="1645044148">
    <w:abstractNumId w:val="9"/>
  </w:num>
  <w:num w:numId="3" w16cid:durableId="2033995405">
    <w:abstractNumId w:val="10"/>
  </w:num>
  <w:num w:numId="4" w16cid:durableId="1263799982">
    <w:abstractNumId w:val="17"/>
  </w:num>
  <w:num w:numId="5" w16cid:durableId="1383596850">
    <w:abstractNumId w:val="13"/>
  </w:num>
  <w:num w:numId="6" w16cid:durableId="1042750713">
    <w:abstractNumId w:val="12"/>
  </w:num>
  <w:num w:numId="7" w16cid:durableId="1136334536">
    <w:abstractNumId w:val="19"/>
  </w:num>
  <w:num w:numId="8" w16cid:durableId="1010911529">
    <w:abstractNumId w:val="14"/>
  </w:num>
  <w:num w:numId="9" w16cid:durableId="1835491232">
    <w:abstractNumId w:val="16"/>
  </w:num>
  <w:num w:numId="10" w16cid:durableId="1144273100">
    <w:abstractNumId w:val="21"/>
  </w:num>
  <w:num w:numId="11" w16cid:durableId="428547782">
    <w:abstractNumId w:val="18"/>
  </w:num>
  <w:num w:numId="12" w16cid:durableId="1359117427">
    <w:abstractNumId w:val="22"/>
  </w:num>
  <w:num w:numId="13" w16cid:durableId="458575052">
    <w:abstractNumId w:val="20"/>
  </w:num>
  <w:num w:numId="14" w16cid:durableId="163744916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3318A"/>
    <w:rsid w:val="00065A9F"/>
    <w:rsid w:val="000A4002"/>
    <w:rsid w:val="000A4F58"/>
    <w:rsid w:val="000B6ABE"/>
    <w:rsid w:val="000E5FA5"/>
    <w:rsid w:val="00111EF2"/>
    <w:rsid w:val="00117473"/>
    <w:rsid w:val="00117DA5"/>
    <w:rsid w:val="001403C2"/>
    <w:rsid w:val="00154352"/>
    <w:rsid w:val="00154870"/>
    <w:rsid w:val="00165C49"/>
    <w:rsid w:val="0016723E"/>
    <w:rsid w:val="001B1EA1"/>
    <w:rsid w:val="001D586B"/>
    <w:rsid w:val="00200555"/>
    <w:rsid w:val="0022132E"/>
    <w:rsid w:val="00237B1F"/>
    <w:rsid w:val="00267C11"/>
    <w:rsid w:val="00271C67"/>
    <w:rsid w:val="0027340D"/>
    <w:rsid w:val="002907BF"/>
    <w:rsid w:val="002B32A3"/>
    <w:rsid w:val="002E6720"/>
    <w:rsid w:val="002E7236"/>
    <w:rsid w:val="003007C3"/>
    <w:rsid w:val="00303E11"/>
    <w:rsid w:val="0031256A"/>
    <w:rsid w:val="00331B1F"/>
    <w:rsid w:val="0034212E"/>
    <w:rsid w:val="00343061"/>
    <w:rsid w:val="00346B93"/>
    <w:rsid w:val="00370616"/>
    <w:rsid w:val="003B4165"/>
    <w:rsid w:val="003C29E8"/>
    <w:rsid w:val="003E42F2"/>
    <w:rsid w:val="00401D8A"/>
    <w:rsid w:val="00425047"/>
    <w:rsid w:val="004351AA"/>
    <w:rsid w:val="00447178"/>
    <w:rsid w:val="00450F98"/>
    <w:rsid w:val="004661CD"/>
    <w:rsid w:val="004A09F7"/>
    <w:rsid w:val="004C483B"/>
    <w:rsid w:val="004E1B00"/>
    <w:rsid w:val="004F6027"/>
    <w:rsid w:val="005063C8"/>
    <w:rsid w:val="0052272D"/>
    <w:rsid w:val="00535FDA"/>
    <w:rsid w:val="00546DA3"/>
    <w:rsid w:val="005C28D5"/>
    <w:rsid w:val="005E0778"/>
    <w:rsid w:val="005F6614"/>
    <w:rsid w:val="006640CE"/>
    <w:rsid w:val="00672270"/>
    <w:rsid w:val="00674A7F"/>
    <w:rsid w:val="00691778"/>
    <w:rsid w:val="0070700A"/>
    <w:rsid w:val="00746949"/>
    <w:rsid w:val="00773AEB"/>
    <w:rsid w:val="007833E0"/>
    <w:rsid w:val="00795D10"/>
    <w:rsid w:val="007D21B8"/>
    <w:rsid w:val="007F4BD5"/>
    <w:rsid w:val="00800F6F"/>
    <w:rsid w:val="00802412"/>
    <w:rsid w:val="00833FFE"/>
    <w:rsid w:val="00837F43"/>
    <w:rsid w:val="008F0F41"/>
    <w:rsid w:val="00903408"/>
    <w:rsid w:val="00915A7D"/>
    <w:rsid w:val="009353F2"/>
    <w:rsid w:val="00996C75"/>
    <w:rsid w:val="009B5118"/>
    <w:rsid w:val="009E6C3C"/>
    <w:rsid w:val="009F7A75"/>
    <w:rsid w:val="00A35BEF"/>
    <w:rsid w:val="00AA43B6"/>
    <w:rsid w:val="00AA505D"/>
    <w:rsid w:val="00AC06D8"/>
    <w:rsid w:val="00AF2C6E"/>
    <w:rsid w:val="00B001A6"/>
    <w:rsid w:val="00B32325"/>
    <w:rsid w:val="00B325B9"/>
    <w:rsid w:val="00B34BAC"/>
    <w:rsid w:val="00B6465B"/>
    <w:rsid w:val="00B65DF5"/>
    <w:rsid w:val="00B80EC4"/>
    <w:rsid w:val="00B81A3E"/>
    <w:rsid w:val="00B820A6"/>
    <w:rsid w:val="00B87BCE"/>
    <w:rsid w:val="00BA5589"/>
    <w:rsid w:val="00BA69FF"/>
    <w:rsid w:val="00BC25FF"/>
    <w:rsid w:val="00BD326C"/>
    <w:rsid w:val="00BE6087"/>
    <w:rsid w:val="00C12E8E"/>
    <w:rsid w:val="00C132BD"/>
    <w:rsid w:val="00C74C19"/>
    <w:rsid w:val="00C814FB"/>
    <w:rsid w:val="00C855B2"/>
    <w:rsid w:val="00C9568F"/>
    <w:rsid w:val="00CC7F77"/>
    <w:rsid w:val="00CD525F"/>
    <w:rsid w:val="00CE466D"/>
    <w:rsid w:val="00CF53D9"/>
    <w:rsid w:val="00D026CA"/>
    <w:rsid w:val="00D30A8B"/>
    <w:rsid w:val="00D44E26"/>
    <w:rsid w:val="00D5149A"/>
    <w:rsid w:val="00DA1F4C"/>
    <w:rsid w:val="00DE13A3"/>
    <w:rsid w:val="00DF5209"/>
    <w:rsid w:val="00E11706"/>
    <w:rsid w:val="00E721E9"/>
    <w:rsid w:val="00E772F0"/>
    <w:rsid w:val="00EC4A8E"/>
    <w:rsid w:val="00EE338A"/>
    <w:rsid w:val="00F21036"/>
    <w:rsid w:val="00F2186F"/>
    <w:rsid w:val="00F27F44"/>
    <w:rsid w:val="00F6463C"/>
    <w:rsid w:val="00F76CB1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285DE785-F1D0-49F5-BBD2-9711789E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03559-2E1C-458E-81DD-ECE0A5CEB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959</Words>
  <Characters>5468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2025-01-22T00:59:00Z</cp:lastPrinted>
  <dcterms:created xsi:type="dcterms:W3CDTF">2026-09-01T14:43:00Z</dcterms:created>
  <dcterms:modified xsi:type="dcterms:W3CDTF">2026-09-01T14:43:00Z</dcterms:modified>
</cp:coreProperties>
</file>